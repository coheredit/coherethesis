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20D9" w14:textId="77777777"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rsidP="001B1F6F">
      <w:pPr>
        <w:pStyle w:val="ListParagraph"/>
        <w:numPr>
          <w:ilvl w:val="1"/>
          <w:numId w:val="52"/>
        </w:numPr>
        <w:rPr>
          <w:rFonts w:ascii="Arial" w:hAnsi="Arial" w:cs="Arial"/>
          <w:b/>
          <w:bCs/>
        </w:rPr>
      </w:pPr>
      <w:r>
        <w:rPr>
          <w:rFonts w:ascii="Arial" w:hAnsi="Arial" w:cs="Arial"/>
          <w:b/>
          <w:bCs/>
        </w:rPr>
        <w:t>PROJECT CONTEXT</w:t>
      </w:r>
    </w:p>
    <w:p w14:paraId="765C0F31"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44BFCC0D"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Services Information System tailored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12ACB0" w14:textId="77777777" w:rsidR="001B1F6F" w:rsidRPr="00A32E04" w:rsidRDefault="001B1F6F" w:rsidP="001B1F6F">
      <w:pPr>
        <w:spacing w:line="480" w:lineRule="auto"/>
        <w:jc w:val="both"/>
        <w:rPr>
          <w:rFonts w:ascii="Arial" w:hAnsi="Arial" w:cs="Arial"/>
        </w:rPr>
      </w:pPr>
      <w:r w:rsidRPr="00A32E04">
        <w:rPr>
          <w:rFonts w:ascii="Arial" w:hAnsi="Arial" w:cs="Arial"/>
        </w:rPr>
        <w:tab/>
      </w:r>
      <w:r w:rsidRPr="00A32E04">
        <w:rPr>
          <w:rFonts w:ascii="Arial" w:hAnsi="Arial" w:cs="Arial"/>
        </w:rPr>
        <w:tab/>
        <w:t>Villa Salud is a famous event place for Taguigeños, especially for those who live near the place or near the barangay of New Lower. Able to accommodate bridal, baptismal and any other events is a big task to do. Villa Salud, being a famous events place, needed an upgrade to their services. </w:t>
      </w:r>
    </w:p>
    <w:p w14:paraId="1A77BB8C" w14:textId="77777777" w:rsidR="001B1F6F" w:rsidRPr="00A32E04" w:rsidRDefault="001B1F6F" w:rsidP="001B1F6F">
      <w:pPr>
        <w:spacing w:line="480" w:lineRule="auto"/>
        <w:jc w:val="both"/>
        <w:rPr>
          <w:rFonts w:ascii="Arial" w:hAnsi="Arial" w:cs="Arial"/>
        </w:rPr>
      </w:pPr>
      <w:r w:rsidRPr="00A32E04">
        <w:rPr>
          <w:rFonts w:ascii="Arial" w:hAnsi="Arial" w:cs="Arial"/>
        </w:rPr>
        <w:tab/>
        <w:t>Problems encountered: </w:t>
      </w:r>
    </w:p>
    <w:p w14:paraId="7E62BB01" w14:textId="77777777" w:rsidR="001B1F6F" w:rsidRPr="00A32E04" w:rsidRDefault="001B1F6F" w:rsidP="001B1F6F">
      <w:pPr>
        <w:numPr>
          <w:ilvl w:val="0"/>
          <w:numId w:val="59"/>
        </w:numPr>
        <w:spacing w:line="480" w:lineRule="auto"/>
        <w:jc w:val="both"/>
        <w:rPr>
          <w:rFonts w:ascii="Arial" w:hAnsi="Arial" w:cs="Arial"/>
        </w:rPr>
      </w:pPr>
      <w:r w:rsidRPr="00A32E04">
        <w:rPr>
          <w:rFonts w:ascii="Arial" w:hAnsi="Arial" w:cs="Arial"/>
        </w:rPr>
        <w:t>Inquiry management. Having the status of Villa Salud and its fame a lot of customers are intrigued and consider Villa Salud as their events place and coordinator. But with all of the inquiries Villa Salud is facing every day, not mentioning the events they handle. It is quite hard for them to reply and give their potential customers the answers they are looking for, resulting in the loss of potential customers.</w:t>
      </w:r>
    </w:p>
    <w:p w14:paraId="2CAD0AB4" w14:textId="77777777" w:rsidR="001B1F6F" w:rsidRPr="00A32E04" w:rsidRDefault="001B1F6F" w:rsidP="001B1F6F">
      <w:pPr>
        <w:numPr>
          <w:ilvl w:val="0"/>
          <w:numId w:val="59"/>
        </w:numPr>
        <w:spacing w:line="480" w:lineRule="auto"/>
        <w:jc w:val="both"/>
        <w:rPr>
          <w:rFonts w:ascii="Arial" w:hAnsi="Arial" w:cs="Arial"/>
        </w:rPr>
      </w:pPr>
      <w:r w:rsidRPr="00A32E04">
        <w:rPr>
          <w:rFonts w:ascii="Arial" w:hAnsi="Arial" w:cs="Arial"/>
        </w:rPr>
        <w:t>Application of modern systems. A website nowadays is a very good advantage for all business owners. It gives them edges in the way of information, advertisement and efficiency. Villa Salud have tried to do so previously but have had no success in maintaining the previous system. The said system wasn’t able to meet the expectations they are looking for causing them to let go of the system and go back to their old ways. </w:t>
      </w:r>
    </w:p>
    <w:p w14:paraId="05806041" w14:textId="77777777" w:rsidR="001B1F6F" w:rsidRPr="00A32E04" w:rsidRDefault="001B1F6F" w:rsidP="001B1F6F">
      <w:pPr>
        <w:numPr>
          <w:ilvl w:val="0"/>
          <w:numId w:val="59"/>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28F94E52" w14:textId="77777777" w:rsidR="001B1F6F" w:rsidRDefault="001B1F6F" w:rsidP="001B1F6F">
      <w:pPr>
        <w:spacing w:line="480" w:lineRule="auto"/>
        <w:jc w:val="both"/>
        <w:rPr>
          <w:rFonts w:ascii="Arial" w:hAnsi="Arial" w:cs="Arial"/>
        </w:rPr>
      </w:pPr>
      <w:r w:rsidRPr="00A32E04">
        <w:rPr>
          <w:rFonts w:ascii="Arial" w:hAnsi="Arial" w:cs="Arial"/>
        </w:rPr>
        <w:lastRenderedPageBreak/>
        <w:tab/>
        <w:t xml:space="preserve">Ideally with a system, Villa Salud would have an edge to its competitors. Allowing Villa Salud with a boost for their advertisements. The possibility of reaching out to other cities for potential customers. Also allowing them to ease up on other processes. Giving them more time to focus on other important parts of their services. The system will also give a more advanced and newer look and approach to customers. Having a modern but easy to use and navigate system will give them easy ways to inquire leading to a very efficient and successful transaction. Everything starts with a first impression, so having a system that focuses on making it easy for both the admin of Villa Salud and to their customers will lead to positive endings.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This study aims to develop a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w:t>
      </w:r>
      <w:r w:rsidRPr="00A32E04">
        <w:rPr>
          <w:rFonts w:ascii="Arial" w:hAnsi="Arial" w:cs="Arial"/>
        </w:rPr>
        <w:lastRenderedPageBreak/>
        <w:t>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02045A" w:rsidRDefault="0002045A" w:rsidP="0002045A">
      <w:pPr>
        <w:pStyle w:val="Heading4"/>
        <w:spacing w:before="240" w:after="40" w:line="480" w:lineRule="auto"/>
        <w:ind w:firstLine="720"/>
        <w:jc w:val="both"/>
        <w:rPr>
          <w:rFonts w:ascii="Arial" w:hAnsi="Arial" w:cs="Arial"/>
          <w:i w:val="0"/>
          <w:iCs w:val="0"/>
        </w:rPr>
      </w:pPr>
      <w:r w:rsidRPr="0002045A">
        <w:rPr>
          <w:rFonts w:ascii="Arial" w:hAnsi="Arial" w:cs="Arial"/>
          <w:i w:val="0"/>
          <w:iCs w:val="0"/>
          <w:color w:val="00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1. Event Management Systems</w:t>
      </w:r>
    </w:p>
    <w:p w14:paraId="0503021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Web-based systems, such as the one developed for Resona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Korean Dietetic Association (2005) analyzes website structures for catering services, identifying clarity and user-friendly design as critical components for effective communication with clients. Nurzahirah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Khwunnak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JETIR (2021) demonstrates how digital catering platforms cater to customer needs by automating processes, reducing delays, and improving service quality. Meanwhile, ThaiJo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Automation equips small businesses with tools to compete against larger enterprises. Frank Tilleli (2022) highlights how manual processes hinder scalability, while tailored systems empower SMEs to streamline operations and reduce overhead.</w:t>
      </w:r>
    </w:p>
    <w:p w14:paraId="1CABDD71"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85AF336" w14:textId="77777777" w:rsidR="0002045A" w:rsidRPr="002E7679" w:rsidRDefault="0002045A" w:rsidP="0002045A">
      <w:pPr>
        <w:spacing w:line="480" w:lineRule="auto"/>
        <w:jc w:val="both"/>
        <w:rPr>
          <w:rFonts w:ascii="Arial" w:hAnsi="Arial" w:cs="Arial"/>
        </w:rPr>
      </w:pP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w:t>
      </w:r>
      <w:r w:rsidRPr="002E7679">
        <w:rPr>
          <w:rFonts w:ascii="Arial" w:hAnsi="Arial" w:cs="Arial"/>
          <w:bCs/>
          <w:color w:val="000000"/>
          <w:sz w:val="22"/>
          <w:szCs w:val="22"/>
        </w:rPr>
        <w:lastRenderedPageBreak/>
        <w:t>Similarly, Nurzahirah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0FE3B034" w:rsidR="0002045A" w:rsidRPr="0002045A" w:rsidRDefault="0002045A"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2E7679">
        <w:rPr>
          <w:rFonts w:ascii="Arial" w:hAnsi="Arial" w:cs="Arial"/>
          <w:bCs/>
          <w:color w:val="000000"/>
          <w:sz w:val="22"/>
          <w:szCs w:val="22"/>
        </w:rPr>
        <w:t>CONCLUSION</w:t>
      </w:r>
      <w:r w:rsidRPr="002E7679">
        <w:rPr>
          <w:rFonts w:ascii="Arial" w:hAnsi="Arial" w:cs="Arial"/>
          <w:bCs/>
          <w:color w:val="000000"/>
          <w:sz w:val="22"/>
          <w:szCs w:val="22"/>
        </w:rPr>
        <w:br/>
      </w:r>
      <w:r>
        <w:rPr>
          <w:rFonts w:ascii="Arial" w:hAnsi="Arial" w:cs="Arial"/>
          <w:bCs/>
          <w:color w:val="000000"/>
          <w:sz w:val="22"/>
          <w:szCs w:val="22"/>
        </w:rPr>
        <w:t xml:space="preserve"> </w:t>
      </w:r>
      <w:r>
        <w:rPr>
          <w:rFonts w:ascii="Arial" w:hAnsi="Arial" w:cs="Arial"/>
          <w:bCs/>
          <w:color w:val="000000"/>
          <w:sz w:val="22"/>
          <w:szCs w:val="22"/>
        </w:rPr>
        <w:tab/>
      </w:r>
      <w:r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387EFC20" w:rsidR="007D1957" w:rsidRDefault="007D1957" w:rsidP="00C544D7">
      <w:pPr>
        <w:spacing w:line="480" w:lineRule="auto"/>
        <w:rPr>
          <w:rFonts w:ascii="Arial" w:hAnsi="Arial" w:cs="Arial"/>
        </w:rPr>
      </w:pPr>
      <w:r>
        <w:rPr>
          <w:rFonts w:ascii="Arial" w:hAnsi="Arial" w:cs="Arial"/>
        </w:rPr>
        <w:tab/>
        <w:t>Figure #. Patron Side</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rsidP="00A47A22">
            <w:pPr>
              <w:pStyle w:val="ListParagraph"/>
              <w:numPr>
                <w:ilvl w:val="0"/>
                <w:numId w:val="53"/>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rsidP="005C09D7">
            <w:pPr>
              <w:pStyle w:val="ListParagraph"/>
              <w:numPr>
                <w:ilvl w:val="0"/>
                <w:numId w:val="54"/>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923F8B">
            <w:pPr>
              <w:spacing w:line="480" w:lineRule="auto"/>
              <w:jc w:val="center"/>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F034042" w14:textId="77777777" w:rsidR="001F4641" w:rsidRDefault="001F4641" w:rsidP="00923F8B">
            <w:pPr>
              <w:spacing w:line="480" w:lineRule="auto"/>
              <w:jc w:val="center"/>
              <w:rPr>
                <w:rFonts w:ascii="Arial" w:hAnsi="Arial" w:cs="Arial"/>
              </w:rPr>
            </w:pPr>
          </w:p>
          <w:p w14:paraId="2AC4EF6E" w14:textId="77777777" w:rsidR="001F4641" w:rsidRDefault="001F4641" w:rsidP="00923F8B">
            <w:pPr>
              <w:spacing w:line="480" w:lineRule="auto"/>
              <w:jc w:val="center"/>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13650671">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77777777" w:rsidR="00707C2A" w:rsidRDefault="00707C2A"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lastRenderedPageBreak/>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2FAB1102" w14:textId="77777777" w:rsidR="00627878" w:rsidRDefault="00627878" w:rsidP="00627878">
      <w:pPr>
        <w:spacing w:line="480" w:lineRule="auto"/>
        <w:rPr>
          <w:rFonts w:ascii="Arial" w:hAnsi="Arial" w:cs="Arial"/>
        </w:rPr>
      </w:pPr>
    </w:p>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BB197" w14:textId="77777777" w:rsidR="00EE6504" w:rsidRDefault="00EE6504" w:rsidP="00A73AE0">
      <w:r>
        <w:separator/>
      </w:r>
    </w:p>
  </w:endnote>
  <w:endnote w:type="continuationSeparator" w:id="0">
    <w:p w14:paraId="7611936C" w14:textId="77777777" w:rsidR="00EE6504" w:rsidRDefault="00EE6504"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41A24" w14:textId="77777777" w:rsidR="00EE6504" w:rsidRDefault="00EE6504" w:rsidP="00A73AE0">
      <w:r>
        <w:separator/>
      </w:r>
    </w:p>
  </w:footnote>
  <w:footnote w:type="continuationSeparator" w:id="0">
    <w:p w14:paraId="4DEC0EC5" w14:textId="77777777" w:rsidR="00EE6504" w:rsidRDefault="00EE6504"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367"/>
    <w:multiLevelType w:val="multilevel"/>
    <w:tmpl w:val="7D1642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72D91"/>
    <w:multiLevelType w:val="hybridMultilevel"/>
    <w:tmpl w:val="63A88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263C90"/>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5AE14B7"/>
    <w:multiLevelType w:val="multilevel"/>
    <w:tmpl w:val="CF08F986"/>
    <w:lvl w:ilvl="0">
      <w:start w:val="1"/>
      <w:numFmt w:val="decimal"/>
      <w:lvlText w:val="%1."/>
      <w:lvlJc w:val="left"/>
      <w:pPr>
        <w:ind w:left="720" w:hanging="360"/>
      </w:pPr>
    </w:lvl>
    <w:lvl w:ilvl="1">
      <w:start w:val="2"/>
      <w:numFmt w:val="decimal"/>
      <w:isLgl/>
      <w:lvlText w:val="%1.%2"/>
      <w:lvlJc w:val="left"/>
      <w:pPr>
        <w:ind w:left="1473" w:hanging="480"/>
      </w:pPr>
      <w:rPr>
        <w:rFonts w:eastAsiaTheme="majorEastAsia" w:hint="default"/>
      </w:rPr>
    </w:lvl>
    <w:lvl w:ilvl="2">
      <w:start w:val="1"/>
      <w:numFmt w:val="decimal"/>
      <w:isLgl/>
      <w:lvlText w:val="%1.%2.%3"/>
      <w:lvlJc w:val="left"/>
      <w:pPr>
        <w:ind w:left="3240" w:hanging="720"/>
      </w:pPr>
      <w:rPr>
        <w:rFonts w:eastAsiaTheme="majorEastAsia" w:hint="default"/>
      </w:rPr>
    </w:lvl>
    <w:lvl w:ilvl="3">
      <w:start w:val="1"/>
      <w:numFmt w:val="decimal"/>
      <w:isLgl/>
      <w:lvlText w:val="%1.%2.%3.%4"/>
      <w:lvlJc w:val="left"/>
      <w:pPr>
        <w:ind w:left="4320" w:hanging="720"/>
      </w:pPr>
      <w:rPr>
        <w:rFonts w:eastAsiaTheme="majorEastAsia" w:hint="default"/>
      </w:rPr>
    </w:lvl>
    <w:lvl w:ilvl="4">
      <w:start w:val="1"/>
      <w:numFmt w:val="decimal"/>
      <w:isLgl/>
      <w:lvlText w:val="%1.%2.%3.%4.%5"/>
      <w:lvlJc w:val="left"/>
      <w:pPr>
        <w:ind w:left="5760" w:hanging="1080"/>
      </w:pPr>
      <w:rPr>
        <w:rFonts w:eastAsiaTheme="majorEastAsia" w:hint="default"/>
      </w:rPr>
    </w:lvl>
    <w:lvl w:ilvl="5">
      <w:start w:val="1"/>
      <w:numFmt w:val="decimal"/>
      <w:isLgl/>
      <w:lvlText w:val="%1.%2.%3.%4.%5.%6"/>
      <w:lvlJc w:val="left"/>
      <w:pPr>
        <w:ind w:left="6840" w:hanging="1080"/>
      </w:pPr>
      <w:rPr>
        <w:rFonts w:eastAsiaTheme="majorEastAsia" w:hint="default"/>
      </w:rPr>
    </w:lvl>
    <w:lvl w:ilvl="6">
      <w:start w:val="1"/>
      <w:numFmt w:val="decimal"/>
      <w:isLgl/>
      <w:lvlText w:val="%1.%2.%3.%4.%5.%6.%7"/>
      <w:lvlJc w:val="left"/>
      <w:pPr>
        <w:ind w:left="8280" w:hanging="1440"/>
      </w:pPr>
      <w:rPr>
        <w:rFonts w:eastAsiaTheme="majorEastAsia" w:hint="default"/>
      </w:rPr>
    </w:lvl>
    <w:lvl w:ilvl="7">
      <w:start w:val="1"/>
      <w:numFmt w:val="decimal"/>
      <w:isLgl/>
      <w:lvlText w:val="%1.%2.%3.%4.%5.%6.%7.%8"/>
      <w:lvlJc w:val="left"/>
      <w:pPr>
        <w:ind w:left="9360" w:hanging="1440"/>
      </w:pPr>
      <w:rPr>
        <w:rFonts w:eastAsiaTheme="majorEastAsia" w:hint="default"/>
      </w:rPr>
    </w:lvl>
    <w:lvl w:ilvl="8">
      <w:start w:val="1"/>
      <w:numFmt w:val="decimal"/>
      <w:isLgl/>
      <w:lvlText w:val="%1.%2.%3.%4.%5.%6.%7.%8.%9"/>
      <w:lvlJc w:val="left"/>
      <w:pPr>
        <w:ind w:left="10800" w:hanging="1800"/>
      </w:pPr>
      <w:rPr>
        <w:rFonts w:eastAsiaTheme="majorEastAsia" w:hint="default"/>
      </w:rPr>
    </w:lvl>
  </w:abstractNum>
  <w:abstractNum w:abstractNumId="4" w15:restartNumberingAfterBreak="0">
    <w:nsid w:val="07B725F3"/>
    <w:multiLevelType w:val="hybridMultilevel"/>
    <w:tmpl w:val="57164D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F32EF0"/>
    <w:multiLevelType w:val="hybridMultilevel"/>
    <w:tmpl w:val="E196E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7531D"/>
    <w:multiLevelType w:val="hybridMultilevel"/>
    <w:tmpl w:val="87DC7C6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09319F7"/>
    <w:multiLevelType w:val="multilevel"/>
    <w:tmpl w:val="7B4A3F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24E5B98"/>
    <w:multiLevelType w:val="hybridMultilevel"/>
    <w:tmpl w:val="35988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0D81"/>
    <w:multiLevelType w:val="hybridMultilevel"/>
    <w:tmpl w:val="7D1E4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A810CA"/>
    <w:multiLevelType w:val="multilevel"/>
    <w:tmpl w:val="11E82D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A433C20"/>
    <w:multiLevelType w:val="multilevel"/>
    <w:tmpl w:val="28BE464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1E6221C"/>
    <w:multiLevelType w:val="hybridMultilevel"/>
    <w:tmpl w:val="A2B6C3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EA2A7C"/>
    <w:multiLevelType w:val="hybridMultilevel"/>
    <w:tmpl w:val="3F3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962DC"/>
    <w:multiLevelType w:val="hybridMultilevel"/>
    <w:tmpl w:val="D042F1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23EE268A"/>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26204B25"/>
    <w:multiLevelType w:val="hybridMultilevel"/>
    <w:tmpl w:val="186AEB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6D03259"/>
    <w:multiLevelType w:val="hybridMultilevel"/>
    <w:tmpl w:val="E94C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DFD"/>
    <w:multiLevelType w:val="hybridMultilevel"/>
    <w:tmpl w:val="F2B83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4548A"/>
    <w:multiLevelType w:val="hybridMultilevel"/>
    <w:tmpl w:val="D6CA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611221"/>
    <w:multiLevelType w:val="hybridMultilevel"/>
    <w:tmpl w:val="7DB8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F075A"/>
    <w:multiLevelType w:val="hybridMultilevel"/>
    <w:tmpl w:val="6E181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36F73FC"/>
    <w:multiLevelType w:val="hybridMultilevel"/>
    <w:tmpl w:val="89922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49336A7"/>
    <w:multiLevelType w:val="hybridMultilevel"/>
    <w:tmpl w:val="9C2CF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8347232"/>
    <w:multiLevelType w:val="hybridMultilevel"/>
    <w:tmpl w:val="897A9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D753BE"/>
    <w:multiLevelType w:val="hybridMultilevel"/>
    <w:tmpl w:val="C4AE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D2139"/>
    <w:multiLevelType w:val="hybridMultilevel"/>
    <w:tmpl w:val="6688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972D5"/>
    <w:multiLevelType w:val="hybridMultilevel"/>
    <w:tmpl w:val="57DA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710FE"/>
    <w:multiLevelType w:val="multilevel"/>
    <w:tmpl w:val="C7A21B2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6C07619"/>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F71E3"/>
    <w:multiLevelType w:val="hybridMultilevel"/>
    <w:tmpl w:val="AE60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1565B"/>
    <w:multiLevelType w:val="hybridMultilevel"/>
    <w:tmpl w:val="CAE6778E"/>
    <w:lvl w:ilvl="0" w:tplc="02305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6E64"/>
    <w:multiLevelType w:val="hybridMultilevel"/>
    <w:tmpl w:val="7DF6A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32F0E"/>
    <w:multiLevelType w:val="hybridMultilevel"/>
    <w:tmpl w:val="6C9057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9C5480"/>
    <w:multiLevelType w:val="hybridMultilevel"/>
    <w:tmpl w:val="3E1E5CAE"/>
    <w:lvl w:ilvl="0" w:tplc="F6A2424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56C92E3E"/>
    <w:multiLevelType w:val="hybridMultilevel"/>
    <w:tmpl w:val="6AC4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C5960"/>
    <w:multiLevelType w:val="hybridMultilevel"/>
    <w:tmpl w:val="344E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7672FF"/>
    <w:multiLevelType w:val="hybridMultilevel"/>
    <w:tmpl w:val="0F684900"/>
    <w:lvl w:ilvl="0" w:tplc="46128D8A">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60BF5C24"/>
    <w:multiLevelType w:val="multilevel"/>
    <w:tmpl w:val="85604722"/>
    <w:lvl w:ilvl="0">
      <w:start w:val="1"/>
      <w:numFmt w:val="decimal"/>
      <w:lvlText w:val="%1."/>
      <w:lvlJc w:val="left"/>
      <w:pPr>
        <w:ind w:left="720" w:hanging="360"/>
      </w:pPr>
    </w:lvl>
    <w:lvl w:ilvl="1">
      <w:start w:val="3"/>
      <w:numFmt w:val="decimal"/>
      <w:isLgl/>
      <w:lvlText w:val="%1.%2"/>
      <w:lvlJc w:val="left"/>
      <w:pPr>
        <w:ind w:left="900" w:hanging="54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44" w15:restartNumberingAfterBreak="0">
    <w:nsid w:val="60C235EA"/>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5" w15:restartNumberingAfterBreak="0">
    <w:nsid w:val="6336550B"/>
    <w:multiLevelType w:val="hybridMultilevel"/>
    <w:tmpl w:val="9AF05F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15:restartNumberingAfterBreak="0">
    <w:nsid w:val="638D5EEF"/>
    <w:multiLevelType w:val="hybridMultilevel"/>
    <w:tmpl w:val="7444C2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96343B"/>
    <w:multiLevelType w:val="hybridMultilevel"/>
    <w:tmpl w:val="B2E0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A64B3B"/>
    <w:multiLevelType w:val="hybridMultilevel"/>
    <w:tmpl w:val="9D9022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6905E93"/>
    <w:multiLevelType w:val="multilevel"/>
    <w:tmpl w:val="46EC328E"/>
    <w:lvl w:ilvl="0">
      <w:start w:val="1"/>
      <w:numFmt w:val="decimal"/>
      <w:lvlText w:val="%1."/>
      <w:lvlJc w:val="left"/>
      <w:pPr>
        <w:ind w:left="2160" w:hanging="360"/>
      </w:pPr>
      <w:rPr>
        <w:rFonts w:ascii="Times New Roman" w:eastAsiaTheme="minorHAnsi" w:hAnsi="Times New Roman" w:cs="Times New Roman"/>
      </w:rPr>
    </w:lvl>
    <w:lvl w:ilvl="1">
      <w:start w:val="1"/>
      <w:numFmt w:val="decimal"/>
      <w:isLgl/>
      <w:lvlText w:val="%1.%2"/>
      <w:lvlJc w:val="left"/>
      <w:pPr>
        <w:ind w:left="2280" w:hanging="480"/>
      </w:pPr>
      <w:rPr>
        <w:rFonts w:eastAsiaTheme="majorEastAsia" w:hint="default"/>
      </w:rPr>
    </w:lvl>
    <w:lvl w:ilvl="2">
      <w:start w:val="4"/>
      <w:numFmt w:val="decimal"/>
      <w:isLgl/>
      <w:lvlText w:val="%1.%2.%3"/>
      <w:lvlJc w:val="left"/>
      <w:pPr>
        <w:ind w:left="2520" w:hanging="720"/>
      </w:pPr>
      <w:rPr>
        <w:rFonts w:eastAsiaTheme="majorEastAsia" w:hint="default"/>
      </w:rPr>
    </w:lvl>
    <w:lvl w:ilvl="3">
      <w:start w:val="1"/>
      <w:numFmt w:val="decimal"/>
      <w:isLgl/>
      <w:lvlText w:val="%1.%2.%3.%4"/>
      <w:lvlJc w:val="left"/>
      <w:pPr>
        <w:ind w:left="2520" w:hanging="720"/>
      </w:pPr>
      <w:rPr>
        <w:rFonts w:eastAsiaTheme="majorEastAsia" w:hint="default"/>
      </w:rPr>
    </w:lvl>
    <w:lvl w:ilvl="4">
      <w:start w:val="1"/>
      <w:numFmt w:val="decimal"/>
      <w:isLgl/>
      <w:lvlText w:val="%1.%2.%3.%4.%5"/>
      <w:lvlJc w:val="left"/>
      <w:pPr>
        <w:ind w:left="2880" w:hanging="1080"/>
      </w:pPr>
      <w:rPr>
        <w:rFonts w:eastAsiaTheme="majorEastAsia" w:hint="default"/>
      </w:rPr>
    </w:lvl>
    <w:lvl w:ilvl="5">
      <w:start w:val="1"/>
      <w:numFmt w:val="decimal"/>
      <w:isLgl/>
      <w:lvlText w:val="%1.%2.%3.%4.%5.%6"/>
      <w:lvlJc w:val="left"/>
      <w:pPr>
        <w:ind w:left="2880" w:hanging="1080"/>
      </w:pPr>
      <w:rPr>
        <w:rFonts w:eastAsiaTheme="majorEastAsia" w:hint="default"/>
      </w:rPr>
    </w:lvl>
    <w:lvl w:ilvl="6">
      <w:start w:val="1"/>
      <w:numFmt w:val="decimal"/>
      <w:isLgl/>
      <w:lvlText w:val="%1.%2.%3.%4.%5.%6.%7"/>
      <w:lvlJc w:val="left"/>
      <w:pPr>
        <w:ind w:left="3240" w:hanging="1440"/>
      </w:pPr>
      <w:rPr>
        <w:rFonts w:eastAsiaTheme="majorEastAsia" w:hint="default"/>
      </w:rPr>
    </w:lvl>
    <w:lvl w:ilvl="7">
      <w:start w:val="1"/>
      <w:numFmt w:val="decimal"/>
      <w:isLgl/>
      <w:lvlText w:val="%1.%2.%3.%4.%5.%6.%7.%8"/>
      <w:lvlJc w:val="left"/>
      <w:pPr>
        <w:ind w:left="3240" w:hanging="1440"/>
      </w:pPr>
      <w:rPr>
        <w:rFonts w:eastAsiaTheme="majorEastAsia" w:hint="default"/>
      </w:rPr>
    </w:lvl>
    <w:lvl w:ilvl="8">
      <w:start w:val="1"/>
      <w:numFmt w:val="decimal"/>
      <w:isLgl/>
      <w:lvlText w:val="%1.%2.%3.%4.%5.%6.%7.%8.%9"/>
      <w:lvlJc w:val="left"/>
      <w:pPr>
        <w:ind w:left="3600" w:hanging="1800"/>
      </w:pPr>
      <w:rPr>
        <w:rFonts w:eastAsiaTheme="majorEastAsia" w:hint="default"/>
      </w:rPr>
    </w:lvl>
  </w:abstractNum>
  <w:abstractNum w:abstractNumId="50" w15:restartNumberingAfterBreak="0">
    <w:nsid w:val="6B363AB5"/>
    <w:multiLevelType w:val="hybridMultilevel"/>
    <w:tmpl w:val="7B1EB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13547B"/>
    <w:multiLevelType w:val="hybridMultilevel"/>
    <w:tmpl w:val="24240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8D11A9"/>
    <w:multiLevelType w:val="hybridMultilevel"/>
    <w:tmpl w:val="5C3E4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5C25EB3"/>
    <w:multiLevelType w:val="hybridMultilevel"/>
    <w:tmpl w:val="D1DEEC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77CF19CA"/>
    <w:multiLevelType w:val="hybridMultilevel"/>
    <w:tmpl w:val="8F10D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B4F6673"/>
    <w:multiLevelType w:val="hybridMultilevel"/>
    <w:tmpl w:val="11E82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5893252">
    <w:abstractNumId w:val="0"/>
  </w:num>
  <w:num w:numId="2" w16cid:durableId="1976904902">
    <w:abstractNumId w:val="21"/>
  </w:num>
  <w:num w:numId="3" w16cid:durableId="1703284861">
    <w:abstractNumId w:val="6"/>
  </w:num>
  <w:num w:numId="4" w16cid:durableId="1760322775">
    <w:abstractNumId w:val="39"/>
  </w:num>
  <w:num w:numId="5" w16cid:durableId="34815957">
    <w:abstractNumId w:val="49"/>
  </w:num>
  <w:num w:numId="6" w16cid:durableId="113912113">
    <w:abstractNumId w:val="47"/>
  </w:num>
  <w:num w:numId="7" w16cid:durableId="780150494">
    <w:abstractNumId w:val="13"/>
  </w:num>
  <w:num w:numId="8" w16cid:durableId="1739787749">
    <w:abstractNumId w:val="55"/>
  </w:num>
  <w:num w:numId="9" w16cid:durableId="1766001302">
    <w:abstractNumId w:val="46"/>
  </w:num>
  <w:num w:numId="10" w16cid:durableId="50858618">
    <w:abstractNumId w:val="38"/>
  </w:num>
  <w:num w:numId="11" w16cid:durableId="1036733491">
    <w:abstractNumId w:val="31"/>
  </w:num>
  <w:num w:numId="12" w16cid:durableId="739252805">
    <w:abstractNumId w:val="3"/>
  </w:num>
  <w:num w:numId="13" w16cid:durableId="217520119">
    <w:abstractNumId w:val="48"/>
  </w:num>
  <w:num w:numId="14" w16cid:durableId="563950432">
    <w:abstractNumId w:val="44"/>
  </w:num>
  <w:num w:numId="15" w16cid:durableId="554774883">
    <w:abstractNumId w:val="16"/>
  </w:num>
  <w:num w:numId="16" w16cid:durableId="1936594944">
    <w:abstractNumId w:val="32"/>
  </w:num>
  <w:num w:numId="17" w16cid:durableId="442574602">
    <w:abstractNumId w:val="56"/>
  </w:num>
  <w:num w:numId="18" w16cid:durableId="627590093">
    <w:abstractNumId w:val="11"/>
  </w:num>
  <w:num w:numId="19" w16cid:durableId="1720547332">
    <w:abstractNumId w:val="8"/>
  </w:num>
  <w:num w:numId="20" w16cid:durableId="1806268625">
    <w:abstractNumId w:val="12"/>
  </w:num>
  <w:num w:numId="21" w16cid:durableId="113213385">
    <w:abstractNumId w:val="2"/>
  </w:num>
  <w:num w:numId="22" w16cid:durableId="1024861608">
    <w:abstractNumId w:val="29"/>
  </w:num>
  <w:num w:numId="23" w16cid:durableId="502207209">
    <w:abstractNumId w:val="28"/>
  </w:num>
  <w:num w:numId="24" w16cid:durableId="126166442">
    <w:abstractNumId w:val="43"/>
  </w:num>
  <w:num w:numId="25" w16cid:durableId="1759905403">
    <w:abstractNumId w:val="10"/>
  </w:num>
  <w:num w:numId="26" w16cid:durableId="493573729">
    <w:abstractNumId w:val="18"/>
  </w:num>
  <w:num w:numId="27" w16cid:durableId="505747038">
    <w:abstractNumId w:val="35"/>
  </w:num>
  <w:num w:numId="28" w16cid:durableId="196696843">
    <w:abstractNumId w:val="22"/>
  </w:num>
  <w:num w:numId="29" w16cid:durableId="1708796811">
    <w:abstractNumId w:val="20"/>
  </w:num>
  <w:num w:numId="30" w16cid:durableId="584149852">
    <w:abstractNumId w:val="15"/>
  </w:num>
  <w:num w:numId="31" w16cid:durableId="1488865393">
    <w:abstractNumId w:val="45"/>
  </w:num>
  <w:num w:numId="32" w16cid:durableId="1819419123">
    <w:abstractNumId w:val="9"/>
  </w:num>
  <w:num w:numId="33" w16cid:durableId="7801515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2861334">
    <w:abstractNumId w:val="41"/>
  </w:num>
  <w:num w:numId="35" w16cid:durableId="1173564776">
    <w:abstractNumId w:val="51"/>
  </w:num>
  <w:num w:numId="36" w16cid:durableId="921335219">
    <w:abstractNumId w:val="1"/>
  </w:num>
  <w:num w:numId="37" w16cid:durableId="1121143190">
    <w:abstractNumId w:val="24"/>
  </w:num>
  <w:num w:numId="38" w16cid:durableId="1697609766">
    <w:abstractNumId w:val="17"/>
  </w:num>
  <w:num w:numId="39" w16cid:durableId="1219590792">
    <w:abstractNumId w:val="25"/>
  </w:num>
  <w:num w:numId="40" w16cid:durableId="1838570044">
    <w:abstractNumId w:val="54"/>
  </w:num>
  <w:num w:numId="41" w16cid:durableId="1964730808">
    <w:abstractNumId w:val="42"/>
  </w:num>
  <w:num w:numId="42" w16cid:durableId="1995639505">
    <w:abstractNumId w:val="26"/>
  </w:num>
  <w:num w:numId="43" w16cid:durableId="388647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4838318">
    <w:abstractNumId w:val="53"/>
  </w:num>
  <w:num w:numId="45" w16cid:durableId="56631185">
    <w:abstractNumId w:val="36"/>
  </w:num>
  <w:num w:numId="46" w16cid:durableId="1979531568">
    <w:abstractNumId w:val="7"/>
  </w:num>
  <w:num w:numId="47" w16cid:durableId="2084062206">
    <w:abstractNumId w:val="34"/>
  </w:num>
  <w:num w:numId="48" w16cid:durableId="1622691863">
    <w:abstractNumId w:val="14"/>
  </w:num>
  <w:num w:numId="49" w16cid:durableId="1072384820">
    <w:abstractNumId w:val="50"/>
  </w:num>
  <w:num w:numId="50" w16cid:durableId="1057167660">
    <w:abstractNumId w:val="23"/>
  </w:num>
  <w:num w:numId="51" w16cid:durableId="1388534121">
    <w:abstractNumId w:val="4"/>
  </w:num>
  <w:num w:numId="52" w16cid:durableId="1073745531">
    <w:abstractNumId w:val="27"/>
  </w:num>
  <w:num w:numId="53" w16cid:durableId="1019309635">
    <w:abstractNumId w:val="33"/>
  </w:num>
  <w:num w:numId="54" w16cid:durableId="539712344">
    <w:abstractNumId w:val="37"/>
  </w:num>
  <w:num w:numId="55" w16cid:durableId="1465194845">
    <w:abstractNumId w:val="5"/>
  </w:num>
  <w:num w:numId="56" w16cid:durableId="1533377481">
    <w:abstractNumId w:val="19"/>
  </w:num>
  <w:num w:numId="57" w16cid:durableId="1040591261">
    <w:abstractNumId w:val="40"/>
  </w:num>
  <w:num w:numId="58" w16cid:durableId="1493789313">
    <w:abstractNumId w:val="30"/>
  </w:num>
  <w:num w:numId="59" w16cid:durableId="714888012">
    <w:abstractNumId w:val="5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D21F9"/>
    <w:rsid w:val="009D6C54"/>
    <w:rsid w:val="009E01B9"/>
    <w:rsid w:val="009F2250"/>
    <w:rsid w:val="009F56C7"/>
    <w:rsid w:val="00A0120C"/>
    <w:rsid w:val="00A05378"/>
    <w:rsid w:val="00A06B97"/>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B03FA3"/>
    <w:rsid w:val="00B1028F"/>
    <w:rsid w:val="00B115AA"/>
    <w:rsid w:val="00B12DE7"/>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738</TotalTime>
  <Pages>50</Pages>
  <Words>4937</Words>
  <Characters>28146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21</cp:revision>
  <cp:lastPrinted>2021-08-16T08:55:00Z</cp:lastPrinted>
  <dcterms:created xsi:type="dcterms:W3CDTF">2024-05-15T13:06:00Z</dcterms:created>
  <dcterms:modified xsi:type="dcterms:W3CDTF">2025-01-06T10:55:00Z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