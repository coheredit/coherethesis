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5520D9" w14:textId="5866FBE5"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29E3944E" w:rsidR="000D0688" w:rsidRPr="000D0688" w:rsidRDefault="00132D76" w:rsidP="000D0688">
      <w:pPr>
        <w:jc w:val="center"/>
        <w:rPr>
          <w:rFonts w:ascii="Arial" w:hAnsi="Arial" w:cs="Arial"/>
          <w:b/>
          <w:bCs/>
          <w:sz w:val="28"/>
          <w:lang w:val="en"/>
        </w:rPr>
      </w:pPr>
      <w:r>
        <w:rPr>
          <w:rFonts w:ascii="Arial" w:hAnsi="Arial" w:cs="Arial"/>
          <w:b/>
          <w:bCs/>
          <w:sz w:val="28"/>
          <w:lang w:val="en"/>
        </w:rPr>
        <w:lastRenderedPageBreak/>
        <w:t xml:space="preserve">VILLA SALUD CATERING RESERVATION AND BOOKING SYSTEM </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1BBEF686" w14:textId="3D5DD55E" w:rsidR="0053411E" w:rsidRDefault="00132D76" w:rsidP="00132D76">
      <w:pPr>
        <w:spacing w:line="360" w:lineRule="auto"/>
        <w:ind w:left="90" w:right="90"/>
        <w:jc w:val="center"/>
        <w:rPr>
          <w:rFonts w:ascii="Arial" w:hAnsi="Arial" w:cs="Arial"/>
          <w:b/>
          <w:bCs/>
          <w:sz w:val="24"/>
        </w:rPr>
      </w:pPr>
      <w:proofErr w:type="spellStart"/>
      <w:r>
        <w:rPr>
          <w:rFonts w:ascii="Arial" w:hAnsi="Arial" w:cs="Arial"/>
          <w:b/>
          <w:bCs/>
          <w:sz w:val="24"/>
        </w:rPr>
        <w:t>Armedilla</w:t>
      </w:r>
      <w:proofErr w:type="spellEnd"/>
      <w:r>
        <w:rPr>
          <w:rFonts w:ascii="Arial" w:hAnsi="Arial" w:cs="Arial"/>
          <w:b/>
          <w:bCs/>
          <w:sz w:val="24"/>
        </w:rPr>
        <w:t xml:space="preserve">, </w:t>
      </w:r>
      <w:proofErr w:type="spellStart"/>
      <w:r>
        <w:rPr>
          <w:rFonts w:ascii="Arial" w:hAnsi="Arial" w:cs="Arial"/>
          <w:b/>
          <w:bCs/>
          <w:sz w:val="24"/>
        </w:rPr>
        <w:t>Alliyah</w:t>
      </w:r>
      <w:proofErr w:type="spellEnd"/>
      <w:r>
        <w:rPr>
          <w:rFonts w:ascii="Arial" w:hAnsi="Arial" w:cs="Arial"/>
          <w:b/>
          <w:bCs/>
          <w:sz w:val="24"/>
        </w:rPr>
        <w:t xml:space="preserve"> Samantha D.</w:t>
      </w:r>
    </w:p>
    <w:p w14:paraId="554E714F" w14:textId="50CAC975" w:rsidR="00132D76" w:rsidRDefault="00132D76" w:rsidP="00132D76">
      <w:pPr>
        <w:spacing w:line="360" w:lineRule="auto"/>
        <w:ind w:left="90" w:right="90"/>
        <w:jc w:val="center"/>
        <w:rPr>
          <w:rFonts w:ascii="Arial" w:hAnsi="Arial" w:cs="Arial"/>
          <w:b/>
          <w:bCs/>
          <w:sz w:val="24"/>
        </w:rPr>
      </w:pPr>
      <w:proofErr w:type="spellStart"/>
      <w:r>
        <w:rPr>
          <w:rFonts w:ascii="Arial" w:hAnsi="Arial" w:cs="Arial"/>
          <w:b/>
          <w:bCs/>
          <w:sz w:val="24"/>
        </w:rPr>
        <w:t>Gasta</w:t>
      </w:r>
      <w:proofErr w:type="spellEnd"/>
      <w:r>
        <w:rPr>
          <w:rFonts w:ascii="Arial" w:hAnsi="Arial" w:cs="Arial"/>
          <w:b/>
          <w:bCs/>
          <w:sz w:val="24"/>
        </w:rPr>
        <w:t>, Marc Oliver L.</w:t>
      </w:r>
    </w:p>
    <w:p w14:paraId="53CF3FAE" w14:textId="132A19B5" w:rsidR="00132D76" w:rsidRDefault="00132D76" w:rsidP="00132D76">
      <w:pPr>
        <w:spacing w:line="360" w:lineRule="auto"/>
        <w:ind w:left="90" w:right="90"/>
        <w:jc w:val="center"/>
        <w:rPr>
          <w:rFonts w:ascii="Arial" w:hAnsi="Arial" w:cs="Arial"/>
          <w:b/>
          <w:bCs/>
          <w:sz w:val="24"/>
        </w:rPr>
      </w:pPr>
      <w:r>
        <w:rPr>
          <w:rFonts w:ascii="Arial" w:hAnsi="Arial" w:cs="Arial"/>
          <w:b/>
          <w:bCs/>
          <w:sz w:val="24"/>
        </w:rPr>
        <w:t>Rosario, Angelica G.</w:t>
      </w:r>
    </w:p>
    <w:p w14:paraId="0E9F5FC7" w14:textId="5128E203" w:rsidR="00132D76" w:rsidRPr="003E4320" w:rsidRDefault="00132D76" w:rsidP="00132D76">
      <w:pPr>
        <w:spacing w:line="360" w:lineRule="auto"/>
        <w:ind w:left="90" w:right="90"/>
        <w:jc w:val="center"/>
        <w:rPr>
          <w:rFonts w:ascii="Arial" w:hAnsi="Arial" w:cs="Arial"/>
          <w:b/>
          <w:bCs/>
          <w:sz w:val="24"/>
        </w:rPr>
      </w:pPr>
      <w:r>
        <w:rPr>
          <w:rFonts w:ascii="Arial" w:hAnsi="Arial" w:cs="Arial"/>
          <w:b/>
          <w:bCs/>
          <w:sz w:val="24"/>
        </w:rPr>
        <w:t xml:space="preserve">Santos, </w:t>
      </w:r>
      <w:proofErr w:type="spellStart"/>
      <w:r>
        <w:rPr>
          <w:rFonts w:ascii="Arial" w:hAnsi="Arial" w:cs="Arial"/>
          <w:b/>
          <w:bCs/>
          <w:sz w:val="24"/>
        </w:rPr>
        <w:t>Akisha</w:t>
      </w:r>
      <w:proofErr w:type="spellEnd"/>
      <w:r>
        <w:rPr>
          <w:rFonts w:ascii="Arial" w:hAnsi="Arial" w:cs="Arial"/>
          <w:b/>
          <w:bCs/>
          <w:sz w:val="24"/>
        </w:rPr>
        <w:t xml:space="preserve"> </w:t>
      </w:r>
      <w:proofErr w:type="spellStart"/>
      <w:r>
        <w:rPr>
          <w:rFonts w:ascii="Arial" w:hAnsi="Arial" w:cs="Arial"/>
          <w:b/>
          <w:bCs/>
          <w:sz w:val="24"/>
        </w:rPr>
        <w:t>Gelsey</w:t>
      </w:r>
      <w:proofErr w:type="spellEnd"/>
      <w:r>
        <w:rPr>
          <w:rFonts w:ascii="Arial" w:hAnsi="Arial" w:cs="Arial"/>
          <w:b/>
          <w:bCs/>
          <w:sz w:val="24"/>
        </w:rPr>
        <w:t xml:space="preserve"> 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10503625" w:rsidR="001C0A2E" w:rsidRPr="003E4320" w:rsidRDefault="002535E0" w:rsidP="0053411E">
      <w:pPr>
        <w:jc w:val="center"/>
        <w:rPr>
          <w:rFonts w:ascii="Arial" w:hAnsi="Arial" w:cs="Arial"/>
          <w:b/>
          <w:sz w:val="28"/>
        </w:rPr>
      </w:pPr>
      <w:r>
        <w:rPr>
          <w:rFonts w:ascii="Arial" w:hAnsi="Arial" w:cs="Arial"/>
          <w:b/>
          <w:sz w:val="24"/>
        </w:rPr>
        <w:t>January 2024</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 xml:space="preserve">Asst. Prof. </w:t>
      </w:r>
      <w:proofErr w:type="spellStart"/>
      <w:r w:rsidRPr="00AC192C">
        <w:rPr>
          <w:rFonts w:ascii="Arial" w:hAnsi="Arial" w:cs="Arial"/>
          <w:b/>
          <w:bCs/>
        </w:rPr>
        <w:t>Lydinar</w:t>
      </w:r>
      <w:proofErr w:type="spellEnd"/>
      <w:r w:rsidRPr="00AC192C">
        <w:rPr>
          <w:rFonts w:ascii="Arial" w:hAnsi="Arial" w:cs="Arial"/>
          <w:b/>
          <w:bCs/>
        </w:rPr>
        <w:t xml:space="preserve">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The Truck Body Production Scheduling and Monitoring System consists of 5 users, the plant manager, agent, admin officer, production head, and the quality assurance. The plant manager and the admin officer has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proofErr w:type="spellStart"/>
            <w:r>
              <w:rPr>
                <w:rFonts w:ascii="Arial" w:eastAsiaTheme="majorEastAsia" w:hAnsi="Arial" w:cs="Arial"/>
                <w:bCs/>
                <w:szCs w:val="20"/>
              </w:rPr>
              <w:t>i</w:t>
            </w:r>
            <w:proofErr w:type="spellEnd"/>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132D76">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132D76">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132D76">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132D76">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132D76">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132D76">
        <w:tc>
          <w:tcPr>
            <w:tcW w:w="1696" w:type="dxa"/>
          </w:tcPr>
          <w:p w14:paraId="2B82B538" w14:textId="77777777" w:rsidR="00AC192C" w:rsidRPr="009F397C" w:rsidRDefault="00AC192C" w:rsidP="00132D76">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132D76">
            <w:pPr>
              <w:spacing w:line="276" w:lineRule="auto"/>
              <w:jc w:val="center"/>
              <w:rPr>
                <w:rFonts w:ascii="Arial" w:hAnsi="Arial" w:cs="Arial"/>
                <w:b/>
                <w:szCs w:val="18"/>
              </w:rPr>
            </w:pPr>
          </w:p>
        </w:tc>
      </w:tr>
      <w:tr w:rsidR="00AC192C" w:rsidRPr="009F397C" w14:paraId="140B38F3" w14:textId="77777777" w:rsidTr="00132D76">
        <w:tc>
          <w:tcPr>
            <w:tcW w:w="1696" w:type="dxa"/>
          </w:tcPr>
          <w:p w14:paraId="5CFAA007"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77777777" w:rsidR="00AC192C" w:rsidRPr="009F397C" w:rsidRDefault="00AC192C" w:rsidP="00132D76">
            <w:pPr>
              <w:spacing w:line="276" w:lineRule="auto"/>
              <w:rPr>
                <w:rFonts w:ascii="Arial" w:hAnsi="Arial" w:cs="Arial"/>
                <w:bCs/>
                <w:szCs w:val="18"/>
              </w:rPr>
            </w:pPr>
            <w:r>
              <w:rPr>
                <w:rFonts w:ascii="Arial" w:hAnsi="Arial" w:cs="Arial"/>
                <w:bCs/>
                <w:szCs w:val="18"/>
              </w:rPr>
              <w:t>Table Description 1</w:t>
            </w:r>
          </w:p>
        </w:tc>
        <w:tc>
          <w:tcPr>
            <w:tcW w:w="1129" w:type="dxa"/>
          </w:tcPr>
          <w:p w14:paraId="684AAE3D"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3</w:t>
            </w:r>
          </w:p>
        </w:tc>
      </w:tr>
      <w:tr w:rsidR="00AC192C" w:rsidRPr="009F397C" w14:paraId="34DD490D" w14:textId="77777777" w:rsidTr="00132D76">
        <w:tc>
          <w:tcPr>
            <w:tcW w:w="1696" w:type="dxa"/>
          </w:tcPr>
          <w:p w14:paraId="0D946D24"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tc>
        <w:tc>
          <w:tcPr>
            <w:tcW w:w="6237" w:type="dxa"/>
          </w:tcPr>
          <w:p w14:paraId="122BADA9" w14:textId="77777777" w:rsidR="00AC192C" w:rsidRDefault="00AC192C" w:rsidP="00132D76">
            <w:pPr>
              <w:spacing w:line="276" w:lineRule="auto"/>
              <w:rPr>
                <w:rFonts w:ascii="Arial" w:hAnsi="Arial" w:cs="Arial"/>
                <w:bCs/>
                <w:szCs w:val="18"/>
              </w:rPr>
            </w:pPr>
            <w:r>
              <w:rPr>
                <w:rFonts w:ascii="Arial" w:hAnsi="Arial" w:cs="Arial"/>
                <w:bCs/>
                <w:szCs w:val="18"/>
              </w:rPr>
              <w:t>Table Description 2</w:t>
            </w:r>
          </w:p>
        </w:tc>
        <w:tc>
          <w:tcPr>
            <w:tcW w:w="1129" w:type="dxa"/>
          </w:tcPr>
          <w:p w14:paraId="30B1ECFC" w14:textId="77777777" w:rsidR="00AC192C" w:rsidRDefault="00AC192C" w:rsidP="00132D76">
            <w:pPr>
              <w:spacing w:line="276" w:lineRule="auto"/>
              <w:jc w:val="center"/>
              <w:rPr>
                <w:rFonts w:ascii="Arial" w:hAnsi="Arial" w:cs="Arial"/>
                <w:bCs/>
                <w:szCs w:val="18"/>
              </w:rPr>
            </w:pPr>
            <w:r>
              <w:rPr>
                <w:rFonts w:ascii="Arial" w:hAnsi="Arial" w:cs="Arial"/>
                <w:bCs/>
                <w:szCs w:val="18"/>
              </w:rPr>
              <w:t>4</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132D76">
        <w:tc>
          <w:tcPr>
            <w:tcW w:w="1696" w:type="dxa"/>
          </w:tcPr>
          <w:p w14:paraId="4B20109D"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132D76">
            <w:pPr>
              <w:spacing w:line="276" w:lineRule="auto"/>
              <w:jc w:val="center"/>
              <w:rPr>
                <w:rFonts w:ascii="Arial" w:hAnsi="Arial" w:cs="Arial"/>
                <w:b/>
                <w:szCs w:val="18"/>
              </w:rPr>
            </w:pPr>
          </w:p>
        </w:tc>
      </w:tr>
      <w:tr w:rsidR="00AC192C" w:rsidRPr="009F397C" w14:paraId="6640B239" w14:textId="77777777" w:rsidTr="00132D76">
        <w:tc>
          <w:tcPr>
            <w:tcW w:w="1696" w:type="dxa"/>
          </w:tcPr>
          <w:p w14:paraId="13A76E48"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77777777" w:rsidR="00AC192C" w:rsidRPr="009F397C" w:rsidRDefault="00AC192C" w:rsidP="00132D76">
            <w:pPr>
              <w:spacing w:line="276" w:lineRule="auto"/>
              <w:rPr>
                <w:rFonts w:ascii="Arial" w:hAnsi="Arial" w:cs="Arial"/>
                <w:bCs/>
                <w:szCs w:val="18"/>
              </w:rPr>
            </w:pPr>
            <w:r>
              <w:rPr>
                <w:rFonts w:ascii="Arial" w:hAnsi="Arial" w:cs="Arial"/>
                <w:bCs/>
                <w:szCs w:val="18"/>
              </w:rPr>
              <w:t>Figure Description 1</w:t>
            </w:r>
          </w:p>
        </w:tc>
        <w:tc>
          <w:tcPr>
            <w:tcW w:w="1129" w:type="dxa"/>
          </w:tcPr>
          <w:p w14:paraId="0C319C2A"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3</w:t>
            </w:r>
          </w:p>
        </w:tc>
      </w:tr>
      <w:tr w:rsidR="00AC192C" w:rsidRPr="009F397C" w14:paraId="0C257716" w14:textId="77777777" w:rsidTr="00132D76">
        <w:tc>
          <w:tcPr>
            <w:tcW w:w="1696" w:type="dxa"/>
          </w:tcPr>
          <w:p w14:paraId="5B023309"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tc>
        <w:tc>
          <w:tcPr>
            <w:tcW w:w="6237" w:type="dxa"/>
          </w:tcPr>
          <w:p w14:paraId="7E6CC38C" w14:textId="77777777" w:rsidR="00AC192C" w:rsidRDefault="00AC192C" w:rsidP="00132D76">
            <w:pPr>
              <w:spacing w:line="276" w:lineRule="auto"/>
              <w:rPr>
                <w:rFonts w:ascii="Arial" w:hAnsi="Arial" w:cs="Arial"/>
                <w:bCs/>
                <w:szCs w:val="18"/>
              </w:rPr>
            </w:pPr>
            <w:r>
              <w:rPr>
                <w:rFonts w:ascii="Arial" w:hAnsi="Arial" w:cs="Arial"/>
                <w:bCs/>
                <w:szCs w:val="18"/>
              </w:rPr>
              <w:t>Figure Description 2</w:t>
            </w:r>
          </w:p>
        </w:tc>
        <w:tc>
          <w:tcPr>
            <w:tcW w:w="1129" w:type="dxa"/>
          </w:tcPr>
          <w:p w14:paraId="2D96C58D" w14:textId="77777777" w:rsidR="00AC192C" w:rsidRDefault="00AC192C" w:rsidP="00132D76">
            <w:pPr>
              <w:spacing w:line="276" w:lineRule="auto"/>
              <w:jc w:val="center"/>
              <w:rPr>
                <w:rFonts w:ascii="Arial" w:hAnsi="Arial" w:cs="Arial"/>
                <w:bCs/>
                <w:szCs w:val="18"/>
              </w:rPr>
            </w:pPr>
            <w:r>
              <w:rPr>
                <w:rFonts w:ascii="Arial" w:hAnsi="Arial" w:cs="Arial"/>
                <w:bCs/>
                <w:szCs w:val="18"/>
              </w:rPr>
              <w:t>6</w:t>
            </w: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41B5EC5" w14:textId="77777777" w:rsidR="001B1F6F" w:rsidRPr="008E7230" w:rsidRDefault="001B1F6F" w:rsidP="001B1F6F">
      <w:pPr>
        <w:spacing w:after="240"/>
        <w:jc w:val="center"/>
        <w:rPr>
          <w:rFonts w:ascii="Arial" w:hAnsi="Arial" w:cs="Arial"/>
          <w:noProof/>
        </w:rPr>
      </w:pPr>
      <w:r>
        <w:rPr>
          <w:rFonts w:ascii="Arial" w:hAnsi="Arial" w:cs="Arial"/>
          <w:b/>
          <w:bCs/>
          <w:sz w:val="24"/>
          <w:szCs w:val="24"/>
        </w:rPr>
        <w:lastRenderedPageBreak/>
        <w:t>Chapter 1</w:t>
      </w:r>
    </w:p>
    <w:p w14:paraId="590FA27A" w14:textId="77777777" w:rsidR="001B1F6F" w:rsidRDefault="001B1F6F" w:rsidP="001B1F6F">
      <w:pPr>
        <w:spacing w:line="480" w:lineRule="auto"/>
        <w:jc w:val="center"/>
        <w:rPr>
          <w:rFonts w:ascii="Arial" w:hAnsi="Arial" w:cs="Arial"/>
          <w:b/>
          <w:bCs/>
          <w:sz w:val="24"/>
          <w:szCs w:val="24"/>
        </w:rPr>
      </w:pPr>
      <w:r>
        <w:rPr>
          <w:rFonts w:ascii="Arial" w:hAnsi="Arial" w:cs="Arial"/>
          <w:b/>
          <w:bCs/>
          <w:sz w:val="24"/>
          <w:szCs w:val="24"/>
        </w:rPr>
        <w:t>INTRODUCTION</w:t>
      </w:r>
    </w:p>
    <w:p w14:paraId="47D90659" w14:textId="77777777" w:rsidR="001B1F6F" w:rsidRDefault="001B1F6F" w:rsidP="001B1F6F">
      <w:pPr>
        <w:jc w:val="center"/>
        <w:rPr>
          <w:rFonts w:ascii="Arial" w:hAnsi="Arial" w:cs="Arial"/>
          <w:b/>
          <w:bCs/>
          <w:sz w:val="24"/>
          <w:szCs w:val="24"/>
        </w:rPr>
      </w:pPr>
    </w:p>
    <w:p w14:paraId="6BD570FA" w14:textId="77777777" w:rsidR="001B1F6F" w:rsidRPr="00EB43E2" w:rsidRDefault="001B1F6F">
      <w:pPr>
        <w:pStyle w:val="ListParagraph"/>
        <w:numPr>
          <w:ilvl w:val="1"/>
          <w:numId w:val="1"/>
        </w:numPr>
        <w:rPr>
          <w:rFonts w:ascii="Arial" w:hAnsi="Arial" w:cs="Arial"/>
          <w:b/>
          <w:bCs/>
        </w:rPr>
      </w:pPr>
      <w:r>
        <w:rPr>
          <w:rFonts w:ascii="Arial" w:hAnsi="Arial" w:cs="Arial"/>
          <w:b/>
          <w:bCs/>
        </w:rPr>
        <w:t>PROJECT CONTEXT</w:t>
      </w:r>
    </w:p>
    <w:p w14:paraId="5A1A22B4" w14:textId="77777777" w:rsidR="00132D76"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t xml:space="preserve">Villa </w:t>
      </w:r>
      <w:proofErr w:type="spellStart"/>
      <w:r>
        <w:rPr>
          <w:rFonts w:ascii="Arial" w:hAnsi="Arial" w:cs="Arial"/>
          <w:color w:val="000000"/>
          <w:sz w:val="22"/>
          <w:szCs w:val="22"/>
        </w:rPr>
        <w:t>Salud</w:t>
      </w:r>
      <w:proofErr w:type="spellEnd"/>
      <w:r>
        <w:rPr>
          <w:rFonts w:ascii="Arial" w:hAnsi="Arial" w:cs="Arial"/>
          <w:color w:val="000000"/>
          <w:sz w:val="22"/>
          <w:szCs w:val="22"/>
        </w:rPr>
        <w:t xml:space="preserve"> is a popular reception hall, known for hosting various events such as weddings, birthdays, baptisms, and kiddie parties. With its welcoming atmosphere and dedicated staff, Villa </w:t>
      </w:r>
      <w:proofErr w:type="spellStart"/>
      <w:r>
        <w:rPr>
          <w:rFonts w:ascii="Arial" w:hAnsi="Arial" w:cs="Arial"/>
          <w:color w:val="000000"/>
          <w:sz w:val="22"/>
          <w:szCs w:val="22"/>
        </w:rPr>
        <w:t>Salud</w:t>
      </w:r>
      <w:proofErr w:type="spellEnd"/>
      <w:r>
        <w:rPr>
          <w:rFonts w:ascii="Arial" w:hAnsi="Arial" w:cs="Arial"/>
          <w:color w:val="000000"/>
          <w:sz w:val="22"/>
          <w:szCs w:val="22"/>
        </w:rPr>
        <w:t xml:space="preserve"> is a favorite venue for people celebrating special moments. Residing from a main road in </w:t>
      </w:r>
      <w:proofErr w:type="spellStart"/>
      <w:r>
        <w:rPr>
          <w:rFonts w:ascii="Arial" w:hAnsi="Arial" w:cs="Arial"/>
          <w:color w:val="000000"/>
          <w:sz w:val="22"/>
          <w:szCs w:val="22"/>
        </w:rPr>
        <w:t>Taguig</w:t>
      </w:r>
      <w:proofErr w:type="spellEnd"/>
      <w:r>
        <w:rPr>
          <w:rFonts w:ascii="Arial" w:hAnsi="Arial" w:cs="Arial"/>
          <w:color w:val="000000"/>
          <w:sz w:val="22"/>
          <w:szCs w:val="22"/>
        </w:rPr>
        <w:t xml:space="preserve">. Its location is one of its strengths as it is easy to locate and to remember. For more than 20 years, Villa </w:t>
      </w:r>
      <w:proofErr w:type="spellStart"/>
      <w:r>
        <w:rPr>
          <w:rFonts w:ascii="Arial" w:hAnsi="Arial" w:cs="Arial"/>
          <w:color w:val="000000"/>
          <w:sz w:val="22"/>
          <w:szCs w:val="22"/>
        </w:rPr>
        <w:t>Salud</w:t>
      </w:r>
      <w:proofErr w:type="spellEnd"/>
      <w:r>
        <w:rPr>
          <w:rFonts w:ascii="Arial" w:hAnsi="Arial" w:cs="Arial"/>
          <w:color w:val="000000"/>
          <w:sz w:val="22"/>
          <w:szCs w:val="22"/>
        </w:rPr>
        <w:t xml:space="preserve"> has been offering services to a lot of people. Villa </w:t>
      </w:r>
      <w:proofErr w:type="spellStart"/>
      <w:r>
        <w:rPr>
          <w:rFonts w:ascii="Arial" w:hAnsi="Arial" w:cs="Arial"/>
          <w:color w:val="000000"/>
          <w:sz w:val="22"/>
          <w:szCs w:val="22"/>
        </w:rPr>
        <w:t>Salud</w:t>
      </w:r>
      <w:proofErr w:type="spellEnd"/>
      <w:r>
        <w:rPr>
          <w:rFonts w:ascii="Arial" w:hAnsi="Arial" w:cs="Arial"/>
          <w:color w:val="000000"/>
          <w:sz w:val="22"/>
          <w:szCs w:val="22"/>
        </w:rPr>
        <w:t xml:space="preserve">, starting from scratch and in the era of manual transactions and still surviving up to now where modernization rules anywhere, Villa </w:t>
      </w:r>
      <w:proofErr w:type="spellStart"/>
      <w:r>
        <w:rPr>
          <w:rFonts w:ascii="Arial" w:hAnsi="Arial" w:cs="Arial"/>
          <w:color w:val="000000"/>
          <w:sz w:val="22"/>
          <w:szCs w:val="22"/>
        </w:rPr>
        <w:t>Salud</w:t>
      </w:r>
      <w:proofErr w:type="spellEnd"/>
      <w:r>
        <w:rPr>
          <w:rFonts w:ascii="Arial" w:hAnsi="Arial" w:cs="Arial"/>
          <w:color w:val="000000"/>
          <w:sz w:val="22"/>
          <w:szCs w:val="22"/>
        </w:rPr>
        <w:t xml:space="preserve"> is in need to catch up with the time and the trends happening right now. Villa </w:t>
      </w:r>
      <w:proofErr w:type="spellStart"/>
      <w:r>
        <w:rPr>
          <w:rFonts w:ascii="Arial" w:hAnsi="Arial" w:cs="Arial"/>
          <w:color w:val="000000"/>
          <w:sz w:val="22"/>
          <w:szCs w:val="22"/>
        </w:rPr>
        <w:t>Salud</w:t>
      </w:r>
      <w:proofErr w:type="spellEnd"/>
      <w:r>
        <w:rPr>
          <w:rFonts w:ascii="Arial" w:hAnsi="Arial" w:cs="Arial"/>
          <w:color w:val="000000"/>
          <w:sz w:val="22"/>
          <w:szCs w:val="22"/>
        </w:rPr>
        <w:t xml:space="preserve"> uses manual processes to handle important tasks like reservations, menu packages, and scheduling. This method is time-consuming and increases the chances of mistakes or miscommunication between staff and clients. For example, double bookings can happen when reservations aren’t properly tracked, causing frustration for customers. Also, managing menu choices manually can lead to delays and confusion, affecting the overall guest experience.  </w:t>
      </w:r>
    </w:p>
    <w:p w14:paraId="0D502C06" w14:textId="77777777" w:rsidR="00132D76" w:rsidRDefault="00132D76" w:rsidP="00132D76">
      <w:pPr>
        <w:pStyle w:val="NormalWeb"/>
        <w:spacing w:before="240" w:beforeAutospacing="0" w:after="240" w:afterAutospacing="0" w:line="480" w:lineRule="auto"/>
        <w:ind w:firstLine="720"/>
        <w:jc w:val="both"/>
      </w:pPr>
      <w:r>
        <w:rPr>
          <w:rFonts w:ascii="Arial" w:hAnsi="Arial" w:cs="Arial"/>
          <w:color w:val="000000"/>
          <w:sz w:val="22"/>
          <w:szCs w:val="22"/>
        </w:rPr>
        <w:t xml:space="preserve">To address these issues, this research proposes creating a Catering Reservation and Booking System specifically for Villa </w:t>
      </w:r>
      <w:proofErr w:type="spellStart"/>
      <w:r>
        <w:rPr>
          <w:rFonts w:ascii="Arial" w:hAnsi="Arial" w:cs="Arial"/>
          <w:color w:val="000000"/>
          <w:sz w:val="22"/>
          <w:szCs w:val="22"/>
        </w:rPr>
        <w:t>Salud</w:t>
      </w:r>
      <w:proofErr w:type="spellEnd"/>
      <w:r>
        <w:rPr>
          <w:rFonts w:ascii="Arial" w:hAnsi="Arial" w:cs="Arial"/>
          <w:color w:val="000000"/>
          <w:sz w:val="22"/>
          <w:szCs w:val="22"/>
        </w:rPr>
        <w:t xml:space="preserve">. The goal of the system is to improve the management of catering services by automating important tasks. By using this system, Villa </w:t>
      </w:r>
      <w:proofErr w:type="spellStart"/>
      <w:r>
        <w:rPr>
          <w:rFonts w:ascii="Arial" w:hAnsi="Arial" w:cs="Arial"/>
          <w:color w:val="000000"/>
          <w:sz w:val="22"/>
          <w:szCs w:val="22"/>
        </w:rPr>
        <w:t>Salud</w:t>
      </w:r>
      <w:proofErr w:type="spellEnd"/>
      <w:r>
        <w:rPr>
          <w:rFonts w:ascii="Arial" w:hAnsi="Arial" w:cs="Arial"/>
          <w:color w:val="000000"/>
          <w:sz w:val="22"/>
          <w:szCs w:val="22"/>
        </w:rPr>
        <w:t xml:space="preserve"> can improve its operations, allowing staff to focus on delivering great service. By using a system designed for its specific needs, Villa </w:t>
      </w:r>
      <w:proofErr w:type="spellStart"/>
      <w:r>
        <w:rPr>
          <w:rFonts w:ascii="Arial" w:hAnsi="Arial" w:cs="Arial"/>
          <w:color w:val="000000"/>
          <w:sz w:val="22"/>
          <w:szCs w:val="22"/>
        </w:rPr>
        <w:t>Salud</w:t>
      </w:r>
      <w:proofErr w:type="spellEnd"/>
      <w:r>
        <w:rPr>
          <w:rFonts w:ascii="Arial" w:hAnsi="Arial" w:cs="Arial"/>
          <w:color w:val="000000"/>
          <w:sz w:val="22"/>
          <w:szCs w:val="22"/>
        </w:rPr>
        <w:t xml:space="preserve"> can improve customer satisfaction with faster responses and more accurate service. </w:t>
      </w:r>
    </w:p>
    <w:p w14:paraId="0D03F54E" w14:textId="185DC81B" w:rsidR="001B1F6F" w:rsidRDefault="00132D76" w:rsidP="001B1F6F">
      <w:pPr>
        <w:pStyle w:val="NormalWeb"/>
        <w:spacing w:before="240" w:beforeAutospacing="0" w:after="240" w:afterAutospacing="0" w:line="480" w:lineRule="auto"/>
        <w:ind w:firstLine="720"/>
        <w:jc w:val="both"/>
      </w:pPr>
      <w:r>
        <w:rPr>
          <w:rFonts w:ascii="Arial" w:hAnsi="Arial" w:cs="Arial"/>
          <w:color w:val="000000"/>
          <w:sz w:val="22"/>
          <w:szCs w:val="22"/>
        </w:rPr>
        <w:lastRenderedPageBreak/>
        <w:t xml:space="preserve">Applying technology to daily lives can make things easier, as it provides more options for easier process and transaction. One of technology’s main purposes is to provide help, automation, make daily living easier and operations faster. Using technology and using it to your advantage will give a great deal and help in the long run. Allowing you to ease off with the processes and make your operations run smoothly. Villa </w:t>
      </w:r>
      <w:proofErr w:type="spellStart"/>
      <w:r>
        <w:rPr>
          <w:rFonts w:ascii="Arial" w:hAnsi="Arial" w:cs="Arial"/>
          <w:color w:val="000000"/>
          <w:sz w:val="22"/>
          <w:szCs w:val="22"/>
        </w:rPr>
        <w:t>Salud</w:t>
      </w:r>
      <w:proofErr w:type="spellEnd"/>
      <w:r>
        <w:rPr>
          <w:rFonts w:ascii="Arial" w:hAnsi="Arial" w:cs="Arial"/>
          <w:color w:val="000000"/>
          <w:sz w:val="22"/>
          <w:szCs w:val="22"/>
        </w:rPr>
        <w:t xml:space="preserve"> may just be a small-time events place but using a simple and easy system can cause a lot of help for them to compete with bigger and higher known competitors. It can also give an edge to them having a system that people or their target market will appreciate making positive feedback on their business</w:t>
      </w:r>
      <w:r w:rsidR="001B1F6F">
        <w:rPr>
          <w:rFonts w:ascii="Arial" w:hAnsi="Arial" w:cs="Arial"/>
          <w:color w:val="000000"/>
          <w:sz w:val="22"/>
          <w:szCs w:val="22"/>
        </w:rPr>
        <w:t>.</w:t>
      </w:r>
    </w:p>
    <w:p w14:paraId="0F047F65" w14:textId="0D29EFC7"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2</w:t>
      </w:r>
      <w:r>
        <w:rPr>
          <w:rFonts w:ascii="Arial" w:hAnsi="Arial" w:cs="Arial"/>
          <w:b/>
          <w:bCs/>
        </w:rPr>
        <w:t xml:space="preserve"> </w:t>
      </w:r>
      <w:r>
        <w:rPr>
          <w:rFonts w:ascii="Arial" w:hAnsi="Arial" w:cs="Arial"/>
          <w:b/>
          <w:bCs/>
        </w:rPr>
        <w:tab/>
        <w:t xml:space="preserve">PROBLEM ANALYSIS </w:t>
      </w:r>
    </w:p>
    <w:p w14:paraId="3A97F08D" w14:textId="77777777" w:rsidR="001B1F6F" w:rsidRDefault="001B1F6F" w:rsidP="001B1F6F">
      <w:pPr>
        <w:spacing w:line="480" w:lineRule="auto"/>
        <w:rPr>
          <w:rFonts w:ascii="Arial" w:hAnsi="Arial" w:cs="Arial"/>
          <w:b/>
          <w:bCs/>
        </w:rPr>
      </w:pPr>
      <w:r>
        <w:rPr>
          <w:rFonts w:ascii="Arial" w:hAnsi="Arial" w:cs="Arial"/>
          <w:b/>
          <w:bCs/>
        </w:rPr>
        <w:tab/>
        <w:t>1.3.1 Fishbone Diagram</w:t>
      </w:r>
    </w:p>
    <w:p w14:paraId="71F4272A" w14:textId="77777777" w:rsidR="001B1F6F" w:rsidRDefault="001B1F6F" w:rsidP="001B1F6F">
      <w:pPr>
        <w:spacing w:line="480" w:lineRule="auto"/>
        <w:rPr>
          <w:rFonts w:ascii="Arial" w:hAnsi="Arial" w:cs="Arial"/>
        </w:rPr>
      </w:pPr>
      <w:r>
        <w:rPr>
          <w:rFonts w:ascii="Arial" w:hAnsi="Arial" w:cs="Arial"/>
          <w:b/>
          <w:bCs/>
        </w:rPr>
        <w:tab/>
      </w:r>
      <w:r w:rsidRPr="00467EB3">
        <w:rPr>
          <w:rFonts w:ascii="Arial" w:hAnsi="Arial" w:cs="Arial"/>
        </w:rPr>
        <w:t>Figure 1. Fishbone Diagram</w:t>
      </w:r>
    </w:p>
    <w:p w14:paraId="3E8F5D36" w14:textId="77777777" w:rsidR="001B1F6F" w:rsidRDefault="001B1F6F" w:rsidP="001B1F6F">
      <w:pPr>
        <w:spacing w:line="480" w:lineRule="auto"/>
        <w:rPr>
          <w:rFonts w:ascii="Arial" w:hAnsi="Arial" w:cs="Arial"/>
        </w:rPr>
      </w:pPr>
      <w:r>
        <w:rPr>
          <w:rFonts w:ascii="Arial" w:hAnsi="Arial" w:cs="Arial"/>
        </w:rPr>
        <w:tab/>
      </w:r>
      <w:r>
        <w:rPr>
          <w:rFonts w:ascii="Arial" w:hAnsi="Arial" w:cs="Arial"/>
          <w:b/>
          <w:noProof/>
          <w:sz w:val="20"/>
          <w:lang w:val="en-PH" w:eastAsia="en-PH"/>
        </w:rPr>
        <w:drawing>
          <wp:inline distT="0" distB="0" distL="0" distR="0" wp14:anchorId="5A9882A2" wp14:editId="27D85A8B">
            <wp:extent cx="5757434" cy="2923986"/>
            <wp:effectExtent l="0" t="0" r="0" b="0"/>
            <wp:docPr id="1510351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1036" name="Picture 1510351036"/>
                    <pic:cNvPicPr/>
                  </pic:nvPicPr>
                  <pic:blipFill rotWithShape="1">
                    <a:blip r:embed="rId17">
                      <a:extLst>
                        <a:ext uri="{28A0092B-C50C-407E-A947-70E740481C1C}">
                          <a14:useLocalDpi xmlns:a14="http://schemas.microsoft.com/office/drawing/2010/main" val="0"/>
                        </a:ext>
                      </a:extLst>
                    </a:blip>
                    <a:srcRect t="26440" b="13805"/>
                    <a:stretch/>
                  </pic:blipFill>
                  <pic:spPr bwMode="auto">
                    <a:xfrm>
                      <a:off x="0" y="0"/>
                      <a:ext cx="5778569" cy="2934720"/>
                    </a:xfrm>
                    <a:prstGeom prst="rect">
                      <a:avLst/>
                    </a:prstGeom>
                    <a:ln>
                      <a:noFill/>
                    </a:ln>
                    <a:extLst>
                      <a:ext uri="{53640926-AAD7-44D8-BBD7-CCE9431645EC}">
                        <a14:shadowObscured xmlns:a14="http://schemas.microsoft.com/office/drawing/2010/main"/>
                      </a:ext>
                    </a:extLst>
                  </pic:spPr>
                </pic:pic>
              </a:graphicData>
            </a:graphic>
          </wp:inline>
        </w:drawing>
      </w:r>
    </w:p>
    <w:p w14:paraId="1CF7AA46" w14:textId="77777777" w:rsidR="001B1F6F" w:rsidRDefault="001B1F6F" w:rsidP="001B1F6F">
      <w:pPr>
        <w:spacing w:line="480" w:lineRule="auto"/>
        <w:rPr>
          <w:rFonts w:ascii="Arial" w:hAnsi="Arial" w:cs="Arial"/>
        </w:rPr>
      </w:pPr>
    </w:p>
    <w:p w14:paraId="53DFFB5A" w14:textId="77777777" w:rsidR="001B1F6F" w:rsidRDefault="001B1F6F" w:rsidP="001B1F6F">
      <w:pPr>
        <w:spacing w:line="480" w:lineRule="auto"/>
        <w:rPr>
          <w:rFonts w:ascii="Arial" w:hAnsi="Arial" w:cs="Arial"/>
        </w:rPr>
      </w:pPr>
    </w:p>
    <w:p w14:paraId="52BA9C16" w14:textId="6852515D" w:rsidR="001B1F6F" w:rsidRDefault="001B1F6F" w:rsidP="001B1F6F">
      <w:pPr>
        <w:spacing w:line="480" w:lineRule="auto"/>
        <w:rPr>
          <w:rFonts w:ascii="Arial" w:hAnsi="Arial" w:cs="Arial"/>
          <w:b/>
          <w:bCs/>
        </w:rPr>
      </w:pPr>
      <w:r w:rsidRPr="00467EB3">
        <w:rPr>
          <w:rFonts w:ascii="Arial" w:hAnsi="Arial" w:cs="Arial"/>
          <w:b/>
          <w:bCs/>
        </w:rPr>
        <w:lastRenderedPageBreak/>
        <w:t>1.</w:t>
      </w:r>
      <w:r w:rsidR="00B4361A">
        <w:rPr>
          <w:rFonts w:ascii="Arial" w:hAnsi="Arial" w:cs="Arial"/>
          <w:b/>
          <w:bCs/>
        </w:rPr>
        <w:t>3</w:t>
      </w:r>
      <w:r w:rsidRPr="00467EB3">
        <w:rPr>
          <w:rFonts w:ascii="Arial" w:hAnsi="Arial" w:cs="Arial"/>
          <w:b/>
          <w:bCs/>
        </w:rPr>
        <w:t xml:space="preserve"> </w:t>
      </w:r>
      <w:r w:rsidRPr="00467EB3">
        <w:rPr>
          <w:rFonts w:ascii="Arial" w:hAnsi="Arial" w:cs="Arial"/>
          <w:b/>
          <w:bCs/>
        </w:rPr>
        <w:tab/>
        <w:t>FRAMEWORK</w:t>
      </w:r>
    </w:p>
    <w:p w14:paraId="5C02E383" w14:textId="77777777" w:rsidR="001B1F6F" w:rsidRDefault="001B1F6F" w:rsidP="001B1F6F">
      <w:pPr>
        <w:spacing w:line="480" w:lineRule="auto"/>
        <w:rPr>
          <w:rFonts w:ascii="Arial" w:hAnsi="Arial" w:cs="Arial"/>
          <w:b/>
          <w:bCs/>
        </w:rPr>
      </w:pPr>
      <w:r>
        <w:rPr>
          <w:rFonts w:ascii="Arial" w:hAnsi="Arial" w:cs="Arial"/>
          <w:b/>
          <w:bCs/>
        </w:rPr>
        <w:tab/>
        <w:t>1.4.1 Theoretical Framework</w:t>
      </w:r>
    </w:p>
    <w:p w14:paraId="75DF0B87" w14:textId="77777777" w:rsidR="001B1F6F" w:rsidRDefault="001B1F6F" w:rsidP="001B1F6F">
      <w:pPr>
        <w:spacing w:line="480" w:lineRule="auto"/>
        <w:rPr>
          <w:rFonts w:ascii="Arial" w:hAnsi="Arial" w:cs="Arial"/>
          <w:b/>
          <w:bCs/>
        </w:rPr>
      </w:pPr>
      <w:r>
        <w:rPr>
          <w:rFonts w:ascii="Arial" w:hAnsi="Arial" w:cs="Arial"/>
          <w:b/>
          <w:bCs/>
        </w:rPr>
        <w:tab/>
        <w:t>1.4.2 Conceptual Framework</w:t>
      </w:r>
    </w:p>
    <w:p w14:paraId="08CA2C50" w14:textId="0C243E4A"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4</w:t>
      </w:r>
      <w:r>
        <w:rPr>
          <w:rFonts w:ascii="Arial" w:hAnsi="Arial" w:cs="Arial"/>
          <w:b/>
          <w:bCs/>
        </w:rPr>
        <w:t xml:space="preserve"> </w:t>
      </w:r>
      <w:r>
        <w:rPr>
          <w:rFonts w:ascii="Arial" w:hAnsi="Arial" w:cs="Arial"/>
          <w:b/>
          <w:bCs/>
        </w:rPr>
        <w:tab/>
        <w:t>STATEMENT OF THE PROBLEM</w:t>
      </w:r>
    </w:p>
    <w:p w14:paraId="4F85D835" w14:textId="77777777" w:rsidR="00132D76" w:rsidRPr="00962E28" w:rsidRDefault="001B1F6F" w:rsidP="00132D76">
      <w:pPr>
        <w:spacing w:line="480" w:lineRule="auto"/>
        <w:jc w:val="both"/>
        <w:rPr>
          <w:rFonts w:ascii="Arial" w:hAnsi="Arial" w:cs="Arial"/>
        </w:rPr>
      </w:pPr>
      <w:r w:rsidRPr="00A32E04">
        <w:rPr>
          <w:rFonts w:ascii="Arial" w:hAnsi="Arial" w:cs="Arial"/>
        </w:rPr>
        <w:tab/>
      </w:r>
      <w:r w:rsidRPr="00A32E04">
        <w:rPr>
          <w:rFonts w:ascii="Arial" w:hAnsi="Arial" w:cs="Arial"/>
        </w:rPr>
        <w:tab/>
      </w:r>
      <w:r w:rsidR="00132D76" w:rsidRPr="00962E28">
        <w:rPr>
          <w:rStyle w:val="x3jgonx"/>
          <w:rFonts w:ascii="Arial" w:hAnsi="Arial" w:cs="Arial"/>
        </w:rPr>
        <w:t xml:space="preserve">In the catering industry, operational efficiency and client trust are essential to success. Villa </w:t>
      </w:r>
      <w:proofErr w:type="spellStart"/>
      <w:r w:rsidR="00132D76" w:rsidRPr="00962E28">
        <w:rPr>
          <w:rStyle w:val="x3jgonx"/>
          <w:rFonts w:ascii="Arial" w:hAnsi="Arial" w:cs="Arial"/>
        </w:rPr>
        <w:t>Salud</w:t>
      </w:r>
      <w:proofErr w:type="spellEnd"/>
      <w:r w:rsidR="00132D76" w:rsidRPr="00962E28">
        <w:rPr>
          <w:rStyle w:val="x3jgonx"/>
          <w:rFonts w:ascii="Arial" w:hAnsi="Arial" w:cs="Arial"/>
        </w:rPr>
        <w:t xml:space="preserve"> is currently experiencing several challenges that need to be addressed, such as inconsistent records, loss of backup data, and delays in processing inquiries. These issues can cause confusion among staff and customers, hinder service delivery, and ultimately damage the reputation of Villa </w:t>
      </w:r>
      <w:proofErr w:type="spellStart"/>
      <w:r w:rsidR="00132D76" w:rsidRPr="00962E28">
        <w:rPr>
          <w:rStyle w:val="x3jgonx"/>
          <w:rFonts w:ascii="Arial" w:hAnsi="Arial" w:cs="Arial"/>
        </w:rPr>
        <w:t>Salud</w:t>
      </w:r>
      <w:proofErr w:type="spellEnd"/>
      <w:r w:rsidR="00132D76" w:rsidRPr="00962E28">
        <w:rPr>
          <w:rStyle w:val="x3jgonx"/>
          <w:rFonts w:ascii="Arial" w:hAnsi="Arial" w:cs="Arial"/>
        </w:rPr>
        <w:t xml:space="preserve"> as a reliable catering service. This requires solving the issues to allow proper functioning and boost customer satisfaction.</w:t>
      </w:r>
    </w:p>
    <w:p w14:paraId="5CC4444A" w14:textId="77777777" w:rsidR="00132D76" w:rsidRPr="00A32E04" w:rsidRDefault="00132D76" w:rsidP="00132D76">
      <w:pPr>
        <w:spacing w:line="480" w:lineRule="auto"/>
        <w:jc w:val="both"/>
        <w:rPr>
          <w:rFonts w:ascii="Arial" w:hAnsi="Arial" w:cs="Arial"/>
        </w:rPr>
      </w:pPr>
      <w:r w:rsidRPr="00A32E04">
        <w:rPr>
          <w:rFonts w:ascii="Arial" w:hAnsi="Arial" w:cs="Arial"/>
        </w:rPr>
        <w:tab/>
        <w:t>Problems encountered: </w:t>
      </w:r>
    </w:p>
    <w:p w14:paraId="707CBF52" w14:textId="77777777" w:rsidR="00132D76" w:rsidRPr="00CA7790" w:rsidRDefault="00132D76" w:rsidP="00132D76">
      <w:pPr>
        <w:pStyle w:val="ListParagraph"/>
        <w:numPr>
          <w:ilvl w:val="0"/>
          <w:numId w:val="4"/>
        </w:numPr>
        <w:spacing w:line="480" w:lineRule="auto"/>
        <w:rPr>
          <w:rFonts w:ascii="Arial" w:eastAsia="Times New Roman" w:hAnsi="Arial" w:cs="Arial"/>
          <w:szCs w:val="24"/>
          <w:lang w:val="en-PH" w:eastAsia="en-PH"/>
        </w:rPr>
      </w:pPr>
      <w:r>
        <w:rPr>
          <w:rFonts w:ascii="Arial" w:eastAsia="Times New Roman" w:hAnsi="Arial" w:cs="Arial"/>
          <w:szCs w:val="24"/>
          <w:lang w:val="en-PH" w:eastAsia="en-PH"/>
        </w:rPr>
        <w:t xml:space="preserve">Inconsistency of Record. </w:t>
      </w:r>
      <w:r w:rsidRPr="00CA7790">
        <w:rPr>
          <w:rFonts w:ascii="Arial" w:eastAsia="Times New Roman" w:hAnsi="Arial" w:cs="Arial"/>
          <w:szCs w:val="24"/>
          <w:lang w:val="en-PH" w:eastAsia="en-PH"/>
        </w:rPr>
        <w:t xml:space="preserve">Inconsistency of records in </w:t>
      </w:r>
      <w:r>
        <w:rPr>
          <w:rFonts w:ascii="Arial" w:eastAsia="Times New Roman" w:hAnsi="Arial" w:cs="Arial"/>
          <w:szCs w:val="24"/>
          <w:lang w:val="en-PH" w:eastAsia="en-PH"/>
        </w:rPr>
        <w:t xml:space="preserve">the Villa </w:t>
      </w:r>
      <w:proofErr w:type="spellStart"/>
      <w:r>
        <w:rPr>
          <w:rFonts w:ascii="Arial" w:eastAsia="Times New Roman" w:hAnsi="Arial" w:cs="Arial"/>
          <w:szCs w:val="24"/>
          <w:lang w:val="en-PH" w:eastAsia="en-PH"/>
        </w:rPr>
        <w:t>Salud</w:t>
      </w:r>
      <w:proofErr w:type="spellEnd"/>
      <w:r>
        <w:rPr>
          <w:rFonts w:ascii="Arial" w:eastAsia="Times New Roman" w:hAnsi="Arial" w:cs="Arial"/>
          <w:szCs w:val="24"/>
          <w:lang w:val="en-PH" w:eastAsia="en-PH"/>
        </w:rPr>
        <w:t xml:space="preserve"> </w:t>
      </w:r>
      <w:r w:rsidRPr="00CA7790">
        <w:rPr>
          <w:rFonts w:ascii="Arial" w:eastAsia="Times New Roman" w:hAnsi="Arial" w:cs="Arial"/>
          <w:szCs w:val="24"/>
          <w:lang w:val="en-PH" w:eastAsia="en-PH"/>
        </w:rPr>
        <w:t xml:space="preserve">can create serious problems. When client inquiries, event details, and menu choices are not recorded correctly, it can lead to confusion for both staff and customers. For instance, there may be double reservations or insufficient food prepared if a reservation is made incorrectly or if event changes are not updated. This could let customers down and damage Villa </w:t>
      </w:r>
      <w:proofErr w:type="spellStart"/>
      <w:r w:rsidRPr="00CA7790">
        <w:rPr>
          <w:rFonts w:ascii="Arial" w:eastAsia="Times New Roman" w:hAnsi="Arial" w:cs="Arial"/>
          <w:szCs w:val="24"/>
          <w:lang w:val="en-PH" w:eastAsia="en-PH"/>
        </w:rPr>
        <w:t>Salud's</w:t>
      </w:r>
      <w:proofErr w:type="spellEnd"/>
      <w:r w:rsidRPr="00CA7790">
        <w:rPr>
          <w:rFonts w:ascii="Arial" w:eastAsia="Times New Roman" w:hAnsi="Arial" w:cs="Arial"/>
          <w:szCs w:val="24"/>
          <w:lang w:val="en-PH" w:eastAsia="en-PH"/>
        </w:rPr>
        <w:t xml:space="preserve"> reputation as a trustworthy caterer. Customers expect clear and accurate information about their events, and any mistakes can lead to frustration and loss of trust.</w:t>
      </w:r>
    </w:p>
    <w:p w14:paraId="7CC490F7" w14:textId="77777777" w:rsidR="00132D76" w:rsidRPr="00962E28" w:rsidRDefault="00132D76" w:rsidP="00132D76">
      <w:pPr>
        <w:numPr>
          <w:ilvl w:val="0"/>
          <w:numId w:val="4"/>
        </w:numPr>
        <w:spacing w:line="480" w:lineRule="auto"/>
        <w:jc w:val="both"/>
        <w:rPr>
          <w:rFonts w:ascii="Arial" w:hAnsi="Arial" w:cs="Arial"/>
        </w:rPr>
      </w:pPr>
      <w:r>
        <w:rPr>
          <w:rStyle w:val="x3jgonx"/>
          <w:rFonts w:ascii="Arial" w:hAnsi="Arial" w:cs="Arial"/>
        </w:rPr>
        <w:t>Loss of Backup Data</w:t>
      </w:r>
      <w:r w:rsidRPr="00962E28">
        <w:rPr>
          <w:rStyle w:val="x3jgonx"/>
          <w:rFonts w:ascii="Arial" w:hAnsi="Arial" w:cs="Arial"/>
        </w:rPr>
        <w:t xml:space="preserve">. Important information including customer contracts, event schedules, and menu details could be lost in case the system malfunctions or makes an error. For example, delivery of services may be delayed if the staff members are unable to prepare for upcoming events because they do not have access to client </w:t>
      </w:r>
      <w:r w:rsidRPr="00962E28">
        <w:rPr>
          <w:rStyle w:val="x3jgonx"/>
          <w:rFonts w:ascii="Arial" w:hAnsi="Arial" w:cs="Arial"/>
        </w:rPr>
        <w:lastRenderedPageBreak/>
        <w:t>contracts. When schedules of events get lost, the employees may not be aware of events that are lined up or specific requirements that will be needed in the event. This can bring uncertainty to the company, causing last-minute changes that may prove difficult and end up delaying or causing chaos at the event on the day it is held.</w:t>
      </w:r>
    </w:p>
    <w:p w14:paraId="1BFA4E64" w14:textId="77777777" w:rsidR="00132D76" w:rsidRDefault="00132D76" w:rsidP="00132D76">
      <w:pPr>
        <w:numPr>
          <w:ilvl w:val="0"/>
          <w:numId w:val="4"/>
        </w:numPr>
        <w:spacing w:line="480" w:lineRule="auto"/>
        <w:jc w:val="both"/>
        <w:rPr>
          <w:rFonts w:ascii="Arial" w:hAnsi="Arial" w:cs="Arial"/>
        </w:rPr>
      </w:pPr>
      <w:r w:rsidRPr="00A32E04">
        <w:rPr>
          <w:rFonts w:ascii="Arial" w:hAnsi="Arial" w:cs="Arial"/>
        </w:rPr>
        <w:t xml:space="preserve">Delay of process. On a normal non busy day of Villa </w:t>
      </w:r>
      <w:proofErr w:type="spellStart"/>
      <w:r w:rsidRPr="00A32E04">
        <w:rPr>
          <w:rFonts w:ascii="Arial" w:hAnsi="Arial" w:cs="Arial"/>
        </w:rPr>
        <w:t>Salud</w:t>
      </w:r>
      <w:proofErr w:type="spellEnd"/>
      <w:r w:rsidRPr="00A32E04">
        <w:rPr>
          <w:rFonts w:ascii="Arial" w:hAnsi="Arial" w:cs="Arial"/>
        </w:rPr>
        <w:t xml:space="preserve"> we can say that they can accommodate more than five (5) inquiries and process them within the day, but with a hectic schedule or busy days it will be hard for Villa </w:t>
      </w:r>
      <w:proofErr w:type="spellStart"/>
      <w:r w:rsidRPr="00A32E04">
        <w:rPr>
          <w:rFonts w:ascii="Arial" w:hAnsi="Arial" w:cs="Arial"/>
        </w:rPr>
        <w:t>Salud</w:t>
      </w:r>
      <w:proofErr w:type="spellEnd"/>
      <w:r w:rsidRPr="00A32E04">
        <w:rPr>
          <w:rFonts w:ascii="Arial" w:hAnsi="Arial" w:cs="Arial"/>
        </w:rPr>
        <w:t xml:space="preserve"> to do all of it. Without the help of a system, it all can cause a delay for the processing of inquiries and other processes, thus leading to a possible confusion and, worst is loss of customer’s trust.</w:t>
      </w:r>
    </w:p>
    <w:p w14:paraId="6C9E1324" w14:textId="77777777" w:rsidR="00132D76" w:rsidRPr="00A32E04" w:rsidRDefault="00132D76" w:rsidP="00132D76">
      <w:pPr>
        <w:spacing w:line="480" w:lineRule="auto"/>
        <w:ind w:left="720"/>
        <w:jc w:val="both"/>
        <w:rPr>
          <w:rFonts w:ascii="Arial" w:hAnsi="Arial" w:cs="Arial"/>
        </w:rPr>
      </w:pPr>
    </w:p>
    <w:p w14:paraId="07512A7E" w14:textId="77777777" w:rsidR="00132D76" w:rsidRPr="009E6837" w:rsidRDefault="00132D76" w:rsidP="00132D76">
      <w:pPr>
        <w:pStyle w:val="NormalWeb"/>
        <w:spacing w:before="0" w:beforeAutospacing="0" w:after="0" w:afterAutospacing="0" w:line="480" w:lineRule="auto"/>
        <w:rPr>
          <w:rFonts w:ascii="Arial" w:hAnsi="Arial" w:cs="Arial"/>
          <w:color w:val="000000"/>
          <w:sz w:val="22"/>
          <w:szCs w:val="22"/>
        </w:rPr>
      </w:pPr>
      <w:r w:rsidRPr="00A32E04">
        <w:rPr>
          <w:rFonts w:ascii="Arial" w:hAnsi="Arial" w:cs="Arial"/>
        </w:rPr>
        <w:tab/>
      </w:r>
      <w:r>
        <w:rPr>
          <w:rFonts w:ascii="Arial" w:hAnsi="Arial" w:cs="Arial"/>
          <w:color w:val="000000"/>
          <w:sz w:val="22"/>
          <w:szCs w:val="22"/>
        </w:rPr>
        <w:t>By that, the researchers seek to answer these following question:</w:t>
      </w:r>
    </w:p>
    <w:p w14:paraId="4FD7D227" w14:textId="77777777" w:rsidR="00132D76" w:rsidRPr="009E6837" w:rsidRDefault="00132D76" w:rsidP="00132D76">
      <w:pPr>
        <w:pStyle w:val="NormalWeb"/>
        <w:numPr>
          <w:ilvl w:val="0"/>
          <w:numId w:val="5"/>
        </w:numPr>
        <w:spacing w:before="0" w:beforeAutospacing="0" w:after="0" w:afterAutospacing="0" w:line="480" w:lineRule="auto"/>
      </w:pPr>
      <w:r>
        <w:rPr>
          <w:rFonts w:ascii="Arial" w:hAnsi="Arial" w:cs="Arial"/>
          <w:color w:val="000000"/>
          <w:sz w:val="22"/>
          <w:szCs w:val="22"/>
        </w:rPr>
        <w:t>How can record keeping be improved to ensure consistency?</w:t>
      </w:r>
    </w:p>
    <w:p w14:paraId="25A60CB8" w14:textId="77777777" w:rsidR="00132D76" w:rsidRDefault="00132D76" w:rsidP="00132D76">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What strategies can be implemented to prevent data loss?</w:t>
      </w:r>
    </w:p>
    <w:p w14:paraId="6E42AD8E" w14:textId="77777777" w:rsidR="00132D76" w:rsidRDefault="00132D76" w:rsidP="00132D76">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How can the inquiry processing time be reduced?</w:t>
      </w:r>
    </w:p>
    <w:p w14:paraId="28F94E52" w14:textId="617B3AA6" w:rsidR="001B1F6F" w:rsidRDefault="001B1F6F" w:rsidP="00132D76">
      <w:pPr>
        <w:spacing w:line="480" w:lineRule="auto"/>
        <w:jc w:val="both"/>
        <w:rPr>
          <w:rFonts w:ascii="Arial" w:hAnsi="Arial" w:cs="Arial"/>
        </w:rPr>
      </w:pPr>
      <w:r w:rsidRPr="00A32E04">
        <w:rPr>
          <w:rFonts w:ascii="Arial" w:hAnsi="Arial" w:cs="Arial"/>
        </w:rPr>
        <w:t xml:space="preserve"> </w:t>
      </w:r>
    </w:p>
    <w:p w14:paraId="1E6149CE" w14:textId="77777777" w:rsidR="00B4361A" w:rsidRPr="00A32E04" w:rsidRDefault="00B4361A" w:rsidP="001B1F6F">
      <w:pPr>
        <w:spacing w:line="480" w:lineRule="auto"/>
        <w:jc w:val="both"/>
        <w:rPr>
          <w:rFonts w:ascii="Arial" w:hAnsi="Arial" w:cs="Arial"/>
        </w:rPr>
      </w:pPr>
    </w:p>
    <w:p w14:paraId="7F3E55CF" w14:textId="096B2EC6"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5</w:t>
      </w:r>
      <w:r>
        <w:rPr>
          <w:rFonts w:ascii="Arial" w:hAnsi="Arial" w:cs="Arial"/>
          <w:b/>
          <w:bCs/>
        </w:rPr>
        <w:t xml:space="preserve"> </w:t>
      </w:r>
      <w:r>
        <w:rPr>
          <w:rFonts w:ascii="Arial" w:hAnsi="Arial" w:cs="Arial"/>
          <w:b/>
          <w:bCs/>
        </w:rPr>
        <w:tab/>
        <w:t xml:space="preserve">SCOPE AND LIMITATIONS </w:t>
      </w:r>
    </w:p>
    <w:p w14:paraId="156EE4FB" w14:textId="18EE068F" w:rsidR="001B1F6F" w:rsidRPr="00A32E04" w:rsidRDefault="001B1F6F" w:rsidP="001B1F6F">
      <w:pPr>
        <w:spacing w:line="480" w:lineRule="auto"/>
        <w:jc w:val="both"/>
        <w:rPr>
          <w:rFonts w:ascii="Arial" w:hAnsi="Arial" w:cs="Arial"/>
        </w:rPr>
      </w:pPr>
      <w:r>
        <w:rPr>
          <w:rFonts w:ascii="Arial" w:hAnsi="Arial" w:cs="Arial"/>
          <w:b/>
          <w:bCs/>
        </w:rPr>
        <w:tab/>
        <w:t>1.</w:t>
      </w:r>
      <w:r w:rsidR="00B4361A">
        <w:rPr>
          <w:rFonts w:ascii="Arial" w:hAnsi="Arial" w:cs="Arial"/>
          <w:b/>
          <w:bCs/>
        </w:rPr>
        <w:t>5</w:t>
      </w:r>
      <w:r>
        <w:rPr>
          <w:rFonts w:ascii="Arial" w:hAnsi="Arial" w:cs="Arial"/>
          <w:b/>
          <w:bCs/>
        </w:rPr>
        <w:t xml:space="preserve">.1 </w:t>
      </w:r>
      <w:r w:rsidRPr="00A32E04">
        <w:rPr>
          <w:rFonts w:ascii="Arial" w:hAnsi="Arial" w:cs="Arial"/>
          <w:b/>
          <w:bCs/>
        </w:rPr>
        <w:t>S</w:t>
      </w:r>
      <w:r>
        <w:rPr>
          <w:rFonts w:ascii="Arial" w:hAnsi="Arial" w:cs="Arial"/>
          <w:b/>
          <w:bCs/>
        </w:rPr>
        <w:t>cope</w:t>
      </w:r>
    </w:p>
    <w:p w14:paraId="5A53318C" w14:textId="77777777" w:rsidR="001B1F6F" w:rsidRPr="00A32E04" w:rsidRDefault="001B1F6F" w:rsidP="001B1F6F">
      <w:pPr>
        <w:spacing w:line="480" w:lineRule="auto"/>
        <w:ind w:firstLine="720"/>
        <w:jc w:val="both"/>
        <w:rPr>
          <w:rFonts w:ascii="Arial" w:hAnsi="Arial" w:cs="Arial"/>
        </w:rPr>
      </w:pPr>
      <w:r w:rsidRPr="00A32E04">
        <w:rPr>
          <w:rFonts w:ascii="Arial" w:hAnsi="Arial" w:cs="Arial"/>
        </w:rPr>
        <w:t xml:space="preserve">This study aims to develop </w:t>
      </w:r>
      <w:proofErr w:type="spellStart"/>
      <w:proofErr w:type="gramStart"/>
      <w:r w:rsidRPr="00A32E04">
        <w:rPr>
          <w:rFonts w:ascii="Arial" w:hAnsi="Arial" w:cs="Arial"/>
        </w:rPr>
        <w:t>a</w:t>
      </w:r>
      <w:proofErr w:type="spellEnd"/>
      <w:proofErr w:type="gramEnd"/>
      <w:r w:rsidRPr="00A32E04">
        <w:rPr>
          <w:rFonts w:ascii="Arial" w:hAnsi="Arial" w:cs="Arial"/>
        </w:rPr>
        <w:t xml:space="preserve"> information system of catering service that Villa Salud offers. This system specifically aims to provide help in this area: reservation of events; organization of offered packages; automation of checking and scheduling for events; tool and feedback for reporting and summarization. With the system it can help both clients and staff of Villa Salud. On the client's side, it will be much easier for them to check and inquire for their </w:t>
      </w:r>
      <w:r w:rsidRPr="00A32E04">
        <w:rPr>
          <w:rFonts w:ascii="Arial" w:hAnsi="Arial" w:cs="Arial"/>
        </w:rPr>
        <w:lastRenderedPageBreak/>
        <w:t>questions and inquiries. For the staff’s side, it provides an easy but powerful tool to use to ease up their jobs, therefore providing more and greater services to the customers. </w:t>
      </w:r>
    </w:p>
    <w:p w14:paraId="44A0A2D3" w14:textId="53266750" w:rsidR="001B1F6F" w:rsidRPr="00A32E04" w:rsidRDefault="001B1F6F" w:rsidP="001B1F6F">
      <w:pPr>
        <w:spacing w:line="480" w:lineRule="auto"/>
        <w:ind w:firstLine="720"/>
        <w:jc w:val="both"/>
        <w:rPr>
          <w:rFonts w:ascii="Arial" w:hAnsi="Arial" w:cs="Arial"/>
          <w:b/>
          <w:bCs/>
        </w:rPr>
      </w:pPr>
      <w:r w:rsidRPr="00A32E04">
        <w:rPr>
          <w:rFonts w:ascii="Arial" w:hAnsi="Arial" w:cs="Arial"/>
          <w:b/>
          <w:bCs/>
        </w:rPr>
        <w:t>1.</w:t>
      </w:r>
      <w:r w:rsidR="00B4361A">
        <w:rPr>
          <w:rFonts w:ascii="Arial" w:hAnsi="Arial" w:cs="Arial"/>
          <w:b/>
          <w:bCs/>
        </w:rPr>
        <w:t>5</w:t>
      </w:r>
      <w:r w:rsidRPr="00A32E04">
        <w:rPr>
          <w:rFonts w:ascii="Arial" w:hAnsi="Arial" w:cs="Arial"/>
          <w:b/>
          <w:bCs/>
        </w:rPr>
        <w:t xml:space="preserve">.2 </w:t>
      </w:r>
      <w:r>
        <w:rPr>
          <w:rFonts w:ascii="Arial" w:hAnsi="Arial" w:cs="Arial"/>
          <w:b/>
          <w:bCs/>
        </w:rPr>
        <w:t>L</w:t>
      </w:r>
      <w:r w:rsidRPr="00A32E04">
        <w:rPr>
          <w:rFonts w:ascii="Arial" w:hAnsi="Arial" w:cs="Arial"/>
          <w:b/>
          <w:bCs/>
        </w:rPr>
        <w:t>imitations</w:t>
      </w:r>
    </w:p>
    <w:p w14:paraId="61933FC2" w14:textId="77777777" w:rsidR="001B1F6F" w:rsidRPr="00A32E04" w:rsidRDefault="001B1F6F" w:rsidP="001B1F6F">
      <w:pPr>
        <w:spacing w:line="480" w:lineRule="auto"/>
        <w:jc w:val="both"/>
        <w:rPr>
          <w:rFonts w:ascii="Arial" w:hAnsi="Arial" w:cs="Arial"/>
        </w:rPr>
      </w:pPr>
      <w:r w:rsidRPr="00A32E04">
        <w:rPr>
          <w:rFonts w:ascii="Arial" w:hAnsi="Arial" w:cs="Arial"/>
        </w:rPr>
        <w:t>This study aims to focus on Villa Salud catering services only. This system will be enough to be developed and studied for the amount of time we researchers have. Limited time and resources, such as money and manpower contribute to the limitations of the development of this system. Tool and knowledge is the other half of the great contributor for the limitation. Lacking knowledge of other programming languages and tools causes limitations for us developers. Data testing is limited, having just enough data provided by the owners and managers to us, which is also a cause of having not enough time. </w:t>
      </w:r>
    </w:p>
    <w:p w14:paraId="6901DDC6" w14:textId="77777777" w:rsidR="001B1F6F" w:rsidRDefault="001B1F6F" w:rsidP="001B1F6F">
      <w:pPr>
        <w:spacing w:line="480" w:lineRule="auto"/>
        <w:rPr>
          <w:rFonts w:ascii="Arial" w:hAnsi="Arial" w:cs="Arial"/>
          <w:b/>
          <w:bCs/>
        </w:rPr>
      </w:pPr>
    </w:p>
    <w:p w14:paraId="07A5EF24" w14:textId="22FC609F"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6</w:t>
      </w:r>
      <w:r>
        <w:rPr>
          <w:rFonts w:ascii="Arial" w:hAnsi="Arial" w:cs="Arial"/>
          <w:b/>
          <w:bCs/>
        </w:rPr>
        <w:t xml:space="preserve"> </w:t>
      </w:r>
      <w:r>
        <w:rPr>
          <w:rFonts w:ascii="Arial" w:hAnsi="Arial" w:cs="Arial"/>
          <w:b/>
          <w:bCs/>
        </w:rPr>
        <w:tab/>
        <w:t xml:space="preserve">SIGNIFICANCE OF THE STUDY </w:t>
      </w:r>
    </w:p>
    <w:p w14:paraId="03D3F560" w14:textId="77777777" w:rsidR="001B1F6F" w:rsidRPr="00A32E04" w:rsidRDefault="001B1F6F" w:rsidP="001B1F6F">
      <w:pPr>
        <w:spacing w:line="480" w:lineRule="auto"/>
        <w:jc w:val="both"/>
        <w:rPr>
          <w:rFonts w:ascii="Arial" w:hAnsi="Arial" w:cs="Arial"/>
        </w:rPr>
      </w:pPr>
      <w:r>
        <w:rPr>
          <w:rFonts w:ascii="Arial" w:hAnsi="Arial" w:cs="Arial"/>
          <w:b/>
          <w:bCs/>
        </w:rPr>
        <w:tab/>
      </w:r>
      <w:r w:rsidRPr="00A32E04">
        <w:rPr>
          <w:rFonts w:ascii="Arial" w:hAnsi="Arial" w:cs="Arial"/>
        </w:rPr>
        <w:t>This study aims to develop the Villa Salud Catering Services Information System, which will serve or provide benefits to different factors and stakeholders: </w:t>
      </w:r>
    </w:p>
    <w:p w14:paraId="75790750" w14:textId="77777777" w:rsidR="001B1F6F" w:rsidRPr="00A32E04" w:rsidRDefault="001B1F6F" w:rsidP="001B1F6F">
      <w:pPr>
        <w:spacing w:line="480" w:lineRule="auto"/>
        <w:jc w:val="both"/>
        <w:rPr>
          <w:rFonts w:ascii="Arial" w:hAnsi="Arial" w:cs="Arial"/>
        </w:rPr>
      </w:pPr>
      <w:r w:rsidRPr="00A32E04">
        <w:rPr>
          <w:rFonts w:ascii="Arial" w:hAnsi="Arial" w:cs="Arial"/>
        </w:rPr>
        <w:t>Management and staff will be the first one to feel the changes about the system, as they are the first one to and will use the system. This system can reduce errors, miscommunication and misunderstanding. Offering more options to fulfill their duties faster and in a much accurate and reliable way. </w:t>
      </w:r>
    </w:p>
    <w:p w14:paraId="3F1A850B" w14:textId="77777777" w:rsidR="001B1F6F" w:rsidRPr="00A32E04" w:rsidRDefault="001B1F6F" w:rsidP="001B1F6F">
      <w:pPr>
        <w:spacing w:line="480" w:lineRule="auto"/>
        <w:jc w:val="both"/>
        <w:rPr>
          <w:rFonts w:ascii="Arial" w:hAnsi="Arial" w:cs="Arial"/>
        </w:rPr>
      </w:pPr>
      <w:r w:rsidRPr="00A32E04">
        <w:rPr>
          <w:rFonts w:ascii="Arial" w:hAnsi="Arial" w:cs="Arial"/>
        </w:rPr>
        <w:tab/>
        <w:t>Clients benefit from this study as it can make their inquiries or questions be answered or accommodated in a faster and efficient way. They benefit greatly as they are the source and the reason why Villa Salud still continues up to this day and still running their operations despite setbacks and market competitions.</w:t>
      </w:r>
    </w:p>
    <w:p w14:paraId="776ECFEF" w14:textId="77777777" w:rsidR="001B1F6F" w:rsidRPr="00A32E04" w:rsidRDefault="001B1F6F" w:rsidP="001B1F6F">
      <w:pPr>
        <w:spacing w:line="480" w:lineRule="auto"/>
        <w:jc w:val="both"/>
        <w:rPr>
          <w:rFonts w:ascii="Arial" w:hAnsi="Arial" w:cs="Arial"/>
        </w:rPr>
      </w:pPr>
      <w:r w:rsidRPr="00A32E04">
        <w:rPr>
          <w:rFonts w:ascii="Arial" w:hAnsi="Arial" w:cs="Arial"/>
        </w:rPr>
        <w:lastRenderedPageBreak/>
        <w:tab/>
        <w:t>Local businesses can also benefit from this study as it can be used as a guide or format on how to adopt and accept certain changes and transition, accepting and using technology to your advantage. </w:t>
      </w:r>
    </w:p>
    <w:p w14:paraId="712BF4F7" w14:textId="77777777" w:rsidR="001B1F6F" w:rsidRPr="00A32E04" w:rsidRDefault="001B1F6F" w:rsidP="001B1F6F">
      <w:pPr>
        <w:spacing w:line="480" w:lineRule="auto"/>
        <w:jc w:val="both"/>
        <w:rPr>
          <w:rFonts w:ascii="Arial" w:hAnsi="Arial" w:cs="Arial"/>
        </w:rPr>
      </w:pPr>
      <w:r w:rsidRPr="00A32E04">
        <w:rPr>
          <w:rFonts w:ascii="Arial" w:hAnsi="Arial" w:cs="Arial"/>
        </w:rPr>
        <w:tab/>
        <w:t>Future researchers can use this study for future references in making a study or system about catering service information systems or an information system in general. This also provides highlights of the importance of adopting and using technology as a tool to enhance your system and operations.</w:t>
      </w:r>
    </w:p>
    <w:p w14:paraId="7BB1B87E" w14:textId="28AF54AC" w:rsidR="00235048" w:rsidRDefault="00235048" w:rsidP="00895F12">
      <w:pPr>
        <w:spacing w:line="480" w:lineRule="auto"/>
        <w:rPr>
          <w:rFonts w:ascii="Arial" w:hAnsi="Arial" w:cs="Arial"/>
          <w:b/>
          <w:bCs/>
        </w:rPr>
      </w:pPr>
    </w:p>
    <w:p w14:paraId="695025F8" w14:textId="77777777" w:rsidR="00235048" w:rsidRDefault="00235048">
      <w:pPr>
        <w:rPr>
          <w:rFonts w:ascii="Arial" w:hAnsi="Arial" w:cs="Arial"/>
          <w:b/>
          <w:bCs/>
        </w:rPr>
      </w:pPr>
      <w:r>
        <w:rPr>
          <w:rFonts w:ascii="Arial" w:hAnsi="Arial" w:cs="Arial"/>
          <w:b/>
          <w:bCs/>
        </w:rPr>
        <w:br w:type="page"/>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4086992D" w14:textId="77777777" w:rsidR="0002045A" w:rsidRPr="00FC69FC" w:rsidRDefault="0002045A" w:rsidP="0002045A">
      <w:pPr>
        <w:pStyle w:val="Heading4"/>
        <w:spacing w:before="240" w:after="40" w:line="480" w:lineRule="auto"/>
        <w:ind w:firstLine="720"/>
        <w:jc w:val="both"/>
        <w:rPr>
          <w:rFonts w:ascii="Arial" w:hAnsi="Arial" w:cs="Arial"/>
          <w:i w:val="0"/>
          <w:iCs w:val="0"/>
          <w:color w:val="FF0000"/>
        </w:rPr>
      </w:pPr>
      <w:r w:rsidRPr="00FC69FC">
        <w:rPr>
          <w:rFonts w:ascii="Arial" w:hAnsi="Arial" w:cs="Arial"/>
          <w:i w:val="0"/>
          <w:iCs w:val="0"/>
          <w:color w:val="FF0000"/>
        </w:rPr>
        <w:t>INTRODUCTION</w:t>
      </w:r>
    </w:p>
    <w:p w14:paraId="06AF21E0" w14:textId="77777777" w:rsidR="0002045A" w:rsidRPr="002E7679" w:rsidRDefault="0002045A" w:rsidP="0002045A">
      <w:pPr>
        <w:pStyle w:val="NormalWeb"/>
        <w:spacing w:before="240" w:beforeAutospacing="0" w:after="240" w:afterAutospacing="0" w:line="480" w:lineRule="auto"/>
        <w:jc w:val="both"/>
        <w:rPr>
          <w:rFonts w:ascii="Arial" w:hAnsi="Arial" w:cs="Arial"/>
          <w:sz w:val="22"/>
          <w:szCs w:val="22"/>
        </w:rPr>
      </w:pPr>
      <w:r w:rsidRPr="002E7679">
        <w:rPr>
          <w:rFonts w:ascii="Arial" w:hAnsi="Arial" w:cs="Arial"/>
          <w:bCs/>
          <w:color w:val="000000"/>
          <w:sz w:val="22"/>
          <w:szCs w:val="22"/>
        </w:rPr>
        <w:t>This section explores studies and resources relevant to developing the Villa Salud Catering Services Information System. The review focuses on automation in event management, catering service technologies, customer satisfaction, and small business digitalization.</w:t>
      </w:r>
    </w:p>
    <w:p w14:paraId="07B34FA4" w14:textId="1DA759F4" w:rsidR="0002045A" w:rsidRPr="002E7679" w:rsidRDefault="0002045A" w:rsidP="0002045A">
      <w:pPr>
        <w:pStyle w:val="NormalWeb"/>
        <w:spacing w:before="240" w:beforeAutospacing="0" w:after="240" w:afterAutospacing="0" w:line="480" w:lineRule="auto"/>
        <w:jc w:val="both"/>
        <w:rPr>
          <w:rFonts w:ascii="Arial" w:hAnsi="Arial" w:cs="Arial"/>
          <w:sz w:val="22"/>
          <w:szCs w:val="22"/>
        </w:rPr>
      </w:pPr>
      <w:r w:rsidRPr="002E7679">
        <w:rPr>
          <w:rStyle w:val="apple-tab-span"/>
          <w:rFonts w:ascii="Arial" w:eastAsiaTheme="majorEastAsia" w:hAnsi="Arial" w:cs="Arial"/>
          <w:bCs/>
          <w:color w:val="000000"/>
          <w:sz w:val="22"/>
          <w:szCs w:val="22"/>
        </w:rPr>
        <w:tab/>
      </w:r>
      <w:r w:rsidRPr="00096C6B">
        <w:rPr>
          <w:rFonts w:ascii="Arial" w:hAnsi="Arial" w:cs="Arial"/>
          <w:bCs/>
          <w:color w:val="FF0000"/>
          <w:sz w:val="22"/>
          <w:szCs w:val="22"/>
        </w:rPr>
        <w:t>1. Event Management Systems</w:t>
      </w:r>
      <w:r w:rsidR="00096C6B">
        <w:rPr>
          <w:rFonts w:ascii="Arial" w:hAnsi="Arial" w:cs="Arial"/>
          <w:bCs/>
          <w:color w:val="FF0000"/>
          <w:sz w:val="22"/>
          <w:szCs w:val="22"/>
        </w:rPr>
        <w:t xml:space="preserve"> – BOLD </w:t>
      </w:r>
      <w:bookmarkStart w:id="1" w:name="_GoBack"/>
      <w:bookmarkEnd w:id="1"/>
    </w:p>
    <w:p w14:paraId="05030213" w14:textId="53F4EA7A"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The digital transformation of event management has led to increased efficiency and better client experiences. MDPI (2022) underscores the importance of tools like Work Breakdown Structures (WBS) and Risk Breakdown Structures (RBS) to manage event lifecycles and improve outcomes.</w:t>
      </w:r>
      <w:r w:rsidR="00FC69FC">
        <w:rPr>
          <w:rFonts w:ascii="Arial" w:hAnsi="Arial" w:cs="Arial"/>
          <w:bCs/>
          <w:color w:val="000000"/>
          <w:sz w:val="22"/>
          <w:szCs w:val="22"/>
        </w:rPr>
        <w:t xml:space="preserve"> </w:t>
      </w:r>
    </w:p>
    <w:p w14:paraId="5F734EEB"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Web-based systems, such as the one developed for </w:t>
      </w:r>
      <w:proofErr w:type="spellStart"/>
      <w:r w:rsidRPr="002E7679">
        <w:rPr>
          <w:rFonts w:ascii="Arial" w:hAnsi="Arial" w:cs="Arial"/>
          <w:bCs/>
          <w:color w:val="000000"/>
          <w:sz w:val="22"/>
          <w:szCs w:val="22"/>
        </w:rPr>
        <w:t>Resona</w:t>
      </w:r>
      <w:proofErr w:type="spellEnd"/>
      <w:r w:rsidRPr="002E7679">
        <w:rPr>
          <w:rFonts w:ascii="Arial" w:hAnsi="Arial" w:cs="Arial"/>
          <w:bCs/>
          <w:color w:val="000000"/>
          <w:sz w:val="22"/>
          <w:szCs w:val="22"/>
        </w:rPr>
        <w:t xml:space="preserve"> Catering Services (BAHANDIAN, 2017), showcase the benefits of integrating inventory tracking and manpower management with event planning. Similarly, Verana (2024) highlights the role of technology in automating event scheduling and logistics.</w:t>
      </w:r>
    </w:p>
    <w:p w14:paraId="65A77A2A"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The use of reservation systems has proven transformative across industries. Fordham Research Commons (2018) discusses how digital reservation systems improve collaborative space management, while Dalisay (2019) examines how multi-platform systems streamline car service reservations—concepts applicable to catering and event venues.</w:t>
      </w:r>
    </w:p>
    <w:p w14:paraId="65069391" w14:textId="5F5A794B" w:rsidR="0002045A" w:rsidRPr="002E7679" w:rsidRDefault="0002045A" w:rsidP="0002045A">
      <w:pPr>
        <w:spacing w:line="480" w:lineRule="auto"/>
        <w:jc w:val="both"/>
        <w:rPr>
          <w:rFonts w:ascii="Arial" w:hAnsi="Arial" w:cs="Arial"/>
        </w:rPr>
      </w:pPr>
    </w:p>
    <w:p w14:paraId="48581A9C"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lastRenderedPageBreak/>
        <w:t>2. Catering and Food Service Technologies</w:t>
      </w:r>
    </w:p>
    <w:p w14:paraId="7701B2F4" w14:textId="29F5C0DF"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Technology continues to reshape the catering industry, driving innovation in both back-end operations and customer-facing services. Akshayaa (2024) explores how digital tools revolutionize pre-event planning and enhance guest experiences, while Better Cater, Inc. (2024) discusses emerging trends like AI-driven resource management.</w:t>
      </w:r>
      <w:r w:rsidR="00FC69FC">
        <w:rPr>
          <w:rFonts w:ascii="Arial" w:hAnsi="Arial" w:cs="Arial"/>
          <w:bCs/>
          <w:color w:val="000000"/>
          <w:sz w:val="22"/>
          <w:szCs w:val="22"/>
        </w:rPr>
        <w:t xml:space="preserve"> </w:t>
      </w:r>
    </w:p>
    <w:p w14:paraId="173B2424"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ScienceDirect (1983) highlights the early adoption of microcomputer systems to streamline catering operations, showing the long-term value of automation. The Open Cybernetics &amp; Systemics Journal (2015) focuses on multimedia catering systems, emphasizing real-time data tracking and relational databases.</w:t>
      </w:r>
    </w:p>
    <w:p w14:paraId="52E6495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Colleges and large-scale institutions have also embraced catering technology. IEEE (2022) examines campus catering systems designed to reduce inefficiencies during peak times, while JETIR (2021) highlights the scalability of online catering management platforms for serving thousands of people.</w:t>
      </w:r>
    </w:p>
    <w:p w14:paraId="49033461" w14:textId="2CEC14DA"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The Korean Dietetic Association (2005) analyzes website structures for catering services, identifying clarity and user-friendly design as critical components for effective communication with clients. </w:t>
      </w:r>
      <w:proofErr w:type="spellStart"/>
      <w:r w:rsidRPr="002E7679">
        <w:rPr>
          <w:rFonts w:ascii="Arial" w:hAnsi="Arial" w:cs="Arial"/>
          <w:bCs/>
          <w:color w:val="000000"/>
          <w:sz w:val="22"/>
          <w:szCs w:val="22"/>
        </w:rPr>
        <w:t>Nurzahirah</w:t>
      </w:r>
      <w:proofErr w:type="spellEnd"/>
      <w:r w:rsidRPr="002E7679">
        <w:rPr>
          <w:rFonts w:ascii="Arial" w:hAnsi="Arial" w:cs="Arial"/>
          <w:bCs/>
          <w:color w:val="000000"/>
          <w:sz w:val="22"/>
          <w:szCs w:val="22"/>
        </w:rPr>
        <w:t xml:space="preserve"> (2011) complements this by detailing how hotel-based catering systems use technology to manage inventory and raw materials effectively.</w:t>
      </w:r>
    </w:p>
    <w:p w14:paraId="1AFD583D"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t>3. Customer Satisfaction through Technology</w:t>
      </w:r>
    </w:p>
    <w:p w14:paraId="042EDE5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Customer satisfaction hinges on seamless experiences powered by technology. Verana (2024) describes how event management platforms enhance trust through real-time updates and transparent communication. Similarly, </w:t>
      </w:r>
      <w:proofErr w:type="spellStart"/>
      <w:r w:rsidRPr="002E7679">
        <w:rPr>
          <w:rFonts w:ascii="Arial" w:hAnsi="Arial" w:cs="Arial"/>
          <w:bCs/>
          <w:color w:val="000000"/>
          <w:sz w:val="22"/>
          <w:szCs w:val="22"/>
        </w:rPr>
        <w:t>Khwunnak</w:t>
      </w:r>
      <w:proofErr w:type="spellEnd"/>
      <w:r w:rsidRPr="002E7679">
        <w:rPr>
          <w:rFonts w:ascii="Arial" w:hAnsi="Arial" w:cs="Arial"/>
          <w:bCs/>
          <w:color w:val="000000"/>
          <w:sz w:val="22"/>
          <w:szCs w:val="22"/>
        </w:rPr>
        <w:t xml:space="preserve"> et al. (2023) report high </w:t>
      </w:r>
      <w:r w:rsidRPr="002E7679">
        <w:rPr>
          <w:rFonts w:ascii="Arial" w:hAnsi="Arial" w:cs="Arial"/>
          <w:bCs/>
          <w:color w:val="000000"/>
          <w:sz w:val="22"/>
          <w:szCs w:val="22"/>
        </w:rPr>
        <w:lastRenderedPageBreak/>
        <w:t>customer satisfaction with reservation systems that feature user-friendly interfaces and reliable performance.</w:t>
      </w:r>
    </w:p>
    <w:p w14:paraId="1513D88B"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JETIR (2021) demonstrates how digital catering platforms cater to customer needs by automating processes, reducing delays, and improving service quality. Meanwhile, </w:t>
      </w:r>
      <w:proofErr w:type="spellStart"/>
      <w:r w:rsidRPr="002E7679">
        <w:rPr>
          <w:rFonts w:ascii="Arial" w:hAnsi="Arial" w:cs="Arial"/>
          <w:bCs/>
          <w:color w:val="000000"/>
          <w:sz w:val="22"/>
          <w:szCs w:val="22"/>
        </w:rPr>
        <w:t>ThaiJo</w:t>
      </w:r>
      <w:proofErr w:type="spellEnd"/>
      <w:r w:rsidRPr="002E7679">
        <w:rPr>
          <w:rFonts w:ascii="Arial" w:hAnsi="Arial" w:cs="Arial"/>
          <w:bCs/>
          <w:color w:val="000000"/>
          <w:sz w:val="22"/>
          <w:szCs w:val="22"/>
        </w:rPr>
        <w:t xml:space="preserve"> (2024) emphasizes the role of ICT in increasing loyalty through personalized customer interactions and clear communication.</w:t>
      </w:r>
    </w:p>
    <w:p w14:paraId="4B150987" w14:textId="761AA956"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Dalisay (2019) discusses the benefits of reservation systems in improving client experiences, while Fordham Research Commons (2018) highlights how notifications and real-time updates foster a sense of control and trust in users.</w:t>
      </w:r>
    </w:p>
    <w:p w14:paraId="011B4C19"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t>4. Small Business Automation</w:t>
      </w:r>
    </w:p>
    <w:p w14:paraId="0F431C93" w14:textId="77777777" w:rsidR="0002045A" w:rsidRPr="002E7679" w:rsidRDefault="0002045A" w:rsidP="002F5670">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Automation equips small businesses with tools to compete against larger enterprises. Frank </w:t>
      </w:r>
      <w:proofErr w:type="spellStart"/>
      <w:r w:rsidRPr="002E7679">
        <w:rPr>
          <w:rFonts w:ascii="Arial" w:hAnsi="Arial" w:cs="Arial"/>
          <w:bCs/>
          <w:color w:val="000000"/>
          <w:sz w:val="22"/>
          <w:szCs w:val="22"/>
        </w:rPr>
        <w:t>Tilleli</w:t>
      </w:r>
      <w:proofErr w:type="spellEnd"/>
      <w:r w:rsidRPr="002E7679">
        <w:rPr>
          <w:rFonts w:ascii="Arial" w:hAnsi="Arial" w:cs="Arial"/>
          <w:bCs/>
          <w:color w:val="000000"/>
          <w:sz w:val="22"/>
          <w:szCs w:val="22"/>
        </w:rPr>
        <w:t xml:space="preserve"> (2022) highlights how manual processes hinder scalability, while tailored systems empower SMEs to streamline operations and reduce overhead.</w:t>
      </w:r>
    </w:p>
    <w:p w14:paraId="085AF336" w14:textId="76655EE0" w:rsidR="0002045A" w:rsidRPr="00FC69FC" w:rsidRDefault="0002045A" w:rsidP="00FC69FC">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BAHANDIAN (2017) provides insights into web-based platforms designed to simplify small business operations, particularly in catering and event planning. The International Journal of Instruction (2022) further illustrates how algorithm-driven systems improve quality monitoring, a concept adaptable to food and service standards in catering.</w:t>
      </w:r>
    </w:p>
    <w:p w14:paraId="09048AAB" w14:textId="4B1C1879"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ResearchGate (2024) demonstrates how ICT interventions in Kenyan e-hotels improve resource allocation and minimize operational errors, presenting a scalable model for SMEs. Similarly, </w:t>
      </w:r>
      <w:proofErr w:type="spellStart"/>
      <w:r w:rsidRPr="002E7679">
        <w:rPr>
          <w:rFonts w:ascii="Arial" w:hAnsi="Arial" w:cs="Arial"/>
          <w:bCs/>
          <w:color w:val="000000"/>
          <w:sz w:val="22"/>
          <w:szCs w:val="22"/>
        </w:rPr>
        <w:t>Nurzahirah</w:t>
      </w:r>
      <w:proofErr w:type="spellEnd"/>
      <w:r w:rsidRPr="002E7679">
        <w:rPr>
          <w:rFonts w:ascii="Arial" w:hAnsi="Arial" w:cs="Arial"/>
          <w:bCs/>
          <w:color w:val="000000"/>
          <w:sz w:val="22"/>
          <w:szCs w:val="22"/>
        </w:rPr>
        <w:t xml:space="preserve"> (2011) discusses how web-based hotel systems enhance inventory management for small operations.</w:t>
      </w:r>
      <w:r w:rsidRPr="002E7679">
        <w:rPr>
          <w:rFonts w:ascii="Arial" w:hAnsi="Arial" w:cs="Arial"/>
          <w:bCs/>
          <w:color w:val="000000"/>
          <w:sz w:val="22"/>
          <w:szCs w:val="22"/>
        </w:rPr>
        <w:br/>
      </w:r>
      <w:r w:rsidRPr="002E7679">
        <w:rPr>
          <w:rStyle w:val="apple-tab-span"/>
          <w:rFonts w:ascii="Arial" w:eastAsiaTheme="majorEastAsia" w:hAnsi="Arial" w:cs="Arial"/>
          <w:bCs/>
          <w:color w:val="000000"/>
          <w:sz w:val="22"/>
          <w:szCs w:val="22"/>
        </w:rPr>
        <w:lastRenderedPageBreak/>
        <w:tab/>
      </w:r>
      <w:r w:rsidRPr="002E7679">
        <w:rPr>
          <w:rFonts w:ascii="Arial" w:hAnsi="Arial" w:cs="Arial"/>
          <w:bCs/>
          <w:color w:val="000000"/>
          <w:sz w:val="22"/>
          <w:szCs w:val="22"/>
        </w:rPr>
        <w:t>Technology for small businesses continues to evolve with cloud-based platforms. A study by Small Business Trends (2023) explores the integration of cloud-based systems to handle inventory, payroll, and customer data, significantly reducing costs and increasing flexibility. These innovations are especially useful for small catering businesses like Villa Salud.</w:t>
      </w:r>
    </w:p>
    <w:p w14:paraId="0B18243D" w14:textId="420DA396" w:rsidR="0002045A" w:rsidRPr="0002045A" w:rsidRDefault="004A1E99" w:rsidP="0002045A">
      <w:pPr>
        <w:pStyle w:val="NormalWeb"/>
        <w:spacing w:before="240" w:beforeAutospacing="0" w:after="240" w:afterAutospacing="0" w:line="480" w:lineRule="auto"/>
        <w:ind w:firstLine="720"/>
        <w:jc w:val="both"/>
        <w:rPr>
          <w:rFonts w:ascii="Arial" w:hAnsi="Arial" w:cs="Arial"/>
          <w:bCs/>
          <w:color w:val="000000"/>
          <w:sz w:val="22"/>
          <w:szCs w:val="22"/>
        </w:rPr>
      </w:pPr>
      <w:r>
        <w:rPr>
          <w:rFonts w:ascii="Arial" w:hAnsi="Arial" w:cs="Arial"/>
          <w:bCs/>
          <w:color w:val="000000"/>
          <w:sz w:val="22"/>
          <w:szCs w:val="22"/>
        </w:rPr>
        <w:t xml:space="preserve">SYNTHESIS </w:t>
      </w:r>
      <w:r w:rsidR="0002045A" w:rsidRPr="002E7679">
        <w:rPr>
          <w:rFonts w:ascii="Arial" w:hAnsi="Arial" w:cs="Arial"/>
          <w:bCs/>
          <w:color w:val="000000"/>
          <w:sz w:val="22"/>
          <w:szCs w:val="22"/>
        </w:rPr>
        <w:br/>
      </w:r>
      <w:r w:rsidR="0002045A">
        <w:rPr>
          <w:rFonts w:ascii="Arial" w:hAnsi="Arial" w:cs="Arial"/>
          <w:bCs/>
          <w:color w:val="000000"/>
          <w:sz w:val="22"/>
          <w:szCs w:val="22"/>
        </w:rPr>
        <w:t xml:space="preserve"> </w:t>
      </w:r>
      <w:r w:rsidR="0002045A">
        <w:rPr>
          <w:rFonts w:ascii="Arial" w:hAnsi="Arial" w:cs="Arial"/>
          <w:bCs/>
          <w:color w:val="000000"/>
          <w:sz w:val="22"/>
          <w:szCs w:val="22"/>
        </w:rPr>
        <w:tab/>
      </w:r>
      <w:r w:rsidR="0002045A" w:rsidRPr="002E7679">
        <w:rPr>
          <w:rFonts w:ascii="Arial" w:hAnsi="Arial" w:cs="Arial"/>
          <w:bCs/>
          <w:color w:val="000000"/>
          <w:sz w:val="22"/>
          <w:szCs w:val="22"/>
        </w:rPr>
        <w:t>The reviewed literature demonstrates how digital solutions transform event management, catering services, and small business operations. Each study contributes insights into how Villa Salud Catering Services can adopt automation and customer-centric technology to enhance efficiency and competitiveness. This research seeks to bridge the gap in existing literature by developing a tailored platform that meets the unique needs of Villa Salud.</w:t>
      </w:r>
    </w:p>
    <w:p w14:paraId="73389598" w14:textId="77777777" w:rsidR="00235048" w:rsidRDefault="00235048" w:rsidP="0002045A">
      <w:pPr>
        <w:spacing w:line="480" w:lineRule="auto"/>
        <w:jc w:val="both"/>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02045A">
      <w:pPr>
        <w:spacing w:line="480" w:lineRule="auto"/>
        <w:rPr>
          <w:rFonts w:ascii="Arial" w:hAnsi="Arial" w:cs="Arial"/>
          <w:b/>
          <w:bCs/>
          <w:sz w:val="24"/>
          <w:szCs w:val="24"/>
        </w:rPr>
      </w:pPr>
    </w:p>
    <w:p w14:paraId="38AEAD5B" w14:textId="77777777" w:rsidR="0002045A" w:rsidRDefault="0002045A" w:rsidP="0002045A">
      <w:pPr>
        <w:spacing w:line="480" w:lineRule="auto"/>
        <w:rPr>
          <w:rFonts w:ascii="Arial" w:hAnsi="Arial" w:cs="Arial"/>
          <w:b/>
          <w:bCs/>
          <w:sz w:val="24"/>
          <w:szCs w:val="24"/>
        </w:rPr>
      </w:pPr>
    </w:p>
    <w:p w14:paraId="6B2F3492" w14:textId="77777777" w:rsidR="0002045A" w:rsidRDefault="0002045A" w:rsidP="0002045A">
      <w:pPr>
        <w:spacing w:line="480" w:lineRule="auto"/>
        <w:rPr>
          <w:rFonts w:ascii="Arial" w:hAnsi="Arial" w:cs="Arial"/>
          <w:b/>
          <w:bCs/>
          <w:sz w:val="24"/>
          <w:szCs w:val="24"/>
        </w:rPr>
      </w:pPr>
    </w:p>
    <w:p w14:paraId="6F3488F2" w14:textId="77777777" w:rsidR="0002045A" w:rsidRDefault="0002045A" w:rsidP="0002045A">
      <w:pPr>
        <w:spacing w:line="480" w:lineRule="auto"/>
        <w:rPr>
          <w:rFonts w:ascii="Arial" w:hAnsi="Arial" w:cs="Arial"/>
          <w:b/>
          <w:bCs/>
          <w:sz w:val="24"/>
          <w:szCs w:val="24"/>
        </w:rPr>
      </w:pPr>
    </w:p>
    <w:p w14:paraId="659EB486" w14:textId="77777777" w:rsidR="00FC69FC" w:rsidRDefault="00FC69FC" w:rsidP="0002045A">
      <w:pPr>
        <w:spacing w:line="480" w:lineRule="auto"/>
        <w:rPr>
          <w:rFonts w:ascii="Arial" w:hAnsi="Arial" w:cs="Arial"/>
          <w:b/>
          <w:bCs/>
          <w:sz w:val="24"/>
          <w:szCs w:val="24"/>
        </w:rPr>
      </w:pPr>
    </w:p>
    <w:p w14:paraId="1B6BB8A9" w14:textId="77777777" w:rsidR="00FC69FC" w:rsidRDefault="00FC69FC" w:rsidP="0002045A">
      <w:pPr>
        <w:spacing w:line="480" w:lineRule="auto"/>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5A23A2DF"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w:t>
      </w:r>
      <w:r w:rsidR="00410F41">
        <w:rPr>
          <w:rFonts w:ascii="Arial" w:hAnsi="Arial" w:cs="Arial"/>
          <w:b/>
          <w:bCs/>
        </w:rPr>
        <w:tab/>
      </w:r>
      <w:r>
        <w:rPr>
          <w:rFonts w:ascii="Arial" w:hAnsi="Arial" w:cs="Arial"/>
          <w:b/>
          <w:bCs/>
        </w:rPr>
        <w:t>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14C5BE0E"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8E58EF">
        <w:rPr>
          <w:rFonts w:ascii="Arial" w:hAnsi="Arial" w:cs="Arial"/>
        </w:rPr>
        <w:t>#</w:t>
      </w:r>
      <w:r w:rsidR="002F5670">
        <w:rPr>
          <w:rFonts w:ascii="Arial" w:hAnsi="Arial" w:cs="Arial"/>
        </w:rPr>
        <w:t xml:space="preserve"> </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132D76">
        <w:tc>
          <w:tcPr>
            <w:tcW w:w="3024" w:type="dxa"/>
            <w:shd w:val="clear" w:color="auto" w:fill="93C47D"/>
            <w:tcMar>
              <w:top w:w="100" w:type="dxa"/>
              <w:left w:w="100" w:type="dxa"/>
              <w:bottom w:w="100" w:type="dxa"/>
              <w:right w:w="100" w:type="dxa"/>
            </w:tcMar>
          </w:tcPr>
          <w:p w14:paraId="3B662FC9" w14:textId="77777777" w:rsidR="006B332E" w:rsidRPr="00C544D7" w:rsidRDefault="006B332E" w:rsidP="00132D76">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6B332E" w14:paraId="04FEC78D" w14:textId="77777777" w:rsidTr="00132D76">
        <w:trPr>
          <w:trHeight w:val="420"/>
        </w:trPr>
        <w:tc>
          <w:tcPr>
            <w:tcW w:w="3024" w:type="dxa"/>
            <w:vMerge w:val="restart"/>
            <w:shd w:val="clear" w:color="auto" w:fill="auto"/>
            <w:tcMar>
              <w:top w:w="100" w:type="dxa"/>
              <w:left w:w="100" w:type="dxa"/>
              <w:bottom w:w="100" w:type="dxa"/>
              <w:right w:w="100" w:type="dxa"/>
            </w:tcMar>
          </w:tcPr>
          <w:p w14:paraId="18B9F410" w14:textId="77777777" w:rsidR="006B332E" w:rsidRPr="00C544D7" w:rsidRDefault="006B332E" w:rsidP="00132D76">
            <w:pPr>
              <w:pBdr>
                <w:top w:val="nil"/>
                <w:left w:val="nil"/>
                <w:bottom w:val="nil"/>
                <w:right w:val="nil"/>
                <w:between w:val="nil"/>
              </w:pBdr>
              <w:jc w:val="center"/>
              <w:rPr>
                <w:rFonts w:ascii="Arial" w:hAnsi="Arial" w:cs="Arial"/>
                <w:bCs/>
              </w:rPr>
            </w:pPr>
          </w:p>
          <w:p w14:paraId="30D4C17C" w14:textId="77777777" w:rsidR="006B332E" w:rsidRPr="00C544D7" w:rsidRDefault="006B332E" w:rsidP="00132D76">
            <w:pPr>
              <w:pBdr>
                <w:top w:val="nil"/>
                <w:left w:val="nil"/>
                <w:bottom w:val="nil"/>
                <w:right w:val="nil"/>
                <w:between w:val="nil"/>
              </w:pBdr>
              <w:jc w:val="center"/>
              <w:rPr>
                <w:rFonts w:ascii="Arial" w:hAnsi="Arial" w:cs="Arial"/>
                <w:bCs/>
              </w:rPr>
            </w:pPr>
          </w:p>
          <w:p w14:paraId="0839F7DB" w14:textId="77777777" w:rsidR="006B332E" w:rsidRPr="00C544D7" w:rsidRDefault="006B332E" w:rsidP="00C544D7">
            <w:pPr>
              <w:pBdr>
                <w:top w:val="nil"/>
                <w:left w:val="nil"/>
                <w:bottom w:val="nil"/>
                <w:right w:val="nil"/>
                <w:between w:val="nil"/>
              </w:pBdr>
              <w:rPr>
                <w:rFonts w:ascii="Arial" w:hAnsi="Arial" w:cs="Arial"/>
                <w:bCs/>
              </w:rPr>
            </w:pPr>
          </w:p>
          <w:p w14:paraId="2B193ECB" w14:textId="77777777" w:rsidR="00C544D7" w:rsidRPr="00C544D7" w:rsidRDefault="00C544D7" w:rsidP="00C544D7">
            <w:pPr>
              <w:pBdr>
                <w:top w:val="nil"/>
                <w:left w:val="nil"/>
                <w:bottom w:val="nil"/>
                <w:right w:val="nil"/>
                <w:between w:val="nil"/>
              </w:pBdr>
              <w:rPr>
                <w:rFonts w:ascii="Arial" w:hAnsi="Arial" w:cs="Arial"/>
                <w:bCs/>
              </w:rPr>
            </w:pPr>
          </w:p>
          <w:p w14:paraId="4002A46C" w14:textId="77777777"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Inquiry Management</w:t>
            </w:r>
          </w:p>
          <w:p w14:paraId="32E6497A" w14:textId="2A70AF52"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val="restart"/>
            <w:shd w:val="clear" w:color="auto" w:fill="auto"/>
            <w:tcMar>
              <w:top w:w="100" w:type="dxa"/>
              <w:left w:w="100" w:type="dxa"/>
              <w:bottom w:w="100" w:type="dxa"/>
              <w:right w:w="100" w:type="dxa"/>
            </w:tcMar>
          </w:tcPr>
          <w:p w14:paraId="479D9AA5" w14:textId="77777777" w:rsidR="006B332E" w:rsidRPr="00C544D7" w:rsidRDefault="006B332E" w:rsidP="00132D76">
            <w:pPr>
              <w:pBdr>
                <w:top w:val="nil"/>
                <w:left w:val="nil"/>
                <w:bottom w:val="nil"/>
                <w:right w:val="nil"/>
                <w:between w:val="nil"/>
              </w:pBdr>
              <w:jc w:val="center"/>
              <w:rPr>
                <w:rFonts w:ascii="Arial" w:hAnsi="Arial" w:cs="Arial"/>
                <w:bCs/>
              </w:rPr>
            </w:pPr>
          </w:p>
          <w:p w14:paraId="0442972B" w14:textId="77777777" w:rsidR="006B332E" w:rsidRPr="00C544D7" w:rsidRDefault="006B332E" w:rsidP="00132D76">
            <w:pPr>
              <w:pBdr>
                <w:top w:val="nil"/>
                <w:left w:val="nil"/>
                <w:bottom w:val="nil"/>
                <w:right w:val="nil"/>
                <w:between w:val="nil"/>
              </w:pBdr>
              <w:jc w:val="center"/>
              <w:rPr>
                <w:rFonts w:ascii="Arial" w:hAnsi="Arial" w:cs="Arial"/>
                <w:bCs/>
              </w:rPr>
            </w:pPr>
          </w:p>
          <w:p w14:paraId="387DE938" w14:textId="15FCF341"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Allows admins to see all inquiries made by customers. Allows inquire for a possible reservation or booking</w:t>
            </w:r>
          </w:p>
          <w:p w14:paraId="09ADFD54" w14:textId="1D3294A9" w:rsidR="006B332E" w:rsidRPr="00C544D7" w:rsidRDefault="006B332E" w:rsidP="00132D76">
            <w:pPr>
              <w:pBdr>
                <w:top w:val="nil"/>
                <w:left w:val="nil"/>
                <w:bottom w:val="nil"/>
                <w:right w:val="nil"/>
                <w:between w:val="nil"/>
              </w:pBdr>
              <w:jc w:val="center"/>
              <w:rPr>
                <w:rFonts w:ascii="Arial" w:hAnsi="Arial" w:cs="Arial"/>
                <w:bCs/>
              </w:rPr>
            </w:pPr>
          </w:p>
        </w:tc>
        <w:tc>
          <w:tcPr>
            <w:tcW w:w="3024" w:type="dxa"/>
            <w:shd w:val="clear" w:color="auto" w:fill="auto"/>
            <w:tcMar>
              <w:top w:w="100" w:type="dxa"/>
              <w:left w:w="100" w:type="dxa"/>
              <w:bottom w:w="100" w:type="dxa"/>
              <w:right w:w="100" w:type="dxa"/>
            </w:tcMar>
          </w:tcPr>
          <w:p w14:paraId="72DC3589" w14:textId="47B9AC5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select inquiries and review them.</w:t>
            </w:r>
          </w:p>
        </w:tc>
      </w:tr>
      <w:tr w:rsidR="006B332E" w14:paraId="2CE2950C" w14:textId="77777777" w:rsidTr="00132D76">
        <w:trPr>
          <w:trHeight w:val="420"/>
        </w:trPr>
        <w:tc>
          <w:tcPr>
            <w:tcW w:w="3024" w:type="dxa"/>
            <w:vMerge/>
            <w:shd w:val="clear" w:color="auto" w:fill="auto"/>
            <w:tcMar>
              <w:top w:w="100" w:type="dxa"/>
              <w:left w:w="100" w:type="dxa"/>
              <w:bottom w:w="100" w:type="dxa"/>
              <w:right w:w="100" w:type="dxa"/>
            </w:tcMar>
          </w:tcPr>
          <w:p w14:paraId="3D3A2C96"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7BCD517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0EBABC9D" w14:textId="0E0638D2"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send email confirmation</w:t>
            </w:r>
          </w:p>
        </w:tc>
      </w:tr>
      <w:tr w:rsidR="006B332E" w14:paraId="49260A3B" w14:textId="77777777" w:rsidTr="00132D76">
        <w:trPr>
          <w:trHeight w:val="420"/>
        </w:trPr>
        <w:tc>
          <w:tcPr>
            <w:tcW w:w="3024" w:type="dxa"/>
            <w:vMerge/>
            <w:shd w:val="clear" w:color="auto" w:fill="auto"/>
            <w:tcMar>
              <w:top w:w="100" w:type="dxa"/>
              <w:left w:w="100" w:type="dxa"/>
              <w:bottom w:w="100" w:type="dxa"/>
              <w:right w:w="100" w:type="dxa"/>
            </w:tcMar>
          </w:tcPr>
          <w:p w14:paraId="0B7CC82D"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4D181F8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317DFB7F" w14:textId="123B8935"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say yes or no to inquiries before pushing as a reservation</w:t>
            </w:r>
          </w:p>
        </w:tc>
      </w:tr>
      <w:tr w:rsidR="006B332E" w14:paraId="1B0911A4" w14:textId="77777777" w:rsidTr="00132D76">
        <w:trPr>
          <w:trHeight w:val="420"/>
        </w:trPr>
        <w:tc>
          <w:tcPr>
            <w:tcW w:w="3024" w:type="dxa"/>
            <w:vMerge w:val="restart"/>
            <w:shd w:val="clear" w:color="auto" w:fill="auto"/>
            <w:tcMar>
              <w:top w:w="100" w:type="dxa"/>
              <w:left w:w="100" w:type="dxa"/>
              <w:bottom w:w="100" w:type="dxa"/>
              <w:right w:w="100" w:type="dxa"/>
            </w:tcMar>
          </w:tcPr>
          <w:p w14:paraId="53636421" w14:textId="77777777" w:rsidR="006B332E" w:rsidRPr="00C544D7" w:rsidRDefault="006B332E" w:rsidP="00132D76">
            <w:pPr>
              <w:pBdr>
                <w:top w:val="nil"/>
                <w:left w:val="nil"/>
                <w:bottom w:val="nil"/>
                <w:right w:val="nil"/>
                <w:between w:val="nil"/>
              </w:pBdr>
              <w:jc w:val="center"/>
              <w:rPr>
                <w:rFonts w:ascii="Arial" w:hAnsi="Arial" w:cs="Arial"/>
                <w:bCs/>
              </w:rPr>
            </w:pPr>
          </w:p>
          <w:p w14:paraId="02EC42C3" w14:textId="77777777" w:rsidR="006B332E" w:rsidRPr="00C544D7" w:rsidRDefault="006B332E" w:rsidP="00132D76">
            <w:pPr>
              <w:pBdr>
                <w:top w:val="nil"/>
                <w:left w:val="nil"/>
                <w:bottom w:val="nil"/>
                <w:right w:val="nil"/>
                <w:between w:val="nil"/>
              </w:pBdr>
              <w:rPr>
                <w:rFonts w:ascii="Arial" w:hAnsi="Arial" w:cs="Arial"/>
                <w:bCs/>
              </w:rPr>
            </w:pPr>
          </w:p>
          <w:p w14:paraId="72279D93" w14:textId="77777777" w:rsidR="00C544D7" w:rsidRPr="00C544D7" w:rsidRDefault="00C544D7" w:rsidP="00132D76">
            <w:pPr>
              <w:pBdr>
                <w:top w:val="nil"/>
                <w:left w:val="nil"/>
                <w:bottom w:val="nil"/>
                <w:right w:val="nil"/>
                <w:between w:val="nil"/>
              </w:pBdr>
              <w:rPr>
                <w:rFonts w:ascii="Arial" w:hAnsi="Arial" w:cs="Arial"/>
                <w:bCs/>
              </w:rPr>
            </w:pPr>
          </w:p>
          <w:p w14:paraId="3CC9ECD6" w14:textId="77777777" w:rsidR="006B332E" w:rsidRPr="00C544D7" w:rsidRDefault="006B332E" w:rsidP="00132D76">
            <w:pPr>
              <w:pBdr>
                <w:top w:val="nil"/>
                <w:left w:val="nil"/>
                <w:bottom w:val="nil"/>
                <w:right w:val="nil"/>
                <w:between w:val="nil"/>
              </w:pBdr>
              <w:jc w:val="center"/>
              <w:rPr>
                <w:rFonts w:ascii="Arial" w:hAnsi="Arial" w:cs="Arial"/>
                <w:bCs/>
              </w:rPr>
            </w:pPr>
            <w:r w:rsidRPr="00C544D7">
              <w:rPr>
                <w:rFonts w:ascii="Arial" w:hAnsi="Arial" w:cs="Arial"/>
                <w:bCs/>
              </w:rPr>
              <w:t>Admin Dashboard</w:t>
            </w:r>
          </w:p>
        </w:tc>
        <w:tc>
          <w:tcPr>
            <w:tcW w:w="3024" w:type="dxa"/>
            <w:vMerge w:val="restart"/>
            <w:shd w:val="clear" w:color="auto" w:fill="auto"/>
            <w:tcMar>
              <w:top w:w="100" w:type="dxa"/>
              <w:left w:w="100" w:type="dxa"/>
              <w:bottom w:w="100" w:type="dxa"/>
              <w:right w:w="100" w:type="dxa"/>
            </w:tcMar>
          </w:tcPr>
          <w:p w14:paraId="068E1B5E" w14:textId="77777777" w:rsidR="006B332E" w:rsidRPr="00C544D7" w:rsidRDefault="006B332E" w:rsidP="00132D76">
            <w:pPr>
              <w:pBdr>
                <w:top w:val="nil"/>
                <w:left w:val="nil"/>
                <w:bottom w:val="nil"/>
                <w:right w:val="nil"/>
                <w:between w:val="nil"/>
              </w:pBdr>
              <w:rPr>
                <w:rFonts w:ascii="Arial" w:hAnsi="Arial" w:cs="Arial"/>
                <w:bCs/>
              </w:rPr>
            </w:pPr>
          </w:p>
          <w:p w14:paraId="6A37F6D8" w14:textId="77777777" w:rsidR="00C544D7" w:rsidRPr="00C544D7" w:rsidRDefault="00C544D7" w:rsidP="00132D76">
            <w:pPr>
              <w:pBdr>
                <w:top w:val="nil"/>
                <w:left w:val="nil"/>
                <w:bottom w:val="nil"/>
                <w:right w:val="nil"/>
                <w:between w:val="nil"/>
              </w:pBdr>
              <w:rPr>
                <w:rFonts w:ascii="Arial" w:hAnsi="Arial" w:cs="Arial"/>
                <w:bCs/>
              </w:rPr>
            </w:pPr>
          </w:p>
          <w:p w14:paraId="14BC951B" w14:textId="13F566BF"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Enables admins to view booked and available dates and generate reports.</w:t>
            </w:r>
          </w:p>
        </w:tc>
        <w:tc>
          <w:tcPr>
            <w:tcW w:w="3024" w:type="dxa"/>
            <w:shd w:val="clear" w:color="auto" w:fill="auto"/>
            <w:tcMar>
              <w:top w:w="100" w:type="dxa"/>
              <w:left w:w="100" w:type="dxa"/>
              <w:bottom w:w="100" w:type="dxa"/>
              <w:right w:w="100" w:type="dxa"/>
            </w:tcMar>
          </w:tcPr>
          <w:p w14:paraId="21B0E9E1" w14:textId="276F07E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view an overview of reservation status (e.g., booked, available).</w:t>
            </w:r>
          </w:p>
        </w:tc>
      </w:tr>
      <w:tr w:rsidR="006B332E" w14:paraId="2090A89D" w14:textId="77777777" w:rsidTr="00132D76">
        <w:trPr>
          <w:trHeight w:val="420"/>
        </w:trPr>
        <w:tc>
          <w:tcPr>
            <w:tcW w:w="3024" w:type="dxa"/>
            <w:vMerge/>
            <w:shd w:val="clear" w:color="auto" w:fill="auto"/>
            <w:tcMar>
              <w:top w:w="100" w:type="dxa"/>
              <w:left w:w="100" w:type="dxa"/>
              <w:bottom w:w="100" w:type="dxa"/>
              <w:right w:w="100" w:type="dxa"/>
            </w:tcMar>
          </w:tcPr>
          <w:p w14:paraId="45F67D32"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1C2DBEFC"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22047887" w14:textId="740BE061"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generate reports for specific months or years.</w:t>
            </w:r>
          </w:p>
        </w:tc>
      </w:tr>
    </w:tbl>
    <w:p w14:paraId="1217E1AF" w14:textId="77777777" w:rsidR="006B332E" w:rsidRDefault="006B332E" w:rsidP="006B332E">
      <w:pPr>
        <w:spacing w:line="360" w:lineRule="auto"/>
        <w:ind w:right="856"/>
        <w:rPr>
          <w:b/>
        </w:rPr>
      </w:pPr>
    </w:p>
    <w:p w14:paraId="6751D656" w14:textId="032C5990" w:rsidR="006B332E" w:rsidRPr="006B332E" w:rsidRDefault="008E58EF" w:rsidP="008E58EF">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1FFDC67E" w14:textId="77777777" w:rsidR="006B332E" w:rsidRDefault="006B332E" w:rsidP="006B332E">
      <w:pPr>
        <w:spacing w:line="480" w:lineRule="auto"/>
        <w:rPr>
          <w:rFonts w:ascii="Arial" w:hAnsi="Arial" w:cs="Arial"/>
          <w:sz w:val="24"/>
          <w:szCs w:val="24"/>
        </w:rPr>
      </w:pPr>
    </w:p>
    <w:p w14:paraId="1783FD22" w14:textId="77777777" w:rsidR="00C544D7" w:rsidRDefault="00C544D7" w:rsidP="006B332E">
      <w:pPr>
        <w:spacing w:line="480" w:lineRule="auto"/>
        <w:rPr>
          <w:rFonts w:ascii="Arial" w:hAnsi="Arial" w:cs="Arial"/>
          <w:sz w:val="24"/>
          <w:szCs w:val="24"/>
        </w:rPr>
      </w:pPr>
    </w:p>
    <w:p w14:paraId="21AB4B6D" w14:textId="77777777" w:rsidR="00C544D7" w:rsidRDefault="00C544D7" w:rsidP="006B332E">
      <w:pPr>
        <w:spacing w:line="480" w:lineRule="auto"/>
        <w:rPr>
          <w:rFonts w:ascii="Arial" w:hAnsi="Arial" w:cs="Arial"/>
          <w:sz w:val="24"/>
          <w:szCs w:val="24"/>
        </w:rPr>
      </w:pPr>
    </w:p>
    <w:p w14:paraId="7CE48341" w14:textId="77777777" w:rsidR="00C544D7" w:rsidRDefault="00C544D7" w:rsidP="006B332E">
      <w:pPr>
        <w:spacing w:line="480" w:lineRule="auto"/>
        <w:rPr>
          <w:rFonts w:ascii="Arial" w:hAnsi="Arial" w:cs="Arial"/>
          <w:sz w:val="24"/>
          <w:szCs w:val="24"/>
        </w:rPr>
      </w:pPr>
    </w:p>
    <w:p w14:paraId="6A4A5CB9" w14:textId="77777777" w:rsidR="0012102F" w:rsidRDefault="0012102F" w:rsidP="006B332E">
      <w:pPr>
        <w:spacing w:line="480" w:lineRule="auto"/>
        <w:rPr>
          <w:rFonts w:ascii="Arial" w:hAnsi="Arial" w:cs="Arial"/>
          <w:sz w:val="24"/>
          <w:szCs w:val="24"/>
        </w:rPr>
      </w:pP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lastRenderedPageBreak/>
        <w:t>3.1.2</w:t>
      </w:r>
      <w:r w:rsidR="007D1957">
        <w:rPr>
          <w:rFonts w:ascii="Arial" w:hAnsi="Arial" w:cs="Arial"/>
          <w:b/>
          <w:bCs/>
        </w:rPr>
        <w:t>.</w:t>
      </w:r>
      <w:r w:rsidRPr="00C544D7">
        <w:rPr>
          <w:rFonts w:ascii="Arial" w:hAnsi="Arial" w:cs="Arial"/>
          <w:b/>
          <w:bCs/>
        </w:rPr>
        <w:t xml:space="preserve"> Use Case Diagram</w:t>
      </w:r>
    </w:p>
    <w:p w14:paraId="0301EB95" w14:textId="7EED8712"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7D1957" w:rsidRPr="007D1957">
        <w:rPr>
          <w:rFonts w:ascii="Arial" w:hAnsi="Arial" w:cs="Arial"/>
        </w:rPr>
        <w:t>#. Admin Side</w:t>
      </w:r>
    </w:p>
    <w:p w14:paraId="1C379D8F" w14:textId="1D9BB218"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06C564F3" w:rsidR="007D1957" w:rsidRDefault="007D1957" w:rsidP="00C544D7">
      <w:pPr>
        <w:spacing w:line="480" w:lineRule="auto"/>
        <w:rPr>
          <w:rFonts w:ascii="Arial" w:hAnsi="Arial" w:cs="Arial"/>
        </w:rPr>
      </w:pPr>
      <w:r>
        <w:rPr>
          <w:rFonts w:ascii="Arial" w:hAnsi="Arial" w:cs="Arial"/>
        </w:rPr>
        <w:tab/>
        <w:t xml:space="preserve">Figure #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01DA6007" w:rsidR="007D1957" w:rsidRDefault="007D1957" w:rsidP="00C544D7">
      <w:pPr>
        <w:spacing w:line="480" w:lineRule="auto"/>
        <w:rPr>
          <w:rFonts w:ascii="Arial" w:hAnsi="Arial" w:cs="Arial"/>
        </w:rPr>
      </w:pPr>
      <w:r>
        <w:rPr>
          <w:rFonts w:ascii="Arial" w:hAnsi="Arial" w:cs="Arial"/>
        </w:rPr>
        <w:tab/>
        <w:t>Figure #. Patron Side</w:t>
      </w:r>
      <w:r w:rsidR="002C38EB">
        <w:rPr>
          <w:rFonts w:ascii="Arial" w:hAnsi="Arial" w:cs="Arial"/>
        </w:rPr>
        <w:t xml:space="preserve"> </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6C5A7F38" wp14:editId="1AB19292">
            <wp:extent cx="5753100" cy="2849880"/>
            <wp:effectExtent l="0" t="0" r="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6280" cy="2856409"/>
                    </a:xfrm>
                    <a:prstGeom prst="rect">
                      <a:avLst/>
                    </a:prstGeom>
                    <a:noFill/>
                    <a:ln>
                      <a:noFill/>
                    </a:ln>
                  </pic:spPr>
                </pic:pic>
              </a:graphicData>
            </a:graphic>
          </wp:inline>
        </w:drawing>
      </w:r>
    </w:p>
    <w:p w14:paraId="5D0B431C" w14:textId="766208D2" w:rsidR="007D1957" w:rsidRDefault="007D1957" w:rsidP="00C544D7">
      <w:pPr>
        <w:spacing w:line="480" w:lineRule="auto"/>
        <w:rPr>
          <w:rFonts w:ascii="Arial" w:hAnsi="Arial" w:cs="Arial"/>
        </w:rPr>
      </w:pPr>
      <w:r>
        <w:rPr>
          <w:rFonts w:ascii="Arial" w:hAnsi="Arial" w:cs="Arial"/>
        </w:rPr>
        <w:lastRenderedPageBreak/>
        <w:tab/>
        <w:t xml:space="preserve">Figure #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632DD97C" w:rsidR="00A47A22" w:rsidRPr="00A47A22" w:rsidRDefault="00A47A22" w:rsidP="00A47A22">
      <w:pPr>
        <w:spacing w:line="480" w:lineRule="auto"/>
        <w:jc w:val="center"/>
        <w:rPr>
          <w:rFonts w:ascii="Arial" w:hAnsi="Arial" w:cs="Arial"/>
        </w:rPr>
      </w:pPr>
      <w:r w:rsidRPr="00A47A22">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3C797108" w14:textId="77777777" w:rsidTr="00A47A22">
        <w:tc>
          <w:tcPr>
            <w:tcW w:w="359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766EAE13"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p>
        </w:tc>
        <w:tc>
          <w:tcPr>
            <w:tcW w:w="548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786E" w14:textId="77777777" w:rsidR="00A47A22" w:rsidRDefault="00A47A22" w:rsidP="00A47A22">
            <w:pPr>
              <w:spacing w:line="480" w:lineRule="auto"/>
              <w:jc w:val="center"/>
              <w:rPr>
                <w:rFonts w:ascii="Arial" w:hAnsi="Arial" w:cs="Arial"/>
              </w:rPr>
            </w:pPr>
          </w:p>
          <w:p w14:paraId="69FFBC08" w14:textId="77777777" w:rsidR="00A47A22" w:rsidRDefault="00A47A22" w:rsidP="00A47A22">
            <w:pPr>
              <w:spacing w:line="480" w:lineRule="auto"/>
              <w:jc w:val="center"/>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t>Preconditions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A47A22" w:rsidRPr="00A47A22" w14:paraId="72C9F75D" w14:textId="77777777" w:rsidTr="00A47A22">
        <w:trPr>
          <w:trHeight w:val="420"/>
        </w:trPr>
        <w:tc>
          <w:tcPr>
            <w:tcW w:w="35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A47A22" w:rsidRPr="00A47A22" w:rsidRDefault="00A47A22"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BEC8" w14:textId="041D6EB1" w:rsidR="00A47A22" w:rsidRPr="00A47A22" w:rsidRDefault="00A47A22" w:rsidP="00A47A22">
            <w:pPr>
              <w:spacing w:line="480" w:lineRule="auto"/>
              <w:jc w:val="center"/>
              <w:rPr>
                <w:rFonts w:ascii="Arial" w:hAnsi="Arial" w:cs="Arial"/>
              </w:rPr>
            </w:pPr>
            <w:r w:rsidRPr="00A47A22">
              <w:rPr>
                <w:rFonts w:ascii="Arial" w:hAnsi="Arial" w:cs="Arial"/>
              </w:rPr>
              <w:t>1. Admin logs into the system.</w:t>
            </w:r>
          </w:p>
        </w:tc>
      </w:tr>
      <w:tr w:rsidR="00A47A22" w:rsidRPr="00A47A22" w14:paraId="78C5815C"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9239C8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B6B0" w14:textId="25CC8484" w:rsidR="00A47A22" w:rsidRPr="00A47A22" w:rsidRDefault="00A47A22" w:rsidP="00A47A22">
            <w:pPr>
              <w:spacing w:line="480" w:lineRule="auto"/>
              <w:jc w:val="center"/>
              <w:rPr>
                <w:rFonts w:ascii="Arial" w:hAnsi="Arial" w:cs="Arial"/>
              </w:rPr>
            </w:pPr>
            <w:r w:rsidRPr="00A47A22">
              <w:rPr>
                <w:rFonts w:ascii="Arial" w:hAnsi="Arial" w:cs="Arial"/>
              </w:rPr>
              <w:t>2. Admin navigates to the reservation management dashboard.</w:t>
            </w:r>
          </w:p>
        </w:tc>
      </w:tr>
      <w:tr w:rsidR="00A47A22" w:rsidRPr="00A47A22" w14:paraId="0EA1FEAD"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C00975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B441" w14:textId="51EF7177" w:rsidR="00A47A22" w:rsidRPr="00A47A22" w:rsidRDefault="00A47A22" w:rsidP="00A47A22">
            <w:pPr>
              <w:spacing w:line="480" w:lineRule="auto"/>
              <w:jc w:val="center"/>
              <w:rPr>
                <w:rFonts w:ascii="Arial" w:hAnsi="Arial" w:cs="Arial"/>
              </w:rPr>
            </w:pPr>
            <w:r w:rsidRPr="00A47A22">
              <w:rPr>
                <w:rFonts w:ascii="Arial" w:hAnsi="Arial" w:cs="Arial"/>
              </w:rPr>
              <w:t>3. Admin views booked and available dates.</w:t>
            </w:r>
          </w:p>
        </w:tc>
      </w:tr>
      <w:tr w:rsidR="00A47A22" w:rsidRPr="00A47A22" w14:paraId="6A373D95"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77B3FD40"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6840" w14:textId="14D295D3" w:rsidR="00A47A22" w:rsidRPr="00A47A22" w:rsidRDefault="00A47A22"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pPr>
              <w:pStyle w:val="ListParagraph"/>
              <w:numPr>
                <w:ilvl w:val="0"/>
                <w:numId w:val="2"/>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7A0CBF1A" w:rsidR="00A47A22" w:rsidRDefault="00A47A22" w:rsidP="00A47A22">
      <w:pPr>
        <w:ind w:firstLine="720"/>
        <w:rPr>
          <w:rFonts w:ascii="Arial" w:hAnsi="Arial" w:cs="Arial"/>
        </w:rPr>
      </w:pPr>
      <w:r w:rsidRPr="00A47A22">
        <w:rPr>
          <w:rFonts w:ascii="Arial" w:hAnsi="Arial" w:cs="Arial"/>
        </w:rPr>
        <w:lastRenderedPageBreak/>
        <w:t>Continuation to Table #</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72C2A496" w:rsidR="00A47A22" w:rsidRDefault="005C09D7" w:rsidP="005C09D7">
      <w:pPr>
        <w:spacing w:line="480" w:lineRule="auto"/>
        <w:jc w:val="center"/>
        <w:rPr>
          <w:rFonts w:ascii="Arial" w:hAnsi="Arial" w:cs="Arial"/>
        </w:rPr>
      </w:pPr>
      <w:r>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pPr>
              <w:pStyle w:val="ListParagraph"/>
              <w:numPr>
                <w:ilvl w:val="0"/>
                <w:numId w:val="3"/>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F35EE5" w:rsidR="005C09D7" w:rsidRDefault="005C09D7" w:rsidP="005C09D7">
      <w:pPr>
        <w:ind w:firstLine="720"/>
      </w:pPr>
      <w:r>
        <w:lastRenderedPageBreak/>
        <w:t>Continuation to Table #</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411FF76" w:rsidR="005C09D7" w:rsidRDefault="005C09D7" w:rsidP="005C09D7">
      <w:pPr>
        <w:spacing w:line="480" w:lineRule="auto"/>
        <w:jc w:val="center"/>
        <w:rPr>
          <w:rFonts w:ascii="Arial" w:hAnsi="Arial" w:cs="Arial"/>
        </w:rPr>
      </w:pPr>
      <w:r>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132D76">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132D76">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132D76">
            <w:pPr>
              <w:spacing w:line="480" w:lineRule="auto"/>
              <w:jc w:val="center"/>
              <w:rPr>
                <w:rFonts w:ascii="Arial" w:hAnsi="Arial" w:cs="Arial"/>
              </w:rPr>
            </w:pPr>
          </w:p>
          <w:p w14:paraId="01F5BD78" w14:textId="479B24CA" w:rsidR="005C09D7" w:rsidRPr="005C09D7" w:rsidRDefault="005C09D7"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132D76">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132D76">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132D76">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132D76">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132D76">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132D76">
            <w:pPr>
              <w:spacing w:line="480" w:lineRule="auto"/>
              <w:jc w:val="center"/>
              <w:rPr>
                <w:rFonts w:ascii="Arial" w:hAnsi="Arial" w:cs="Arial"/>
              </w:rPr>
            </w:pPr>
            <w:r w:rsidRPr="005C09D7">
              <w:rPr>
                <w:rFonts w:ascii="Arial" w:hAnsi="Arial" w:cs="Arial"/>
              </w:rPr>
              <w:t>Customer inquiries are marked as reviewed/responded to.</w:t>
            </w:r>
          </w:p>
        </w:tc>
      </w:tr>
    </w:tbl>
    <w:p w14:paraId="159BD285" w14:textId="648DFE62" w:rsidR="005C09D7" w:rsidRDefault="005C09D7" w:rsidP="005C09D7"/>
    <w:p w14:paraId="1EA1D914" w14:textId="77777777" w:rsidR="005C09D7" w:rsidRDefault="005C09D7" w:rsidP="005C09D7">
      <w:pPr>
        <w:spacing w:line="480" w:lineRule="auto"/>
        <w:rPr>
          <w:rFonts w:ascii="Arial" w:hAnsi="Arial" w:cs="Arial"/>
        </w:rPr>
      </w:pPr>
    </w:p>
    <w:p w14:paraId="425BF118" w14:textId="77777777" w:rsidR="00B41F6A" w:rsidRDefault="00B41F6A" w:rsidP="005C09D7">
      <w:pPr>
        <w:spacing w:line="480" w:lineRule="auto"/>
        <w:rPr>
          <w:rFonts w:ascii="Arial" w:hAnsi="Arial" w:cs="Arial"/>
        </w:rPr>
      </w:pPr>
    </w:p>
    <w:p w14:paraId="29BAB2EB" w14:textId="77777777" w:rsidR="00B41F6A" w:rsidRDefault="00B41F6A" w:rsidP="005C09D7">
      <w:pPr>
        <w:spacing w:line="480" w:lineRule="auto"/>
        <w:rPr>
          <w:rFonts w:ascii="Arial" w:hAnsi="Arial" w:cs="Arial"/>
        </w:rPr>
      </w:pPr>
    </w:p>
    <w:p w14:paraId="025377D9" w14:textId="77777777" w:rsidR="00B41F6A" w:rsidRDefault="00B41F6A" w:rsidP="005C09D7">
      <w:pPr>
        <w:spacing w:line="480" w:lineRule="auto"/>
        <w:rPr>
          <w:rFonts w:ascii="Arial" w:hAnsi="Arial" w:cs="Arial"/>
        </w:rPr>
      </w:pPr>
    </w:p>
    <w:p w14:paraId="5CD7C0F1" w14:textId="77777777" w:rsidR="001F4641" w:rsidRDefault="001F4641" w:rsidP="005C09D7">
      <w:pPr>
        <w:spacing w:line="480" w:lineRule="auto"/>
        <w:rPr>
          <w:rFonts w:ascii="Arial" w:hAnsi="Arial" w:cs="Arial"/>
        </w:rPr>
      </w:pPr>
    </w:p>
    <w:p w14:paraId="6D6461EC" w14:textId="5B747101" w:rsidR="00B41F6A" w:rsidRDefault="00B41F6A" w:rsidP="00B41F6A">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132D76">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132D76">
            <w:pPr>
              <w:spacing w:line="480" w:lineRule="auto"/>
              <w:jc w:val="center"/>
              <w:rPr>
                <w:rFonts w:ascii="Arial" w:hAnsi="Arial" w:cs="Arial"/>
              </w:rPr>
            </w:pPr>
            <w:r w:rsidRPr="00B41F6A">
              <w:rPr>
                <w:rFonts w:ascii="Arial" w:hAnsi="Arial" w:cs="Arial"/>
              </w:rPr>
              <w:t>Patron</w:t>
            </w:r>
          </w:p>
        </w:tc>
      </w:tr>
      <w:tr w:rsidR="00B41F6A" w:rsidRPr="005C09D7" w14:paraId="7AF2D486"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132D76">
            <w:pPr>
              <w:spacing w:line="480" w:lineRule="auto"/>
              <w:jc w:val="center"/>
              <w:rPr>
                <w:rFonts w:ascii="Arial" w:hAnsi="Arial" w:cs="Arial"/>
              </w:rPr>
            </w:pPr>
          </w:p>
          <w:p w14:paraId="636FF931" w14:textId="63D8FBE8" w:rsidR="00B41F6A" w:rsidRPr="005C09D7" w:rsidRDefault="00B41F6A"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132D76">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132D76">
            <w:pPr>
              <w:spacing w:line="480" w:lineRule="auto"/>
              <w:jc w:val="center"/>
              <w:rPr>
                <w:rFonts w:ascii="Arial" w:hAnsi="Arial" w:cs="Arial"/>
              </w:rPr>
            </w:pPr>
          </w:p>
          <w:p w14:paraId="59B38F4B" w14:textId="77777777" w:rsidR="00B41F6A" w:rsidRPr="005C09D7" w:rsidRDefault="00B41F6A"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132D76">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132D76">
            <w:pPr>
              <w:spacing w:line="480" w:lineRule="auto"/>
              <w:jc w:val="center"/>
              <w:rPr>
                <w:rFonts w:ascii="Arial" w:hAnsi="Arial" w:cs="Arial"/>
              </w:rPr>
            </w:pPr>
          </w:p>
          <w:p w14:paraId="7EA50099" w14:textId="77777777" w:rsidR="00B41F6A" w:rsidRDefault="00B41F6A" w:rsidP="00132D76">
            <w:pPr>
              <w:spacing w:line="480" w:lineRule="auto"/>
              <w:jc w:val="center"/>
              <w:rPr>
                <w:rFonts w:ascii="Arial" w:hAnsi="Arial" w:cs="Arial"/>
              </w:rPr>
            </w:pPr>
            <w:r w:rsidRPr="005C09D7">
              <w:rPr>
                <w:rFonts w:ascii="Arial" w:hAnsi="Arial" w:cs="Arial"/>
              </w:rPr>
              <w:br/>
            </w:r>
          </w:p>
          <w:p w14:paraId="52F4D353" w14:textId="1331F587" w:rsidR="00B41F6A" w:rsidRPr="005C09D7" w:rsidRDefault="00B41F6A"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132D76">
            <w:pPr>
              <w:spacing w:line="480" w:lineRule="auto"/>
              <w:jc w:val="center"/>
              <w:rPr>
                <w:rFonts w:ascii="Arial" w:hAnsi="Arial" w:cs="Arial"/>
              </w:rPr>
            </w:pPr>
            <w:r w:rsidRPr="005C09D7">
              <w:rPr>
                <w:rFonts w:ascii="Arial" w:hAnsi="Arial" w:cs="Arial"/>
              </w:rPr>
              <w:t xml:space="preserve">1. </w:t>
            </w:r>
            <w:r w:rsidRPr="00B41F6A">
              <w:rPr>
                <w:rFonts w:ascii="Arial" w:hAnsi="Arial" w:cs="Arial"/>
              </w:rPr>
              <w:t>Patron accesses the reservation interface.</w:t>
            </w:r>
          </w:p>
        </w:tc>
      </w:tr>
      <w:tr w:rsidR="00B41F6A" w:rsidRPr="005C09D7" w14:paraId="180E6918" w14:textId="77777777" w:rsidTr="00132D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132D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132D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132D76">
            <w:pPr>
              <w:spacing w:line="480" w:lineRule="auto"/>
              <w:jc w:val="center"/>
              <w:rPr>
                <w:rFonts w:ascii="Arial" w:hAnsi="Arial" w:cs="Arial"/>
              </w:rPr>
            </w:pPr>
            <w:r w:rsidRPr="001F4641">
              <w:rPr>
                <w:rFonts w:ascii="Arial" w:hAnsi="Arial" w:cs="Arial"/>
              </w:rPr>
              <w:t>Reservation is successfully saved in the system.</w:t>
            </w:r>
          </w:p>
        </w:tc>
      </w:tr>
    </w:tbl>
    <w:p w14:paraId="75D4A573" w14:textId="77777777" w:rsidR="00B41F6A" w:rsidRDefault="00B41F6A" w:rsidP="00B41F6A">
      <w:pPr>
        <w:spacing w:line="480" w:lineRule="auto"/>
        <w:rPr>
          <w:rFonts w:ascii="Arial" w:hAnsi="Arial" w:cs="Arial"/>
        </w:rPr>
      </w:pPr>
    </w:p>
    <w:p w14:paraId="3BD170C6" w14:textId="77777777" w:rsidR="001F4641" w:rsidRDefault="001F4641" w:rsidP="00B41F6A">
      <w:pPr>
        <w:spacing w:line="480" w:lineRule="auto"/>
        <w:rPr>
          <w:rFonts w:ascii="Arial" w:hAnsi="Arial" w:cs="Arial"/>
        </w:rPr>
      </w:pPr>
    </w:p>
    <w:p w14:paraId="6E848EDE" w14:textId="77777777" w:rsidR="001F4641" w:rsidRDefault="001F4641" w:rsidP="00B41F6A">
      <w:pPr>
        <w:spacing w:line="480" w:lineRule="auto"/>
        <w:rPr>
          <w:rFonts w:ascii="Arial" w:hAnsi="Arial" w:cs="Arial"/>
        </w:rPr>
      </w:pPr>
    </w:p>
    <w:p w14:paraId="6CC73CE8" w14:textId="77777777" w:rsidR="001F4641" w:rsidRDefault="001F4641" w:rsidP="00B41F6A">
      <w:pPr>
        <w:spacing w:line="480" w:lineRule="auto"/>
        <w:rPr>
          <w:rFonts w:ascii="Arial" w:hAnsi="Arial" w:cs="Arial"/>
        </w:rPr>
      </w:pPr>
    </w:p>
    <w:p w14:paraId="54FE45CB" w14:textId="65D9CEDB"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132D76">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5AF27920"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132D76">
            <w:pPr>
              <w:spacing w:line="480" w:lineRule="auto"/>
              <w:jc w:val="center"/>
              <w:rPr>
                <w:rFonts w:ascii="Arial" w:hAnsi="Arial" w:cs="Arial"/>
              </w:rPr>
            </w:pPr>
          </w:p>
          <w:p w14:paraId="043620F0"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132D76">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132D76">
            <w:pPr>
              <w:spacing w:line="480" w:lineRule="auto"/>
              <w:jc w:val="center"/>
              <w:rPr>
                <w:rFonts w:ascii="Arial" w:hAnsi="Arial" w:cs="Arial"/>
              </w:rPr>
            </w:pPr>
          </w:p>
          <w:p w14:paraId="2242B027" w14:textId="603568B2" w:rsidR="001F4641" w:rsidRDefault="001F4641" w:rsidP="00132D76">
            <w:pPr>
              <w:spacing w:line="480" w:lineRule="auto"/>
              <w:jc w:val="center"/>
              <w:rPr>
                <w:rFonts w:ascii="Arial" w:hAnsi="Arial" w:cs="Arial"/>
              </w:rPr>
            </w:pPr>
          </w:p>
          <w:p w14:paraId="736C817C"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132D76">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132D76">
            <w:pPr>
              <w:spacing w:line="480" w:lineRule="auto"/>
              <w:jc w:val="center"/>
              <w:rPr>
                <w:rFonts w:ascii="Arial" w:hAnsi="Arial" w:cs="Arial"/>
              </w:rPr>
            </w:pPr>
            <w:r>
              <w:rPr>
                <w:rFonts w:ascii="Arial" w:hAnsi="Arial" w:cs="Arial"/>
              </w:rPr>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132D76">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132D76">
            <w:pPr>
              <w:spacing w:line="480" w:lineRule="auto"/>
              <w:jc w:val="center"/>
              <w:rPr>
                <w:rFonts w:ascii="Arial" w:hAnsi="Arial" w:cs="Arial"/>
              </w:rPr>
            </w:pPr>
            <w:r w:rsidRPr="001F4641">
              <w:rPr>
                <w:rFonts w:ascii="Arial" w:hAnsi="Arial" w:cs="Arial"/>
              </w:rPr>
              <w:t>Reservation details are displayed.</w:t>
            </w:r>
          </w:p>
        </w:tc>
      </w:tr>
    </w:tbl>
    <w:p w14:paraId="3DBA235A" w14:textId="77777777" w:rsidR="001F4641" w:rsidRDefault="001F4641" w:rsidP="001F4641">
      <w:pPr>
        <w:spacing w:line="480" w:lineRule="auto"/>
        <w:rPr>
          <w:rFonts w:ascii="Arial" w:hAnsi="Arial" w:cs="Arial"/>
        </w:rPr>
      </w:pPr>
    </w:p>
    <w:p w14:paraId="3372ADAE" w14:textId="77777777" w:rsidR="001F4641" w:rsidRDefault="001F4641" w:rsidP="001F4641">
      <w:pPr>
        <w:spacing w:line="480" w:lineRule="auto"/>
        <w:rPr>
          <w:rFonts w:ascii="Arial" w:hAnsi="Arial" w:cs="Arial"/>
        </w:rPr>
      </w:pPr>
    </w:p>
    <w:p w14:paraId="6065FAEE" w14:textId="77777777" w:rsidR="001F4641" w:rsidRDefault="001F4641" w:rsidP="001F4641">
      <w:pPr>
        <w:spacing w:line="480" w:lineRule="auto"/>
        <w:rPr>
          <w:rFonts w:ascii="Arial" w:hAnsi="Arial" w:cs="Arial"/>
        </w:rPr>
      </w:pPr>
    </w:p>
    <w:p w14:paraId="2F669479" w14:textId="77777777" w:rsidR="001F4641" w:rsidRDefault="001F4641" w:rsidP="001F4641">
      <w:pPr>
        <w:spacing w:line="480" w:lineRule="auto"/>
        <w:rPr>
          <w:rFonts w:ascii="Arial" w:hAnsi="Arial" w:cs="Arial"/>
        </w:rPr>
      </w:pPr>
    </w:p>
    <w:p w14:paraId="6BB69B36" w14:textId="77777777" w:rsidR="001F4641" w:rsidRDefault="001F4641" w:rsidP="001F4641">
      <w:pPr>
        <w:spacing w:line="480" w:lineRule="auto"/>
        <w:rPr>
          <w:rFonts w:ascii="Arial" w:hAnsi="Arial" w:cs="Arial"/>
        </w:rPr>
      </w:pPr>
    </w:p>
    <w:p w14:paraId="1AD4DAA0" w14:textId="77777777" w:rsidR="001F4641" w:rsidRDefault="001F4641" w:rsidP="001F4641">
      <w:pPr>
        <w:spacing w:line="480" w:lineRule="auto"/>
        <w:rPr>
          <w:rFonts w:ascii="Arial" w:hAnsi="Arial" w:cs="Arial"/>
        </w:rPr>
      </w:pPr>
    </w:p>
    <w:p w14:paraId="470A7389" w14:textId="77777777" w:rsidR="001F4641" w:rsidRDefault="001F4641" w:rsidP="001F4641">
      <w:pPr>
        <w:spacing w:line="480" w:lineRule="auto"/>
        <w:rPr>
          <w:rFonts w:ascii="Arial" w:hAnsi="Arial" w:cs="Arial"/>
        </w:rPr>
      </w:pPr>
    </w:p>
    <w:p w14:paraId="3888DA88" w14:textId="0AD5BFBE"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132D76">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132D76">
            <w:pPr>
              <w:spacing w:line="480" w:lineRule="auto"/>
              <w:jc w:val="center"/>
              <w:rPr>
                <w:rFonts w:ascii="Arial" w:hAnsi="Arial" w:cs="Arial"/>
              </w:rPr>
            </w:pPr>
          </w:p>
          <w:p w14:paraId="24542713"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132D76">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r w:rsidR="001F4641" w:rsidRPr="001F4641" w14:paraId="39C908DC"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132D76">
            <w:pPr>
              <w:spacing w:line="480" w:lineRule="auto"/>
              <w:jc w:val="center"/>
              <w:rPr>
                <w:rFonts w:ascii="Arial" w:hAnsi="Arial" w:cs="Arial"/>
              </w:rPr>
            </w:pPr>
          </w:p>
          <w:p w14:paraId="7A3DF6A0" w14:textId="77777777" w:rsidR="001F4641" w:rsidRDefault="001F4641" w:rsidP="00132D76">
            <w:pPr>
              <w:spacing w:line="480" w:lineRule="auto"/>
              <w:jc w:val="center"/>
              <w:rPr>
                <w:rFonts w:ascii="Arial" w:hAnsi="Arial" w:cs="Arial"/>
              </w:rPr>
            </w:pPr>
          </w:p>
          <w:p w14:paraId="4F48A296" w14:textId="77777777" w:rsidR="001F4641" w:rsidRDefault="001F4641" w:rsidP="00132D76">
            <w:pPr>
              <w:spacing w:line="480" w:lineRule="auto"/>
              <w:jc w:val="center"/>
              <w:rPr>
                <w:rFonts w:ascii="Arial" w:hAnsi="Arial" w:cs="Arial"/>
              </w:rPr>
            </w:pPr>
          </w:p>
          <w:p w14:paraId="362B4D2A" w14:textId="451EF2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132D76">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132D76">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132D76">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695E518B" w14:textId="77777777" w:rsidR="001F4641" w:rsidRDefault="001F4641" w:rsidP="001F4641">
      <w:pPr>
        <w:spacing w:line="480" w:lineRule="auto"/>
        <w:rPr>
          <w:rFonts w:ascii="Arial" w:hAnsi="Arial" w:cs="Arial"/>
        </w:rPr>
      </w:pPr>
    </w:p>
    <w:p w14:paraId="04000078" w14:textId="77777777" w:rsidR="001F4641" w:rsidRDefault="001F4641" w:rsidP="001F4641">
      <w:pPr>
        <w:spacing w:line="480" w:lineRule="auto"/>
        <w:rPr>
          <w:rFonts w:ascii="Arial" w:hAnsi="Arial" w:cs="Arial"/>
        </w:rPr>
      </w:pPr>
    </w:p>
    <w:p w14:paraId="28D2C455" w14:textId="77777777" w:rsidR="001F4641" w:rsidRDefault="001F4641" w:rsidP="001F4641">
      <w:pPr>
        <w:spacing w:line="480" w:lineRule="auto"/>
        <w:rPr>
          <w:rFonts w:ascii="Arial" w:hAnsi="Arial" w:cs="Arial"/>
        </w:rPr>
      </w:pPr>
    </w:p>
    <w:p w14:paraId="1FE8748F" w14:textId="77777777" w:rsidR="001F4641" w:rsidRDefault="001F4641" w:rsidP="001F4641">
      <w:pPr>
        <w:spacing w:line="480" w:lineRule="auto"/>
        <w:rPr>
          <w:rFonts w:ascii="Arial" w:hAnsi="Arial" w:cs="Arial"/>
        </w:rPr>
      </w:pPr>
    </w:p>
    <w:p w14:paraId="3FE36902" w14:textId="77777777" w:rsidR="001F4641" w:rsidRDefault="001F4641" w:rsidP="001F4641">
      <w:pPr>
        <w:spacing w:line="480" w:lineRule="auto"/>
        <w:rPr>
          <w:rFonts w:ascii="Arial" w:hAnsi="Arial" w:cs="Arial"/>
        </w:rPr>
      </w:pPr>
    </w:p>
    <w:p w14:paraId="496BB6A8" w14:textId="77777777" w:rsidR="001F4641" w:rsidRDefault="001F4641" w:rsidP="001F4641">
      <w:pPr>
        <w:spacing w:line="480" w:lineRule="auto"/>
        <w:rPr>
          <w:rFonts w:ascii="Arial" w:hAnsi="Arial" w:cs="Arial"/>
        </w:rPr>
      </w:pPr>
    </w:p>
    <w:p w14:paraId="10AD1DE1" w14:textId="77777777" w:rsidR="001F4641" w:rsidRDefault="001F4641" w:rsidP="001F4641">
      <w:pPr>
        <w:spacing w:line="480" w:lineRule="auto"/>
        <w:rPr>
          <w:rFonts w:ascii="Arial" w:hAnsi="Arial" w:cs="Arial"/>
        </w:rPr>
      </w:pPr>
    </w:p>
    <w:p w14:paraId="67D83745" w14:textId="6267A0AC"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132D76">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42685D">
            <w:pPr>
              <w:spacing w:line="480" w:lineRule="auto"/>
              <w:rPr>
                <w:rFonts w:ascii="Arial" w:hAnsi="Arial" w:cs="Arial"/>
              </w:rPr>
            </w:pPr>
          </w:p>
          <w:p w14:paraId="3E1C007E"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132D76">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132D76">
            <w:pPr>
              <w:spacing w:line="480" w:lineRule="auto"/>
              <w:jc w:val="center"/>
              <w:rPr>
                <w:rFonts w:ascii="Arial" w:hAnsi="Arial" w:cs="Arial"/>
              </w:rPr>
            </w:pPr>
            <w:r w:rsidRPr="00607DBC">
              <w:rPr>
                <w:rFonts w:ascii="Arial" w:hAnsi="Arial" w:cs="Arial"/>
              </w:rPr>
              <w:t>Email address must be registered in the system.</w:t>
            </w:r>
          </w:p>
        </w:tc>
      </w:tr>
      <w:tr w:rsidR="001F4641" w:rsidRPr="001F4641" w14:paraId="185851C1"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132D76">
            <w:pPr>
              <w:spacing w:line="480" w:lineRule="auto"/>
              <w:jc w:val="center"/>
              <w:rPr>
                <w:rFonts w:ascii="Arial" w:hAnsi="Arial" w:cs="Arial"/>
              </w:rPr>
            </w:pPr>
          </w:p>
          <w:p w14:paraId="2AC4EF6E" w14:textId="77777777" w:rsidR="001F4641" w:rsidRDefault="001F4641" w:rsidP="0042685D">
            <w:pPr>
              <w:spacing w:line="480" w:lineRule="auto"/>
              <w:rPr>
                <w:rFonts w:ascii="Arial" w:hAnsi="Arial" w:cs="Arial"/>
              </w:rPr>
            </w:pPr>
          </w:p>
          <w:p w14:paraId="6022256D"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132D76">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132D76">
            <w:pPr>
              <w:spacing w:line="480" w:lineRule="auto"/>
              <w:jc w:val="center"/>
              <w:rPr>
                <w:rFonts w:ascii="Arial" w:hAnsi="Arial" w:cs="Arial"/>
              </w:rPr>
            </w:pPr>
            <w:r w:rsidRPr="00607DBC">
              <w:rPr>
                <w:rFonts w:ascii="Arial" w:hAnsi="Arial" w:cs="Arial"/>
              </w:rPr>
              <w:t>Notification is successfully received by the patron.</w:t>
            </w:r>
          </w:p>
        </w:tc>
      </w:tr>
    </w:tbl>
    <w:p w14:paraId="5CD8EE39" w14:textId="26F79B47" w:rsidR="001F4641" w:rsidRDefault="001F4641" w:rsidP="001F4641">
      <w:pPr>
        <w:spacing w:line="480" w:lineRule="auto"/>
        <w:rPr>
          <w:rFonts w:ascii="Arial" w:hAnsi="Arial" w:cs="Arial"/>
        </w:rPr>
      </w:pPr>
    </w:p>
    <w:p w14:paraId="30612A83" w14:textId="77777777" w:rsidR="00295B6D" w:rsidRDefault="00295B6D" w:rsidP="001F4641">
      <w:pPr>
        <w:spacing w:line="480" w:lineRule="auto"/>
        <w:rPr>
          <w:rFonts w:ascii="Arial" w:hAnsi="Arial" w:cs="Arial"/>
        </w:rPr>
      </w:pPr>
    </w:p>
    <w:p w14:paraId="54898CE0" w14:textId="77777777" w:rsidR="00295B6D" w:rsidRDefault="00295B6D" w:rsidP="001F4641">
      <w:pPr>
        <w:spacing w:line="480" w:lineRule="auto"/>
        <w:rPr>
          <w:rFonts w:ascii="Arial" w:hAnsi="Arial" w:cs="Arial"/>
        </w:rPr>
      </w:pPr>
    </w:p>
    <w:p w14:paraId="41DAFBDF" w14:textId="77777777" w:rsidR="00295B6D" w:rsidRDefault="00295B6D" w:rsidP="001F4641">
      <w:pPr>
        <w:spacing w:line="480" w:lineRule="auto"/>
        <w:rPr>
          <w:rFonts w:ascii="Arial" w:hAnsi="Arial" w:cs="Arial"/>
        </w:rPr>
      </w:pPr>
    </w:p>
    <w:p w14:paraId="00BF27F0" w14:textId="77777777" w:rsidR="00295B6D" w:rsidRDefault="00295B6D" w:rsidP="001F4641">
      <w:pPr>
        <w:spacing w:line="480" w:lineRule="auto"/>
        <w:rPr>
          <w:rFonts w:ascii="Arial" w:hAnsi="Arial" w:cs="Arial"/>
        </w:rPr>
      </w:pPr>
    </w:p>
    <w:p w14:paraId="02B47AA9" w14:textId="77777777" w:rsidR="00295B6D" w:rsidRDefault="00295B6D" w:rsidP="001F4641">
      <w:pPr>
        <w:spacing w:line="480" w:lineRule="auto"/>
        <w:rPr>
          <w:rFonts w:ascii="Arial" w:hAnsi="Arial" w:cs="Arial"/>
        </w:rPr>
      </w:pPr>
    </w:p>
    <w:p w14:paraId="01408DD6" w14:textId="77777777" w:rsidR="00295B6D" w:rsidRDefault="00295B6D" w:rsidP="001F4641">
      <w:pPr>
        <w:spacing w:line="480" w:lineRule="auto"/>
        <w:rPr>
          <w:rFonts w:ascii="Arial" w:hAnsi="Arial" w:cs="Arial"/>
        </w:rPr>
      </w:pPr>
    </w:p>
    <w:p w14:paraId="75C342FF" w14:textId="77777777" w:rsidR="00295B6D" w:rsidRDefault="00295B6D" w:rsidP="001F4641">
      <w:pPr>
        <w:spacing w:line="480" w:lineRule="auto"/>
        <w:rPr>
          <w:rFonts w:ascii="Arial" w:hAnsi="Arial" w:cs="Arial"/>
        </w:rPr>
      </w:pPr>
    </w:p>
    <w:p w14:paraId="73574401" w14:textId="77777777" w:rsidR="00295B6D" w:rsidRDefault="00295B6D" w:rsidP="001F4641">
      <w:pPr>
        <w:spacing w:line="480" w:lineRule="auto"/>
        <w:rPr>
          <w:rFonts w:ascii="Arial" w:hAnsi="Arial" w:cs="Arial"/>
        </w:rPr>
      </w:pPr>
    </w:p>
    <w:p w14:paraId="17AB0804" w14:textId="242C1FAD" w:rsidR="00295B6D" w:rsidRPr="00295B6D" w:rsidRDefault="00295B6D" w:rsidP="001F4641">
      <w:pPr>
        <w:spacing w:line="480" w:lineRule="auto"/>
        <w:rPr>
          <w:rFonts w:ascii="Arial" w:hAnsi="Arial" w:cs="Arial"/>
          <w:b/>
          <w:bCs/>
        </w:rPr>
      </w:pPr>
      <w:r w:rsidRPr="00295B6D">
        <w:rPr>
          <w:rFonts w:ascii="Arial" w:hAnsi="Arial" w:cs="Arial"/>
          <w:b/>
          <w:bCs/>
        </w:rPr>
        <w:lastRenderedPageBreak/>
        <w:t xml:space="preserve">3.2 </w:t>
      </w:r>
      <w:r w:rsidR="00410F41">
        <w:rPr>
          <w:rFonts w:ascii="Arial" w:hAnsi="Arial" w:cs="Arial"/>
          <w:b/>
          <w:bCs/>
        </w:rPr>
        <w:tab/>
      </w:r>
      <w:r w:rsidRPr="00295B6D">
        <w:rPr>
          <w:rFonts w:ascii="Arial" w:hAnsi="Arial" w:cs="Arial"/>
          <w:b/>
          <w:bCs/>
        </w:rPr>
        <w:t>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14045FA"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Figure #</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7DFA601B" w14:textId="37686FD7" w:rsidR="00712405" w:rsidRPr="00BD4F40" w:rsidRDefault="00BD4F40" w:rsidP="00712405">
      <w:pPr>
        <w:spacing w:line="480" w:lineRule="auto"/>
        <w:rPr>
          <w:rFonts w:ascii="Arial" w:hAnsi="Arial" w:cs="Arial"/>
        </w:rPr>
      </w:pPr>
      <w:r w:rsidRPr="00BD4F40">
        <w:rPr>
          <w:rFonts w:ascii="Arial" w:hAnsi="Arial" w:cs="Arial"/>
          <w:noProof/>
          <w:lang w:val="en-PH" w:eastAsia="en-PH"/>
        </w:rPr>
        <w:drawing>
          <wp:inline distT="0" distB="0" distL="0" distR="0" wp14:anchorId="105F687B" wp14:editId="0CEEA998">
            <wp:extent cx="5760720" cy="1871133"/>
            <wp:effectExtent l="0" t="0" r="0" b="0"/>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0017" cy="1874153"/>
                    </a:xfrm>
                    <a:prstGeom prst="rect">
                      <a:avLst/>
                    </a:prstGeom>
                    <a:noFill/>
                    <a:ln>
                      <a:noFill/>
                    </a:ln>
                  </pic:spPr>
                </pic:pic>
              </a:graphicData>
            </a:graphic>
          </wp:inline>
        </w:drawing>
      </w:r>
    </w:p>
    <w:p w14:paraId="0E838418" w14:textId="12B8F304" w:rsidR="00BD4F40" w:rsidRPr="00BD4F40" w:rsidRDefault="00BD4F40" w:rsidP="00BD4F40">
      <w:pPr>
        <w:spacing w:line="480" w:lineRule="auto"/>
        <w:rPr>
          <w:rFonts w:ascii="Arial" w:hAnsi="Arial" w:cs="Arial"/>
        </w:rPr>
      </w:pPr>
      <w:r>
        <w:rPr>
          <w:rFonts w:ascii="Arial" w:hAnsi="Arial" w:cs="Arial"/>
        </w:rPr>
        <w:t xml:space="preserve">Figure #.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lang w:val="en-PH" w:eastAsia="en-PH"/>
        </w:rPr>
        <w:drawing>
          <wp:anchor distT="0" distB="0" distL="114300" distR="114300" simplePos="0" relativeHeight="251658240" behindDoc="0" locked="0" layoutInCell="1" allowOverlap="1" wp14:anchorId="01CC1D0F" wp14:editId="0E97F5A7">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2F9E1CFC" w14:textId="5C4F9EF1" w:rsidR="00BD4F40" w:rsidRDefault="00BD4F40" w:rsidP="00712405">
      <w:pPr>
        <w:spacing w:line="480" w:lineRule="auto"/>
        <w:ind w:firstLine="720"/>
        <w:rPr>
          <w:rFonts w:ascii="Arial" w:hAnsi="Arial" w:cs="Arial"/>
        </w:rPr>
      </w:pPr>
      <w:r>
        <w:rPr>
          <w:rFonts w:ascii="Arial" w:hAnsi="Arial" w:cs="Arial"/>
        </w:rPr>
        <w:lastRenderedPageBreak/>
        <w:t xml:space="preserve">Figure #. </w:t>
      </w:r>
      <w:r w:rsidR="00A0120C" w:rsidRPr="00A0120C">
        <w:rPr>
          <w:rFonts w:ascii="Arial" w:hAnsi="Arial" w:cs="Arial"/>
        </w:rPr>
        <w:t>Modify Reservation</w:t>
      </w:r>
    </w:p>
    <w:p w14:paraId="6D47368F" w14:textId="64ECED0B" w:rsidR="00712405" w:rsidRPr="00712405" w:rsidRDefault="00712405" w:rsidP="00712405">
      <w:pPr>
        <w:spacing w:line="480" w:lineRule="auto"/>
        <w:rPr>
          <w:rFonts w:ascii="Arial" w:hAnsi="Arial" w:cs="Arial"/>
        </w:rPr>
      </w:pPr>
      <w:r w:rsidRPr="00712405">
        <w:rPr>
          <w:rFonts w:ascii="Arial" w:hAnsi="Arial" w:cs="Arial"/>
          <w:noProof/>
          <w:lang w:val="en-PH" w:eastAsia="en-PH"/>
        </w:rPr>
        <w:drawing>
          <wp:inline distT="0" distB="0" distL="0" distR="0" wp14:anchorId="4E4FFA6E" wp14:editId="29418895">
            <wp:extent cx="5760720" cy="3512820"/>
            <wp:effectExtent l="0" t="0" r="0" b="0"/>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512820"/>
                    </a:xfrm>
                    <a:prstGeom prst="rect">
                      <a:avLst/>
                    </a:prstGeom>
                    <a:noFill/>
                    <a:ln>
                      <a:noFill/>
                    </a:ln>
                  </pic:spPr>
                </pic:pic>
              </a:graphicData>
            </a:graphic>
          </wp:inline>
        </w:drawing>
      </w:r>
    </w:p>
    <w:p w14:paraId="7FD7A5B0" w14:textId="066061EA" w:rsidR="00A0120C" w:rsidRDefault="00712405" w:rsidP="001F4641">
      <w:pPr>
        <w:spacing w:line="480" w:lineRule="auto"/>
        <w:rPr>
          <w:rFonts w:ascii="Arial" w:hAnsi="Arial" w:cs="Arial"/>
        </w:rPr>
      </w:pPr>
      <w:r>
        <w:rPr>
          <w:rFonts w:ascii="Arial" w:hAnsi="Arial" w:cs="Arial"/>
        </w:rPr>
        <w:tab/>
        <w:t xml:space="preserve">Figure #.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lastRenderedPageBreak/>
        <w:tab/>
        <w:t xml:space="preserve">Admin’s processes. The following figure will represent the process for the admin. It will be shown in a flowchart method to easily present the systematic process of the admin in the system. </w:t>
      </w:r>
    </w:p>
    <w:p w14:paraId="133C296B" w14:textId="785D8F05" w:rsidR="00BE24DC" w:rsidRDefault="00BE24DC" w:rsidP="001F4641">
      <w:pPr>
        <w:spacing w:line="480" w:lineRule="auto"/>
        <w:rPr>
          <w:rFonts w:ascii="Arial" w:hAnsi="Arial" w:cs="Arial"/>
        </w:rPr>
      </w:pPr>
      <w:r>
        <w:rPr>
          <w:rFonts w:ascii="Arial" w:hAnsi="Arial" w:cs="Arial"/>
        </w:rPr>
        <w:tab/>
        <w:t xml:space="preserve">Figure #.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E273E13" w14:textId="443CE373" w:rsidR="00BE24DC" w:rsidRDefault="00BE24DC" w:rsidP="001F4641">
      <w:pPr>
        <w:spacing w:line="480" w:lineRule="auto"/>
        <w:rPr>
          <w:rFonts w:ascii="Arial" w:hAnsi="Arial" w:cs="Arial"/>
        </w:rPr>
      </w:pPr>
      <w:r>
        <w:rPr>
          <w:rFonts w:ascii="Arial" w:hAnsi="Arial" w:cs="Arial"/>
        </w:rPr>
        <w:lastRenderedPageBreak/>
        <w:tab/>
        <w:t xml:space="preserve">Figure #.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lang w:val="en-PH" w:eastAsia="en-PH"/>
        </w:rPr>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E3D145B" w:rsidR="005D0436" w:rsidRDefault="005D0436" w:rsidP="001F4641">
      <w:pPr>
        <w:spacing w:line="480" w:lineRule="auto"/>
        <w:rPr>
          <w:rFonts w:ascii="Arial" w:hAnsi="Arial" w:cs="Arial"/>
        </w:rPr>
      </w:pPr>
      <w:r>
        <w:rPr>
          <w:rFonts w:ascii="Arial" w:hAnsi="Arial" w:cs="Arial"/>
        </w:rPr>
        <w:lastRenderedPageBreak/>
        <w:tab/>
        <w:t xml:space="preserve">Figure #.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lang w:val="en-PH" w:eastAsia="en-PH"/>
        </w:rPr>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3.2.2. GUI Design</w:t>
      </w:r>
    </w:p>
    <w:p w14:paraId="35A26E03" w14:textId="1EFFF84D" w:rsidR="009268B0" w:rsidRDefault="009268B0" w:rsidP="001F4641">
      <w:pPr>
        <w:spacing w:line="480" w:lineRule="auto"/>
        <w:rPr>
          <w:rFonts w:ascii="Arial" w:hAnsi="Arial" w:cs="Arial"/>
          <w:b/>
          <w:bCs/>
        </w:rPr>
      </w:pPr>
      <w:r>
        <w:rPr>
          <w:rFonts w:ascii="Arial" w:hAnsi="Arial" w:cs="Arial"/>
          <w:b/>
          <w:bCs/>
        </w:rPr>
        <w:tab/>
        <w:t>Figure #. Landing Page</w:t>
      </w:r>
    </w:p>
    <w:p w14:paraId="66EED8B8" w14:textId="755D3058"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31485A6" wp14:editId="4A546DD5">
            <wp:extent cx="5760720" cy="3276600"/>
            <wp:effectExtent l="0" t="0" r="0" b="0"/>
            <wp:docPr id="2932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8300" name=""/>
                    <pic:cNvPicPr/>
                  </pic:nvPicPr>
                  <pic:blipFill>
                    <a:blip r:embed="rId27"/>
                    <a:stretch>
                      <a:fillRect/>
                    </a:stretch>
                  </pic:blipFill>
                  <pic:spPr>
                    <a:xfrm>
                      <a:off x="0" y="0"/>
                      <a:ext cx="5763202" cy="3278012"/>
                    </a:xfrm>
                    <a:prstGeom prst="rect">
                      <a:avLst/>
                    </a:prstGeom>
                  </pic:spPr>
                </pic:pic>
              </a:graphicData>
            </a:graphic>
          </wp:inline>
        </w:drawing>
      </w:r>
    </w:p>
    <w:p w14:paraId="1C0B8FBA" w14:textId="50B1DC35" w:rsidR="009268B0" w:rsidRDefault="009268B0" w:rsidP="001F4641">
      <w:pPr>
        <w:spacing w:line="480" w:lineRule="auto"/>
        <w:rPr>
          <w:rFonts w:ascii="Arial" w:hAnsi="Arial" w:cs="Arial"/>
          <w:b/>
          <w:bCs/>
        </w:rPr>
      </w:pPr>
      <w:r>
        <w:rPr>
          <w:rFonts w:ascii="Arial" w:hAnsi="Arial" w:cs="Arial"/>
          <w:b/>
          <w:bCs/>
        </w:rPr>
        <w:tab/>
        <w:t>Figure #. Admin Account Creation</w:t>
      </w:r>
    </w:p>
    <w:p w14:paraId="5960B892" w14:textId="7DF3A07E"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06610115" wp14:editId="1BC1890A">
            <wp:extent cx="5758064" cy="3090333"/>
            <wp:effectExtent l="0" t="0" r="0" b="0"/>
            <wp:docPr id="4876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5365" name=""/>
                    <pic:cNvPicPr/>
                  </pic:nvPicPr>
                  <pic:blipFill>
                    <a:blip r:embed="rId28"/>
                    <a:stretch>
                      <a:fillRect/>
                    </a:stretch>
                  </pic:blipFill>
                  <pic:spPr>
                    <a:xfrm>
                      <a:off x="0" y="0"/>
                      <a:ext cx="5762671" cy="3092805"/>
                    </a:xfrm>
                    <a:prstGeom prst="rect">
                      <a:avLst/>
                    </a:prstGeom>
                  </pic:spPr>
                </pic:pic>
              </a:graphicData>
            </a:graphic>
          </wp:inline>
        </w:drawing>
      </w:r>
    </w:p>
    <w:p w14:paraId="07F60D44" w14:textId="47B5D947" w:rsidR="009268B0" w:rsidRDefault="009268B0" w:rsidP="001F4641">
      <w:pPr>
        <w:spacing w:line="480" w:lineRule="auto"/>
        <w:rPr>
          <w:rFonts w:ascii="Arial" w:hAnsi="Arial" w:cs="Arial"/>
          <w:b/>
          <w:bCs/>
        </w:rPr>
      </w:pPr>
      <w:r>
        <w:rPr>
          <w:rFonts w:ascii="Arial" w:hAnsi="Arial" w:cs="Arial"/>
          <w:b/>
          <w:bCs/>
        </w:rPr>
        <w:lastRenderedPageBreak/>
        <w:tab/>
        <w:t>Figure #. Admin Log in</w:t>
      </w:r>
    </w:p>
    <w:p w14:paraId="630D1B7B" w14:textId="6D1D24DB"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21BD6A1" wp14:editId="7136E42F">
            <wp:extent cx="5760720" cy="3589867"/>
            <wp:effectExtent l="0" t="0" r="0" b="0"/>
            <wp:docPr id="18171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5014" name=""/>
                    <pic:cNvPicPr/>
                  </pic:nvPicPr>
                  <pic:blipFill>
                    <a:blip r:embed="rId29"/>
                    <a:stretch>
                      <a:fillRect/>
                    </a:stretch>
                  </pic:blipFill>
                  <pic:spPr>
                    <a:xfrm>
                      <a:off x="0" y="0"/>
                      <a:ext cx="5763719" cy="3591736"/>
                    </a:xfrm>
                    <a:prstGeom prst="rect">
                      <a:avLst/>
                    </a:prstGeom>
                  </pic:spPr>
                </pic:pic>
              </a:graphicData>
            </a:graphic>
          </wp:inline>
        </w:drawing>
      </w:r>
    </w:p>
    <w:p w14:paraId="114444DC" w14:textId="02DD1B34" w:rsidR="009268B0" w:rsidRDefault="009268B0" w:rsidP="001F4641">
      <w:pPr>
        <w:spacing w:line="480" w:lineRule="auto"/>
        <w:rPr>
          <w:rFonts w:ascii="Arial" w:hAnsi="Arial" w:cs="Arial"/>
          <w:b/>
          <w:bCs/>
        </w:rPr>
      </w:pPr>
      <w:r>
        <w:rPr>
          <w:rFonts w:ascii="Arial" w:hAnsi="Arial" w:cs="Arial"/>
          <w:b/>
          <w:bCs/>
        </w:rPr>
        <w:tab/>
        <w:t xml:space="preserve">Figure #. </w:t>
      </w:r>
      <w:r w:rsidR="00136173">
        <w:rPr>
          <w:rFonts w:ascii="Arial" w:hAnsi="Arial" w:cs="Arial"/>
          <w:b/>
          <w:bCs/>
        </w:rPr>
        <w:t xml:space="preserve">Inquiry Page </w:t>
      </w:r>
    </w:p>
    <w:p w14:paraId="43E5C677" w14:textId="4BE41ED7" w:rsidR="00136173" w:rsidRDefault="00136173" w:rsidP="001F4641">
      <w:pPr>
        <w:spacing w:line="480" w:lineRule="auto"/>
        <w:rPr>
          <w:rFonts w:ascii="Arial" w:hAnsi="Arial" w:cs="Arial"/>
          <w:b/>
          <w:bCs/>
        </w:rPr>
      </w:pPr>
      <w:r w:rsidRPr="00136173">
        <w:rPr>
          <w:rFonts w:ascii="Arial" w:hAnsi="Arial" w:cs="Arial"/>
          <w:b/>
          <w:bCs/>
          <w:noProof/>
          <w:lang w:val="en-PH" w:eastAsia="en-PH"/>
        </w:rPr>
        <w:drawing>
          <wp:inline distT="0" distB="0" distL="0" distR="0" wp14:anchorId="09800B48" wp14:editId="5E57AB8E">
            <wp:extent cx="5760720" cy="3234267"/>
            <wp:effectExtent l="0" t="0" r="0" b="4445"/>
            <wp:docPr id="4505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130" name=""/>
                    <pic:cNvPicPr/>
                  </pic:nvPicPr>
                  <pic:blipFill>
                    <a:blip r:embed="rId30"/>
                    <a:stretch>
                      <a:fillRect/>
                    </a:stretch>
                  </pic:blipFill>
                  <pic:spPr>
                    <a:xfrm>
                      <a:off x="0" y="0"/>
                      <a:ext cx="5765285" cy="3236830"/>
                    </a:xfrm>
                    <a:prstGeom prst="rect">
                      <a:avLst/>
                    </a:prstGeom>
                  </pic:spPr>
                </pic:pic>
              </a:graphicData>
            </a:graphic>
          </wp:inline>
        </w:drawing>
      </w:r>
    </w:p>
    <w:p w14:paraId="583AEF96" w14:textId="1E0E2B47" w:rsidR="00136173" w:rsidRPr="00136173" w:rsidRDefault="00707C2A" w:rsidP="001F4641">
      <w:pPr>
        <w:spacing w:line="480" w:lineRule="auto"/>
        <w:rPr>
          <w:rFonts w:ascii="Arial" w:hAnsi="Arial" w:cs="Arial"/>
          <w:b/>
          <w:bCs/>
        </w:rPr>
      </w:pPr>
      <w:r>
        <w:rPr>
          <w:rFonts w:ascii="Arial" w:hAnsi="Arial" w:cs="Arial"/>
        </w:rPr>
        <w:lastRenderedPageBreak/>
        <w:tab/>
      </w:r>
      <w:r w:rsidR="00136173" w:rsidRPr="00136173">
        <w:rPr>
          <w:rFonts w:ascii="Arial" w:hAnsi="Arial" w:cs="Arial"/>
          <w:b/>
          <w:bCs/>
        </w:rPr>
        <w:t>Figure #. Dates Page</w:t>
      </w:r>
    </w:p>
    <w:p w14:paraId="1117BBAD" w14:textId="2B5C932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98740FA" wp14:editId="0C21255F">
            <wp:extent cx="5760720" cy="3522134"/>
            <wp:effectExtent l="0" t="0" r="0" b="2540"/>
            <wp:docPr id="20634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3805" name=""/>
                    <pic:cNvPicPr/>
                  </pic:nvPicPr>
                  <pic:blipFill>
                    <a:blip r:embed="rId31"/>
                    <a:stretch>
                      <a:fillRect/>
                    </a:stretch>
                  </pic:blipFill>
                  <pic:spPr>
                    <a:xfrm>
                      <a:off x="0" y="0"/>
                      <a:ext cx="5764109" cy="3524206"/>
                    </a:xfrm>
                    <a:prstGeom prst="rect">
                      <a:avLst/>
                    </a:prstGeom>
                  </pic:spPr>
                </pic:pic>
              </a:graphicData>
            </a:graphic>
          </wp:inline>
        </w:drawing>
      </w:r>
    </w:p>
    <w:p w14:paraId="5926ED32" w14:textId="3F61D3C7" w:rsidR="00136173" w:rsidRPr="00136173" w:rsidRDefault="00136173" w:rsidP="001F4641">
      <w:pPr>
        <w:spacing w:line="480" w:lineRule="auto"/>
        <w:rPr>
          <w:rFonts w:ascii="Arial" w:hAnsi="Arial" w:cs="Arial"/>
          <w:b/>
          <w:bCs/>
        </w:rPr>
      </w:pPr>
      <w:r>
        <w:rPr>
          <w:rFonts w:ascii="Arial" w:hAnsi="Arial" w:cs="Arial"/>
        </w:rPr>
        <w:tab/>
      </w:r>
      <w:r w:rsidRPr="00136173">
        <w:rPr>
          <w:rFonts w:ascii="Arial" w:hAnsi="Arial" w:cs="Arial"/>
          <w:b/>
          <w:bCs/>
        </w:rPr>
        <w:t>Figure #. Patron’s Homepage</w:t>
      </w:r>
    </w:p>
    <w:p w14:paraId="36EFA533" w14:textId="2196821E"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260A6CFA" wp14:editId="260AFF51">
            <wp:extent cx="5759450" cy="3200400"/>
            <wp:effectExtent l="0" t="0" r="0" b="0"/>
            <wp:docPr id="17186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5524" name=""/>
                    <pic:cNvPicPr/>
                  </pic:nvPicPr>
                  <pic:blipFill>
                    <a:blip r:embed="rId32"/>
                    <a:stretch>
                      <a:fillRect/>
                    </a:stretch>
                  </pic:blipFill>
                  <pic:spPr>
                    <a:xfrm>
                      <a:off x="0" y="0"/>
                      <a:ext cx="5768582" cy="3205474"/>
                    </a:xfrm>
                    <a:prstGeom prst="rect">
                      <a:avLst/>
                    </a:prstGeom>
                  </pic:spPr>
                </pic:pic>
              </a:graphicData>
            </a:graphic>
          </wp:inline>
        </w:drawing>
      </w:r>
    </w:p>
    <w:p w14:paraId="65C68C13" w14:textId="6CCF4D4E" w:rsidR="00136173" w:rsidRPr="00136173" w:rsidRDefault="00136173" w:rsidP="001F4641">
      <w:pPr>
        <w:spacing w:line="480" w:lineRule="auto"/>
        <w:rPr>
          <w:rFonts w:ascii="Arial" w:hAnsi="Arial" w:cs="Arial"/>
          <w:b/>
          <w:bCs/>
        </w:rPr>
      </w:pPr>
      <w:r>
        <w:rPr>
          <w:rFonts w:ascii="Arial" w:hAnsi="Arial" w:cs="Arial"/>
        </w:rPr>
        <w:lastRenderedPageBreak/>
        <w:tab/>
      </w:r>
      <w:r w:rsidRPr="00136173">
        <w:rPr>
          <w:rFonts w:ascii="Arial" w:hAnsi="Arial" w:cs="Arial"/>
          <w:b/>
          <w:bCs/>
        </w:rPr>
        <w:t>Figure #. Patron: View Reservation</w:t>
      </w:r>
    </w:p>
    <w:p w14:paraId="0899DE8B" w14:textId="08AE1A75"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A39A238" wp14:editId="5285D2A9">
            <wp:extent cx="5760720" cy="3335867"/>
            <wp:effectExtent l="0" t="0" r="0" b="0"/>
            <wp:docPr id="12651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0963" name=""/>
                    <pic:cNvPicPr/>
                  </pic:nvPicPr>
                  <pic:blipFill>
                    <a:blip r:embed="rId33"/>
                    <a:stretch>
                      <a:fillRect/>
                    </a:stretch>
                  </pic:blipFill>
                  <pic:spPr>
                    <a:xfrm>
                      <a:off x="0" y="0"/>
                      <a:ext cx="5765658" cy="3338726"/>
                    </a:xfrm>
                    <a:prstGeom prst="rect">
                      <a:avLst/>
                    </a:prstGeom>
                  </pic:spPr>
                </pic:pic>
              </a:graphicData>
            </a:graphic>
          </wp:inline>
        </w:drawing>
      </w:r>
    </w:p>
    <w:p w14:paraId="7541BAF0" w14:textId="7E7726F2" w:rsidR="00136173" w:rsidRDefault="00136173" w:rsidP="001F4641">
      <w:pPr>
        <w:spacing w:line="480" w:lineRule="auto"/>
        <w:rPr>
          <w:rFonts w:ascii="Arial" w:hAnsi="Arial" w:cs="Arial"/>
        </w:rPr>
      </w:pPr>
      <w:r>
        <w:rPr>
          <w:rFonts w:ascii="Arial" w:hAnsi="Arial" w:cs="Arial"/>
        </w:rPr>
        <w:tab/>
        <w:t>Figure #. Creation of Reservation</w:t>
      </w:r>
    </w:p>
    <w:p w14:paraId="67F7A2A9" w14:textId="7A33F71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369C5334" wp14:editId="1881982B">
            <wp:extent cx="5759884" cy="3429000"/>
            <wp:effectExtent l="0" t="0" r="0" b="0"/>
            <wp:docPr id="177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00" name=""/>
                    <pic:cNvPicPr/>
                  </pic:nvPicPr>
                  <pic:blipFill>
                    <a:blip r:embed="rId34"/>
                    <a:stretch>
                      <a:fillRect/>
                    </a:stretch>
                  </pic:blipFill>
                  <pic:spPr>
                    <a:xfrm>
                      <a:off x="0" y="0"/>
                      <a:ext cx="5770450" cy="3435290"/>
                    </a:xfrm>
                    <a:prstGeom prst="rect">
                      <a:avLst/>
                    </a:prstGeom>
                  </pic:spPr>
                </pic:pic>
              </a:graphicData>
            </a:graphic>
          </wp:inline>
        </w:drawing>
      </w:r>
    </w:p>
    <w:p w14:paraId="1F582D45" w14:textId="3F614B0F" w:rsidR="00136173" w:rsidRPr="00136173" w:rsidRDefault="00136173" w:rsidP="001F4641">
      <w:pPr>
        <w:spacing w:line="480" w:lineRule="auto"/>
        <w:rPr>
          <w:rFonts w:ascii="Arial" w:hAnsi="Arial" w:cs="Arial"/>
          <w:b/>
          <w:bCs/>
        </w:rPr>
      </w:pPr>
      <w:r>
        <w:rPr>
          <w:rFonts w:ascii="Arial" w:hAnsi="Arial" w:cs="Arial"/>
        </w:rPr>
        <w:lastRenderedPageBreak/>
        <w:tab/>
      </w:r>
      <w:r w:rsidRPr="00136173">
        <w:rPr>
          <w:rFonts w:ascii="Arial" w:hAnsi="Arial" w:cs="Arial"/>
          <w:b/>
          <w:bCs/>
        </w:rPr>
        <w:t>Figure #. Initial Inquiry Questions</w:t>
      </w:r>
    </w:p>
    <w:p w14:paraId="3C06C9CB" w14:textId="4B10AA71"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59678BCA" wp14:editId="4A4086DA">
            <wp:extent cx="5760720" cy="3775710"/>
            <wp:effectExtent l="0" t="0" r="0" b="0"/>
            <wp:docPr id="4286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3907" name=""/>
                    <pic:cNvPicPr/>
                  </pic:nvPicPr>
                  <pic:blipFill>
                    <a:blip r:embed="rId35"/>
                    <a:stretch>
                      <a:fillRect/>
                    </a:stretch>
                  </pic:blipFill>
                  <pic:spPr>
                    <a:xfrm>
                      <a:off x="0" y="0"/>
                      <a:ext cx="5760720" cy="3775710"/>
                    </a:xfrm>
                    <a:prstGeom prst="rect">
                      <a:avLst/>
                    </a:prstGeom>
                  </pic:spPr>
                </pic:pic>
              </a:graphicData>
            </a:graphic>
          </wp:inline>
        </w:drawing>
      </w:r>
    </w:p>
    <w:p w14:paraId="24A7E08F" w14:textId="77777777" w:rsidR="00136173" w:rsidRDefault="00136173" w:rsidP="00136173">
      <w:pPr>
        <w:spacing w:line="480" w:lineRule="auto"/>
        <w:ind w:firstLine="720"/>
        <w:rPr>
          <w:rFonts w:ascii="Arial" w:hAnsi="Arial" w:cs="Arial"/>
          <w:b/>
          <w:bCs/>
        </w:rPr>
      </w:pPr>
    </w:p>
    <w:p w14:paraId="6052DBDD" w14:textId="77777777" w:rsidR="00136173" w:rsidRDefault="00136173" w:rsidP="00136173">
      <w:pPr>
        <w:spacing w:line="480" w:lineRule="auto"/>
        <w:ind w:firstLine="720"/>
        <w:rPr>
          <w:rFonts w:ascii="Arial" w:hAnsi="Arial" w:cs="Arial"/>
          <w:b/>
          <w:bCs/>
        </w:rPr>
      </w:pPr>
    </w:p>
    <w:p w14:paraId="7F5A47E8" w14:textId="77777777" w:rsidR="00136173" w:rsidRDefault="00136173" w:rsidP="00136173">
      <w:pPr>
        <w:spacing w:line="480" w:lineRule="auto"/>
        <w:ind w:firstLine="720"/>
        <w:rPr>
          <w:rFonts w:ascii="Arial" w:hAnsi="Arial" w:cs="Arial"/>
          <w:b/>
          <w:bCs/>
        </w:rPr>
      </w:pPr>
    </w:p>
    <w:p w14:paraId="2DF2CFD6" w14:textId="77777777" w:rsidR="00136173" w:rsidRDefault="00136173" w:rsidP="00136173">
      <w:pPr>
        <w:spacing w:line="480" w:lineRule="auto"/>
        <w:ind w:firstLine="720"/>
        <w:rPr>
          <w:rFonts w:ascii="Arial" w:hAnsi="Arial" w:cs="Arial"/>
          <w:b/>
          <w:bCs/>
        </w:rPr>
      </w:pPr>
    </w:p>
    <w:p w14:paraId="691C5659" w14:textId="77777777" w:rsidR="00136173" w:rsidRDefault="00136173" w:rsidP="00136173">
      <w:pPr>
        <w:spacing w:line="480" w:lineRule="auto"/>
        <w:ind w:firstLine="720"/>
        <w:rPr>
          <w:rFonts w:ascii="Arial" w:hAnsi="Arial" w:cs="Arial"/>
          <w:b/>
          <w:bCs/>
        </w:rPr>
      </w:pPr>
    </w:p>
    <w:p w14:paraId="755A29CC" w14:textId="77777777" w:rsidR="00136173" w:rsidRDefault="00136173" w:rsidP="00136173">
      <w:pPr>
        <w:spacing w:line="480" w:lineRule="auto"/>
        <w:ind w:firstLine="720"/>
        <w:rPr>
          <w:rFonts w:ascii="Arial" w:hAnsi="Arial" w:cs="Arial"/>
          <w:b/>
          <w:bCs/>
        </w:rPr>
      </w:pPr>
    </w:p>
    <w:p w14:paraId="3BB694AC" w14:textId="77777777" w:rsidR="00136173" w:rsidRDefault="00136173" w:rsidP="00136173">
      <w:pPr>
        <w:spacing w:line="480" w:lineRule="auto"/>
        <w:ind w:firstLine="720"/>
        <w:rPr>
          <w:rFonts w:ascii="Arial" w:hAnsi="Arial" w:cs="Arial"/>
          <w:b/>
          <w:bCs/>
        </w:rPr>
      </w:pPr>
    </w:p>
    <w:p w14:paraId="4E9C2905" w14:textId="77777777" w:rsidR="00136173" w:rsidRDefault="00136173" w:rsidP="00136173">
      <w:pPr>
        <w:spacing w:line="480" w:lineRule="auto"/>
        <w:ind w:firstLine="720"/>
        <w:rPr>
          <w:rFonts w:ascii="Arial" w:hAnsi="Arial" w:cs="Arial"/>
          <w:b/>
          <w:bCs/>
        </w:rPr>
      </w:pPr>
    </w:p>
    <w:p w14:paraId="0FB60D4C" w14:textId="77777777" w:rsidR="00136173" w:rsidRDefault="00136173" w:rsidP="00136173">
      <w:pPr>
        <w:spacing w:line="480" w:lineRule="auto"/>
        <w:ind w:firstLine="720"/>
        <w:rPr>
          <w:rFonts w:ascii="Arial" w:hAnsi="Arial" w:cs="Arial"/>
          <w:b/>
          <w:bCs/>
        </w:rPr>
      </w:pPr>
    </w:p>
    <w:p w14:paraId="79E5A994" w14:textId="77777777" w:rsidR="00136173" w:rsidRDefault="00136173" w:rsidP="00136173">
      <w:pPr>
        <w:spacing w:line="480" w:lineRule="auto"/>
        <w:ind w:firstLine="720"/>
        <w:rPr>
          <w:rFonts w:ascii="Arial" w:hAnsi="Arial" w:cs="Arial"/>
          <w:b/>
          <w:bCs/>
        </w:rPr>
      </w:pPr>
    </w:p>
    <w:p w14:paraId="09D7E49B" w14:textId="77777777" w:rsidR="00136173" w:rsidRDefault="00136173" w:rsidP="00136173">
      <w:pPr>
        <w:spacing w:line="480" w:lineRule="auto"/>
        <w:ind w:firstLine="720"/>
        <w:rPr>
          <w:rFonts w:ascii="Arial" w:hAnsi="Arial" w:cs="Arial"/>
          <w:b/>
          <w:bCs/>
        </w:rPr>
      </w:pPr>
    </w:p>
    <w:p w14:paraId="6FC88A39" w14:textId="7AA793A4" w:rsidR="00707C2A" w:rsidRDefault="00707C2A" w:rsidP="00136173">
      <w:pPr>
        <w:spacing w:line="480" w:lineRule="auto"/>
        <w:ind w:firstLine="720"/>
        <w:rPr>
          <w:rFonts w:ascii="Arial" w:hAnsi="Arial" w:cs="Arial"/>
          <w:b/>
          <w:bCs/>
        </w:rPr>
      </w:pPr>
      <w:r w:rsidRPr="00707C2A">
        <w:rPr>
          <w:rFonts w:ascii="Arial" w:hAnsi="Arial" w:cs="Arial"/>
          <w:b/>
          <w:bCs/>
        </w:rPr>
        <w:lastRenderedPageBreak/>
        <w:t>3.2.3.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lang w:val="en-PH" w:eastAsia="en-PH"/>
        </w:rPr>
        <w:drawing>
          <wp:inline distT="0" distB="0" distL="0" distR="0" wp14:anchorId="632BC20C" wp14:editId="10CFAC10">
            <wp:extent cx="5760720" cy="6454140"/>
            <wp:effectExtent l="0" t="0" r="0" b="381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
                    <pic:cNvPicPr/>
                  </pic:nvPicPr>
                  <pic:blipFill>
                    <a:blip r:embed="rId36"/>
                    <a:stretch>
                      <a:fillRect/>
                    </a:stretch>
                  </pic:blipFill>
                  <pic:spPr>
                    <a:xfrm>
                      <a:off x="0" y="0"/>
                      <a:ext cx="5760720" cy="6454140"/>
                    </a:xfrm>
                    <a:prstGeom prst="rect">
                      <a:avLst/>
                    </a:prstGeom>
                  </pic:spPr>
                </pic:pic>
              </a:graphicData>
            </a:graphic>
          </wp:inline>
        </w:drawing>
      </w:r>
    </w:p>
    <w:p w14:paraId="070EE127" w14:textId="17605CE8" w:rsidR="00707C2A" w:rsidRDefault="00707C2A" w:rsidP="001F4641">
      <w:pPr>
        <w:spacing w:line="480" w:lineRule="auto"/>
        <w:rPr>
          <w:rFonts w:ascii="Arial" w:hAnsi="Arial" w:cs="Arial"/>
        </w:rPr>
      </w:pPr>
    </w:p>
    <w:p w14:paraId="2CF934DF" w14:textId="77777777" w:rsidR="0042685D" w:rsidRDefault="0042685D"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3.2.4. Data Dictionary</w:t>
      </w:r>
    </w:p>
    <w:p w14:paraId="1BB736DE" w14:textId="6B781829" w:rsidR="00707C2A" w:rsidRPr="00707C2A" w:rsidRDefault="00707C2A" w:rsidP="00707C2A">
      <w:pPr>
        <w:spacing w:line="480" w:lineRule="auto"/>
        <w:jc w:val="center"/>
        <w:rPr>
          <w:rFonts w:ascii="Arial" w:hAnsi="Arial" w:cs="Arial"/>
        </w:rPr>
      </w:pPr>
      <w:r w:rsidRPr="00707C2A">
        <w:rPr>
          <w:rFonts w:ascii="Arial" w:hAnsi="Arial" w:cs="Arial"/>
        </w:rPr>
        <w:t>Table #.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admin_id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25EC1A7A" w:rsidR="00707C2A" w:rsidRDefault="00707C2A" w:rsidP="00707C2A">
      <w:pPr>
        <w:spacing w:line="480" w:lineRule="auto"/>
        <w:jc w:val="center"/>
        <w:rPr>
          <w:rFonts w:ascii="Arial" w:hAnsi="Arial" w:cs="Arial"/>
        </w:rPr>
      </w:pPr>
      <w:r w:rsidRPr="00707C2A">
        <w:rPr>
          <w:rFonts w:ascii="Arial" w:hAnsi="Arial" w:cs="Arial"/>
        </w:rPr>
        <w:t>Table #.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37E63A7D" w:rsidR="00707C2A" w:rsidRPr="00707C2A" w:rsidRDefault="00707C2A">
      <w:pPr>
        <w:rPr>
          <w:rFonts w:ascii="Arial" w:hAnsi="Arial" w:cs="Arial"/>
        </w:rPr>
      </w:pPr>
      <w:r>
        <w:lastRenderedPageBreak/>
        <w:tab/>
      </w:r>
      <w:r w:rsidRPr="00707C2A">
        <w:rPr>
          <w:rFonts w:ascii="Arial" w:hAnsi="Arial" w:cs="Arial"/>
        </w:rPr>
        <w:t>Continuation of Table #.</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6"/>
        <w:gridCol w:w="1861"/>
        <w:gridCol w:w="712"/>
        <w:gridCol w:w="4653"/>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bl>
    <w:p w14:paraId="0C5D6479" w14:textId="77777777" w:rsidR="00707C2A" w:rsidRDefault="00707C2A" w:rsidP="00707C2A">
      <w:pPr>
        <w:spacing w:line="480" w:lineRule="auto"/>
        <w:rPr>
          <w:rFonts w:ascii="Arial" w:hAnsi="Arial" w:cs="Arial"/>
        </w:rPr>
      </w:pPr>
    </w:p>
    <w:p w14:paraId="2244C438" w14:textId="30795A32" w:rsidR="00707C2A" w:rsidRDefault="00707C2A" w:rsidP="00707C2A">
      <w:pPr>
        <w:spacing w:line="480" w:lineRule="auto"/>
        <w:jc w:val="center"/>
        <w:rPr>
          <w:rFonts w:ascii="Arial" w:hAnsi="Arial" w:cs="Arial"/>
        </w:rPr>
      </w:pPr>
      <w:r>
        <w:rPr>
          <w:rFonts w:ascii="Arial" w:hAnsi="Arial" w:cs="Arial"/>
        </w:rPr>
        <w:t>Table #.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num_pax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7E9C4E5C" w:rsidR="00707C2A" w:rsidRDefault="00707C2A">
      <w:r>
        <w:lastRenderedPageBreak/>
        <w:tab/>
        <w:t xml:space="preserve">Continuation of Table #.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7D3D4D1A" w:rsidR="00627878" w:rsidRDefault="00627878" w:rsidP="00627878">
      <w:pPr>
        <w:spacing w:line="480" w:lineRule="auto"/>
        <w:jc w:val="center"/>
        <w:rPr>
          <w:rFonts w:ascii="Arial" w:hAnsi="Arial" w:cs="Arial"/>
        </w:rPr>
      </w:pPr>
      <w:r>
        <w:rPr>
          <w:rFonts w:ascii="Arial" w:hAnsi="Arial" w:cs="Arial"/>
        </w:rPr>
        <w:t>Table #.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51"/>
        <w:gridCol w:w="1596"/>
        <w:gridCol w:w="1254"/>
        <w:gridCol w:w="4571"/>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inquiry_id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67A29C58"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CE07A66" w:rsidR="00627878" w:rsidRDefault="00627878" w:rsidP="00627878">
      <w:pPr>
        <w:spacing w:line="480" w:lineRule="auto"/>
        <w:jc w:val="center"/>
        <w:rPr>
          <w:rFonts w:ascii="Arial" w:hAnsi="Arial" w:cs="Arial"/>
        </w:rPr>
      </w:pPr>
      <w:r>
        <w:rPr>
          <w:rFonts w:ascii="Arial" w:hAnsi="Arial" w:cs="Arial"/>
        </w:rPr>
        <w:lastRenderedPageBreak/>
        <w:t>Table #.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2F18ECD"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52EC44D6" w14:textId="77777777" w:rsidR="00410F41" w:rsidRDefault="00410F41" w:rsidP="00627878">
      <w:pPr>
        <w:spacing w:line="480" w:lineRule="auto"/>
        <w:rPr>
          <w:rFonts w:ascii="Arial" w:hAnsi="Arial" w:cs="Arial"/>
        </w:rPr>
      </w:pPr>
    </w:p>
    <w:p w14:paraId="45DD2F6A" w14:textId="4D199817" w:rsidR="00823F36" w:rsidRPr="00823F36" w:rsidRDefault="00823F36" w:rsidP="00627878">
      <w:pPr>
        <w:spacing w:line="480" w:lineRule="auto"/>
        <w:rPr>
          <w:rFonts w:ascii="Arial" w:hAnsi="Arial" w:cs="Arial"/>
          <w:b/>
          <w:bCs/>
        </w:rPr>
      </w:pPr>
      <w:r w:rsidRPr="00823F36">
        <w:rPr>
          <w:rFonts w:ascii="Arial" w:hAnsi="Arial" w:cs="Arial"/>
          <w:b/>
          <w:bCs/>
        </w:rPr>
        <w:lastRenderedPageBreak/>
        <w:t xml:space="preserve">3.3. </w:t>
      </w:r>
      <w:r w:rsidR="00410F41">
        <w:rPr>
          <w:rFonts w:ascii="Arial" w:hAnsi="Arial" w:cs="Arial"/>
          <w:b/>
          <w:bCs/>
        </w:rPr>
        <w:tab/>
      </w:r>
      <w:r w:rsidRPr="00823F36">
        <w:rPr>
          <w:rFonts w:ascii="Arial" w:hAnsi="Arial" w:cs="Arial"/>
          <w:b/>
          <w:bCs/>
        </w:rPr>
        <w:t>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tab/>
        <w:t>3.3.1. Process Model</w:t>
      </w:r>
    </w:p>
    <w:p w14:paraId="68C8FBDF" w14:textId="3A6E45A0"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Figure #.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lang w:val="en-PH" w:eastAsia="en-PH"/>
        </w:rPr>
        <w:drawing>
          <wp:inline distT="0" distB="0" distL="0" distR="0" wp14:anchorId="11607158" wp14:editId="623B4A85">
            <wp:extent cx="5753100" cy="2819400"/>
            <wp:effectExtent l="0" t="0" r="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We applied the Agile methodology in developing the system because it allows us to adjust to changes in the project requirements more effectively. This approach ensures our efforts are focused and efficient while also making it easier to improve or modify the system’s 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Develop</w:t>
      </w:r>
    </w:p>
    <w:p w14:paraId="1577BF71" w14:textId="33AE5FBD" w:rsidR="0087774E" w:rsidRPr="0087774E" w:rsidRDefault="0087774E" w:rsidP="0087774E">
      <w:pPr>
        <w:spacing w:line="480" w:lineRule="auto"/>
        <w:jc w:val="both"/>
        <w:rPr>
          <w:rFonts w:ascii="Arial" w:hAnsi="Arial" w:cs="Arial"/>
        </w:rPr>
      </w:pPr>
      <w:r w:rsidRPr="0087774E">
        <w:rPr>
          <w:rFonts w:ascii="Arial" w:hAnsi="Arial" w:cs="Arial"/>
        </w:rPr>
        <w:tab/>
        <w:t>In the development stage, the developer is assigned to work on the system’s integrity, design, layout, and functionality. The developer gathers all the necessary information from the client and ensures the system is properly integrated. The features to be implemented in the system include managing event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lastRenderedPageBreak/>
        <w:tab/>
        <w:t>3.3.2. Development Tools</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5C7E0F94" w14:textId="18FCCFE2" w:rsidR="00410F41" w:rsidRPr="00823F36" w:rsidRDefault="00410F41" w:rsidP="00627878">
      <w:pPr>
        <w:spacing w:line="480" w:lineRule="auto"/>
        <w:rPr>
          <w:rFonts w:ascii="Arial" w:hAnsi="Arial" w:cs="Arial"/>
          <w:b/>
          <w:bCs/>
        </w:rPr>
      </w:pPr>
    </w:p>
    <w:sectPr w:rsidR="00410F41" w:rsidRPr="00823F36" w:rsidSect="00105EB7">
      <w:headerReference w:type="first" r:id="rId38"/>
      <w:footerReference w:type="first" r:id="rId39"/>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D04CF2" w14:textId="77777777" w:rsidR="007A5BBB" w:rsidRDefault="007A5BBB" w:rsidP="00A73AE0">
      <w:r>
        <w:separator/>
      </w:r>
    </w:p>
  </w:endnote>
  <w:endnote w:type="continuationSeparator" w:id="0">
    <w:p w14:paraId="5B0783F8" w14:textId="77777777" w:rsidR="007A5BBB" w:rsidRDefault="007A5BBB"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049F7" w14:textId="77777777"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9</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" filled="f" stroked="f" strokeweight=".5pt">
              <v:textbo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9</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" fillcolor="white [3201]" stroked="f" strokeweight=".5pt">
              <v:textbo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A3209" w14:textId="401C763E" w:rsidR="00132D76" w:rsidRDefault="00132D76">
    <w:pPr>
      <w:pStyle w:val="Footer"/>
    </w:pPr>
    <w:r w:rsidRPr="00503FE8">
      <w:rPr>
        <w:noProof/>
        <w:lang w:val="en-PH" w:eastAsia="en-PH"/>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" fillcolor="white [3201]" stroked="f" strokeweight=".5pt">
              <v:textbo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80E46" w14:textId="77777777" w:rsidR="00132D76" w:rsidRDefault="00132D76">
    <w:pPr>
      <w:pStyle w:val="Footer"/>
    </w:pPr>
    <w:r w:rsidRPr="00503FE8">
      <w:rPr>
        <w:noProof/>
        <w:lang w:val="en-PH" w:eastAsia="en-PH"/>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" fillcolor="white [3201]" stroked="f" strokeweight=".5pt">
              <v:textbo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DDCCC1" w14:textId="58429EC1"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" filled="f" stroked="f" strokeweight=".5pt">
              <v:textbo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1</w:t>
                    </w:r>
                    <w:r w:rsidRPr="009466F4">
                      <w:rPr>
                        <w:rFonts w:ascii="Arial" w:hAnsi="Arial" w:cs="Arial"/>
                        <w:b/>
                        <w:bCs/>
                        <w:noProof/>
                      </w:rPr>
                      <w:fldChar w:fldCharType="end"/>
                    </w:r>
                  </w:p>
                </w:txbxContent>
              </v:textbox>
              <w10:wrap anchorx="margin" anchory="margin"/>
            </v:shape>
          </w:pict>
        </mc:Fallback>
      </mc:AlternateContent>
    </w:r>
    <w:r w:rsidRPr="00503FE8">
      <w:rPr>
        <w:noProof/>
        <w:lang w:val="en-PH" w:eastAsia="en-PH"/>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" fillcolor="white [3201]" stroked="f" strokeweight=".5pt">
              <v:textbo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7FA44C" w14:textId="77777777" w:rsidR="007A5BBB" w:rsidRDefault="007A5BBB" w:rsidP="00A73AE0">
      <w:r>
        <w:separator/>
      </w:r>
    </w:p>
  </w:footnote>
  <w:footnote w:type="continuationSeparator" w:id="0">
    <w:p w14:paraId="47EF104A" w14:textId="77777777" w:rsidR="007A5BBB" w:rsidRDefault="007A5BBB" w:rsidP="00A73A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9A4FB" w14:textId="0ED8B4AE" w:rsidR="00132D76" w:rsidRPr="00A73AE0" w:rsidRDefault="00132D76">
    <w:pPr>
      <w:pStyle w:val="Header"/>
      <w:rPr>
        <w:rFonts w:ascii="Times New Roman" w:hAnsi="Times New Roman" w:cs="Times New Roman"/>
        <w:sz w:val="36"/>
      </w:rPr>
    </w:pPr>
    <w:r>
      <w:rPr>
        <w:rFonts w:ascii="Times New Roman" w:hAnsi="Times New Roman" w:cs="Times New Roman"/>
        <w:noProof/>
        <w:sz w:val="36"/>
        <w:lang w:val="en-PH" w:eastAsia="en-PH"/>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6"/>
        <w:lang w:val="en-PH" w:eastAsia="en-PH"/>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Pr>
        <w:rFonts w:ascii="Times New Roman" w:hAnsi="Times New Roman" w:cs="Times New Roman"/>
        <w:noProof/>
        <w:sz w:val="36"/>
        <w:lang w:val="en-PH" w:eastAsia="en-PH"/>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132D76" w:rsidRDefault="00132D76" w:rsidP="00A73AE0">
    <w:pPr>
      <w:pStyle w:val="Header"/>
      <w:jc w:val="center"/>
      <w:rPr>
        <w:rFonts w:ascii="Times New Roman" w:hAnsi="Times New Roman" w:cs="Times New Roman"/>
        <w:sz w:val="24"/>
      </w:rPr>
    </w:pPr>
    <w:r>
      <w:rPr>
        <w:rFonts w:ascii="Times New Roman" w:hAnsi="Times New Roman" w:cs="Times New Roman"/>
        <w:noProof/>
        <w:sz w:val="24"/>
        <w:lang w:val="en-PH" w:eastAsia="en-PH"/>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" fillcolor="white [3201]" stroked="f" strokeweight=".5pt">
              <v:textbo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132D76" w:rsidRDefault="00132D76" w:rsidP="00A73AE0">
    <w:pPr>
      <w:pStyle w:val="Header"/>
      <w:jc w:val="center"/>
      <w:rPr>
        <w:rFonts w:ascii="Times New Roman" w:hAnsi="Times New Roman" w:cs="Times New Roman"/>
        <w:sz w:val="24"/>
      </w:rPr>
    </w:pPr>
    <w:r w:rsidRPr="00A73AE0">
      <w:rPr>
        <w:rFonts w:ascii="Times New Roman" w:hAnsi="Times New Roman" w:cs="Times New Roman"/>
        <w:noProof/>
        <w:sz w:val="24"/>
        <w:lang w:val="en-PH" w:eastAsia="en-PH"/>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132D76" w:rsidRDefault="00132D76" w:rsidP="00A73AE0">
    <w:pPr>
      <w:pStyle w:val="Header"/>
      <w:jc w:val="center"/>
      <w:rPr>
        <w:rFonts w:ascii="Times New Roman" w:hAnsi="Times New Roman" w:cs="Times New Roman"/>
        <w:sz w:val="24"/>
      </w:rPr>
    </w:pPr>
  </w:p>
  <w:p w14:paraId="0CE525E4" w14:textId="77777777" w:rsidR="00132D76" w:rsidRPr="00A73AE0" w:rsidRDefault="00132D76"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CA7FB" w14:textId="66ABC9C6" w:rsidR="00132D76" w:rsidRDefault="00132D76">
    <w:pPr>
      <w:pStyle w:val="Header"/>
    </w:pPr>
    <w:r w:rsidRPr="00503FE8">
      <w:rPr>
        <w:noProof/>
        <w:lang w:val="en-PH" w:eastAsia="en-PH"/>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" fillcolor="white [3201]" stroked="f" strokeweight=".5pt">
              <v:textbo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7ECDB" w14:textId="77777777" w:rsidR="00132D76" w:rsidRDefault="00132D76">
    <w:pPr>
      <w:pStyle w:val="Header"/>
    </w:pPr>
    <w:r w:rsidRPr="00503FE8">
      <w:rPr>
        <w:noProof/>
        <w:lang w:val="en-PH" w:eastAsia="en-PH"/>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" fillcolor="white [3201]" stroked="f" strokeweight=".5pt">
              <v:textbo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BC1EB" w14:textId="77777777" w:rsidR="00132D76" w:rsidRDefault="00132D76">
    <w:pPr>
      <w:pStyle w:val="Header"/>
    </w:pPr>
    <w:r w:rsidRPr="00503FE8">
      <w:rPr>
        <w:noProof/>
        <w:lang w:val="en-PH" w:eastAsia="en-PH"/>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" fillcolor="white [3201]" stroked="f" strokeweight=".5pt">
              <v:textbo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BC5708"/>
    <w:multiLevelType w:val="hybridMultilevel"/>
    <w:tmpl w:val="E000DFFE"/>
    <w:lvl w:ilvl="0" w:tplc="D9AAF8D0">
      <w:start w:val="1"/>
      <w:numFmt w:val="decimal"/>
      <w:lvlText w:val="%1."/>
      <w:lvlJc w:val="left"/>
      <w:pPr>
        <w:ind w:left="1080" w:hanging="360"/>
      </w:pPr>
      <w:rPr>
        <w:rFonts w:ascii="Arial" w:hAnsi="Arial" w:cs="Arial" w:hint="default"/>
        <w:color w:val="000000"/>
        <w:sz w:val="22"/>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B0156C"/>
    <w:multiLevelType w:val="multilevel"/>
    <w:tmpl w:val="086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4"/>
  </w:num>
  <w:num w:numId="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AE0"/>
    <w:rsid w:val="0000758D"/>
    <w:rsid w:val="00013BB3"/>
    <w:rsid w:val="00017144"/>
    <w:rsid w:val="0002045A"/>
    <w:rsid w:val="00022354"/>
    <w:rsid w:val="00025F18"/>
    <w:rsid w:val="00031704"/>
    <w:rsid w:val="0004705C"/>
    <w:rsid w:val="000472BE"/>
    <w:rsid w:val="00050854"/>
    <w:rsid w:val="00050DC6"/>
    <w:rsid w:val="00060943"/>
    <w:rsid w:val="00061FDE"/>
    <w:rsid w:val="00067E85"/>
    <w:rsid w:val="0007130A"/>
    <w:rsid w:val="00073657"/>
    <w:rsid w:val="000778D8"/>
    <w:rsid w:val="0008228A"/>
    <w:rsid w:val="000829F8"/>
    <w:rsid w:val="00087B10"/>
    <w:rsid w:val="00094EBA"/>
    <w:rsid w:val="000962E1"/>
    <w:rsid w:val="00096C6B"/>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1001C2"/>
    <w:rsid w:val="001003B1"/>
    <w:rsid w:val="001023A2"/>
    <w:rsid w:val="00105EB7"/>
    <w:rsid w:val="00107382"/>
    <w:rsid w:val="001108E0"/>
    <w:rsid w:val="00114D9D"/>
    <w:rsid w:val="0012102F"/>
    <w:rsid w:val="00124666"/>
    <w:rsid w:val="00126651"/>
    <w:rsid w:val="001274FB"/>
    <w:rsid w:val="00131243"/>
    <w:rsid w:val="00132AB2"/>
    <w:rsid w:val="00132D76"/>
    <w:rsid w:val="00136070"/>
    <w:rsid w:val="00136173"/>
    <w:rsid w:val="0013792F"/>
    <w:rsid w:val="00141015"/>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1F6F"/>
    <w:rsid w:val="001B4FEF"/>
    <w:rsid w:val="001B544A"/>
    <w:rsid w:val="001C0A2E"/>
    <w:rsid w:val="001D00F1"/>
    <w:rsid w:val="001D422F"/>
    <w:rsid w:val="001D74B5"/>
    <w:rsid w:val="001E12A5"/>
    <w:rsid w:val="001E26A7"/>
    <w:rsid w:val="001E34AB"/>
    <w:rsid w:val="001E53B2"/>
    <w:rsid w:val="001E59E7"/>
    <w:rsid w:val="001F4641"/>
    <w:rsid w:val="001F5551"/>
    <w:rsid w:val="001F5C8D"/>
    <w:rsid w:val="00203E67"/>
    <w:rsid w:val="002065B8"/>
    <w:rsid w:val="00211037"/>
    <w:rsid w:val="00232095"/>
    <w:rsid w:val="00235048"/>
    <w:rsid w:val="00244CC6"/>
    <w:rsid w:val="00251B71"/>
    <w:rsid w:val="00251DB5"/>
    <w:rsid w:val="002535E0"/>
    <w:rsid w:val="0025626A"/>
    <w:rsid w:val="002606C2"/>
    <w:rsid w:val="002616EC"/>
    <w:rsid w:val="0026270C"/>
    <w:rsid w:val="00263405"/>
    <w:rsid w:val="0026464A"/>
    <w:rsid w:val="00266EE7"/>
    <w:rsid w:val="00283A99"/>
    <w:rsid w:val="00283D38"/>
    <w:rsid w:val="00291D7F"/>
    <w:rsid w:val="00292D48"/>
    <w:rsid w:val="002946E4"/>
    <w:rsid w:val="002957A5"/>
    <w:rsid w:val="0029590B"/>
    <w:rsid w:val="00295B0C"/>
    <w:rsid w:val="00295B6D"/>
    <w:rsid w:val="002A116E"/>
    <w:rsid w:val="002A156D"/>
    <w:rsid w:val="002A5A90"/>
    <w:rsid w:val="002A670D"/>
    <w:rsid w:val="002A77D0"/>
    <w:rsid w:val="002C05CE"/>
    <w:rsid w:val="002C38EB"/>
    <w:rsid w:val="002D2E29"/>
    <w:rsid w:val="002D68FA"/>
    <w:rsid w:val="002E01E5"/>
    <w:rsid w:val="002F5670"/>
    <w:rsid w:val="002F784B"/>
    <w:rsid w:val="002F79D3"/>
    <w:rsid w:val="003000D2"/>
    <w:rsid w:val="0030520C"/>
    <w:rsid w:val="00306223"/>
    <w:rsid w:val="0031340C"/>
    <w:rsid w:val="00315691"/>
    <w:rsid w:val="00327073"/>
    <w:rsid w:val="0033055A"/>
    <w:rsid w:val="00343B26"/>
    <w:rsid w:val="003532C8"/>
    <w:rsid w:val="00362213"/>
    <w:rsid w:val="00365E3B"/>
    <w:rsid w:val="003819E5"/>
    <w:rsid w:val="00386627"/>
    <w:rsid w:val="00386BB9"/>
    <w:rsid w:val="003960A4"/>
    <w:rsid w:val="003A13F0"/>
    <w:rsid w:val="003A268A"/>
    <w:rsid w:val="003B0C81"/>
    <w:rsid w:val="003B262F"/>
    <w:rsid w:val="003B305E"/>
    <w:rsid w:val="003C26F3"/>
    <w:rsid w:val="003C3CAE"/>
    <w:rsid w:val="003C46C4"/>
    <w:rsid w:val="003D4824"/>
    <w:rsid w:val="003D5555"/>
    <w:rsid w:val="003D6D86"/>
    <w:rsid w:val="003E0878"/>
    <w:rsid w:val="003E4320"/>
    <w:rsid w:val="003F3BBF"/>
    <w:rsid w:val="003F6D48"/>
    <w:rsid w:val="003F78C1"/>
    <w:rsid w:val="004043F2"/>
    <w:rsid w:val="00410F41"/>
    <w:rsid w:val="004167B9"/>
    <w:rsid w:val="00421794"/>
    <w:rsid w:val="00421BFC"/>
    <w:rsid w:val="00425B68"/>
    <w:rsid w:val="0042685D"/>
    <w:rsid w:val="00426937"/>
    <w:rsid w:val="004301CD"/>
    <w:rsid w:val="00432FD8"/>
    <w:rsid w:val="00434D21"/>
    <w:rsid w:val="0043673D"/>
    <w:rsid w:val="0043690D"/>
    <w:rsid w:val="00455C4F"/>
    <w:rsid w:val="00455FA6"/>
    <w:rsid w:val="00461A24"/>
    <w:rsid w:val="004648CE"/>
    <w:rsid w:val="00470B70"/>
    <w:rsid w:val="004716CB"/>
    <w:rsid w:val="0047203F"/>
    <w:rsid w:val="00474606"/>
    <w:rsid w:val="00480FA0"/>
    <w:rsid w:val="00481380"/>
    <w:rsid w:val="004858E7"/>
    <w:rsid w:val="00493B74"/>
    <w:rsid w:val="004A1E99"/>
    <w:rsid w:val="004B6607"/>
    <w:rsid w:val="004C0436"/>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32B8"/>
    <w:rsid w:val="0053411E"/>
    <w:rsid w:val="005438AF"/>
    <w:rsid w:val="00570FA5"/>
    <w:rsid w:val="00572AA5"/>
    <w:rsid w:val="00576080"/>
    <w:rsid w:val="0057612B"/>
    <w:rsid w:val="00580C39"/>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3337"/>
    <w:rsid w:val="006050A3"/>
    <w:rsid w:val="0060637B"/>
    <w:rsid w:val="00606DED"/>
    <w:rsid w:val="00607DBC"/>
    <w:rsid w:val="0061162A"/>
    <w:rsid w:val="00616E6E"/>
    <w:rsid w:val="00617EFD"/>
    <w:rsid w:val="00620F8C"/>
    <w:rsid w:val="00621A1E"/>
    <w:rsid w:val="00621C82"/>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838"/>
    <w:rsid w:val="006A21AE"/>
    <w:rsid w:val="006A2CF7"/>
    <w:rsid w:val="006A3BA4"/>
    <w:rsid w:val="006A66E7"/>
    <w:rsid w:val="006A7C9C"/>
    <w:rsid w:val="006B03E3"/>
    <w:rsid w:val="006B1218"/>
    <w:rsid w:val="006B307E"/>
    <w:rsid w:val="006B332E"/>
    <w:rsid w:val="006B63E8"/>
    <w:rsid w:val="006C029A"/>
    <w:rsid w:val="006C0843"/>
    <w:rsid w:val="006C0BE7"/>
    <w:rsid w:val="006C2E6D"/>
    <w:rsid w:val="006C2EE8"/>
    <w:rsid w:val="006D3D74"/>
    <w:rsid w:val="006D4015"/>
    <w:rsid w:val="006E1FD0"/>
    <w:rsid w:val="006E30A8"/>
    <w:rsid w:val="006E3212"/>
    <w:rsid w:val="006E6A7E"/>
    <w:rsid w:val="006F0770"/>
    <w:rsid w:val="0070129B"/>
    <w:rsid w:val="007048C5"/>
    <w:rsid w:val="00706443"/>
    <w:rsid w:val="007074AC"/>
    <w:rsid w:val="00707C2A"/>
    <w:rsid w:val="00711293"/>
    <w:rsid w:val="00712405"/>
    <w:rsid w:val="007265B3"/>
    <w:rsid w:val="007277D4"/>
    <w:rsid w:val="007322E1"/>
    <w:rsid w:val="00736B50"/>
    <w:rsid w:val="00737E2E"/>
    <w:rsid w:val="00741C9F"/>
    <w:rsid w:val="007431E5"/>
    <w:rsid w:val="0074487D"/>
    <w:rsid w:val="00757AEC"/>
    <w:rsid w:val="007606F0"/>
    <w:rsid w:val="00767893"/>
    <w:rsid w:val="00773C9C"/>
    <w:rsid w:val="00775205"/>
    <w:rsid w:val="0077585A"/>
    <w:rsid w:val="007774C6"/>
    <w:rsid w:val="00795A89"/>
    <w:rsid w:val="00797849"/>
    <w:rsid w:val="007A5BBB"/>
    <w:rsid w:val="007A6A1B"/>
    <w:rsid w:val="007C4477"/>
    <w:rsid w:val="007D1957"/>
    <w:rsid w:val="007D4427"/>
    <w:rsid w:val="007D622C"/>
    <w:rsid w:val="007E7DF0"/>
    <w:rsid w:val="008009D1"/>
    <w:rsid w:val="00803664"/>
    <w:rsid w:val="00813325"/>
    <w:rsid w:val="00820312"/>
    <w:rsid w:val="00820679"/>
    <w:rsid w:val="0082094F"/>
    <w:rsid w:val="0082138F"/>
    <w:rsid w:val="00821AFD"/>
    <w:rsid w:val="00823F36"/>
    <w:rsid w:val="008244BD"/>
    <w:rsid w:val="00831A8F"/>
    <w:rsid w:val="0083630E"/>
    <w:rsid w:val="00846BF1"/>
    <w:rsid w:val="00860ABB"/>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E46EA"/>
    <w:rsid w:val="008E58EF"/>
    <w:rsid w:val="008E7230"/>
    <w:rsid w:val="008F0CA6"/>
    <w:rsid w:val="008F4D69"/>
    <w:rsid w:val="00902F0A"/>
    <w:rsid w:val="009045D0"/>
    <w:rsid w:val="0091272B"/>
    <w:rsid w:val="00914EFD"/>
    <w:rsid w:val="0091648E"/>
    <w:rsid w:val="00917700"/>
    <w:rsid w:val="00922EA1"/>
    <w:rsid w:val="00925B76"/>
    <w:rsid w:val="009268B0"/>
    <w:rsid w:val="009357FB"/>
    <w:rsid w:val="009416EA"/>
    <w:rsid w:val="009431E9"/>
    <w:rsid w:val="009466F4"/>
    <w:rsid w:val="00946B24"/>
    <w:rsid w:val="00947DFA"/>
    <w:rsid w:val="00955228"/>
    <w:rsid w:val="00956CDD"/>
    <w:rsid w:val="0096403B"/>
    <w:rsid w:val="00972497"/>
    <w:rsid w:val="00981908"/>
    <w:rsid w:val="00996B8B"/>
    <w:rsid w:val="009A1A7A"/>
    <w:rsid w:val="009A32EA"/>
    <w:rsid w:val="009B32B6"/>
    <w:rsid w:val="009B3E98"/>
    <w:rsid w:val="009B4591"/>
    <w:rsid w:val="009C52B3"/>
    <w:rsid w:val="009C78E3"/>
    <w:rsid w:val="009D21F9"/>
    <w:rsid w:val="009D6C54"/>
    <w:rsid w:val="009E01B9"/>
    <w:rsid w:val="009E2620"/>
    <w:rsid w:val="009F2250"/>
    <w:rsid w:val="009F56C7"/>
    <w:rsid w:val="00A0120C"/>
    <w:rsid w:val="00A05378"/>
    <w:rsid w:val="00A06B97"/>
    <w:rsid w:val="00A076BA"/>
    <w:rsid w:val="00A11B15"/>
    <w:rsid w:val="00A12785"/>
    <w:rsid w:val="00A21684"/>
    <w:rsid w:val="00A23605"/>
    <w:rsid w:val="00A27176"/>
    <w:rsid w:val="00A27760"/>
    <w:rsid w:val="00A335FB"/>
    <w:rsid w:val="00A35268"/>
    <w:rsid w:val="00A40523"/>
    <w:rsid w:val="00A44566"/>
    <w:rsid w:val="00A47A22"/>
    <w:rsid w:val="00A52651"/>
    <w:rsid w:val="00A52B51"/>
    <w:rsid w:val="00A52D22"/>
    <w:rsid w:val="00A5303C"/>
    <w:rsid w:val="00A62BEC"/>
    <w:rsid w:val="00A64170"/>
    <w:rsid w:val="00A64A9F"/>
    <w:rsid w:val="00A72A1A"/>
    <w:rsid w:val="00A73AE0"/>
    <w:rsid w:val="00A77082"/>
    <w:rsid w:val="00A81BAE"/>
    <w:rsid w:val="00A82D58"/>
    <w:rsid w:val="00A87869"/>
    <w:rsid w:val="00A91C47"/>
    <w:rsid w:val="00A9204E"/>
    <w:rsid w:val="00A9510D"/>
    <w:rsid w:val="00A96B57"/>
    <w:rsid w:val="00A97007"/>
    <w:rsid w:val="00A97380"/>
    <w:rsid w:val="00A97E30"/>
    <w:rsid w:val="00AA150B"/>
    <w:rsid w:val="00AA1BC2"/>
    <w:rsid w:val="00AA621E"/>
    <w:rsid w:val="00AB21D7"/>
    <w:rsid w:val="00AB79C2"/>
    <w:rsid w:val="00AC128D"/>
    <w:rsid w:val="00AC192C"/>
    <w:rsid w:val="00AC23C8"/>
    <w:rsid w:val="00AC52FF"/>
    <w:rsid w:val="00AD0494"/>
    <w:rsid w:val="00AD296C"/>
    <w:rsid w:val="00AD36D9"/>
    <w:rsid w:val="00AE5DEA"/>
    <w:rsid w:val="00AF1CA1"/>
    <w:rsid w:val="00AF2894"/>
    <w:rsid w:val="00B03FA3"/>
    <w:rsid w:val="00B1028F"/>
    <w:rsid w:val="00B115AA"/>
    <w:rsid w:val="00B12DE7"/>
    <w:rsid w:val="00B12EEE"/>
    <w:rsid w:val="00B20068"/>
    <w:rsid w:val="00B21B65"/>
    <w:rsid w:val="00B261A2"/>
    <w:rsid w:val="00B41695"/>
    <w:rsid w:val="00B41A7B"/>
    <w:rsid w:val="00B41F6A"/>
    <w:rsid w:val="00B4361A"/>
    <w:rsid w:val="00B447FA"/>
    <w:rsid w:val="00B45FF7"/>
    <w:rsid w:val="00B47723"/>
    <w:rsid w:val="00B5177E"/>
    <w:rsid w:val="00B52546"/>
    <w:rsid w:val="00B60684"/>
    <w:rsid w:val="00B67738"/>
    <w:rsid w:val="00B67890"/>
    <w:rsid w:val="00B737BD"/>
    <w:rsid w:val="00B73CE0"/>
    <w:rsid w:val="00B76196"/>
    <w:rsid w:val="00B86091"/>
    <w:rsid w:val="00B95154"/>
    <w:rsid w:val="00B9553C"/>
    <w:rsid w:val="00B976E9"/>
    <w:rsid w:val="00BA14CB"/>
    <w:rsid w:val="00BA1C6A"/>
    <w:rsid w:val="00BA2A1D"/>
    <w:rsid w:val="00BA575D"/>
    <w:rsid w:val="00BB0602"/>
    <w:rsid w:val="00BB122F"/>
    <w:rsid w:val="00BB388D"/>
    <w:rsid w:val="00BB48EF"/>
    <w:rsid w:val="00BB6E85"/>
    <w:rsid w:val="00BC0CE2"/>
    <w:rsid w:val="00BC3BAB"/>
    <w:rsid w:val="00BC79BD"/>
    <w:rsid w:val="00BD1640"/>
    <w:rsid w:val="00BD1C4F"/>
    <w:rsid w:val="00BD40A2"/>
    <w:rsid w:val="00BD4F40"/>
    <w:rsid w:val="00BD73F0"/>
    <w:rsid w:val="00BE24DC"/>
    <w:rsid w:val="00BE2912"/>
    <w:rsid w:val="00BE33B1"/>
    <w:rsid w:val="00BE5546"/>
    <w:rsid w:val="00BF2287"/>
    <w:rsid w:val="00BF298D"/>
    <w:rsid w:val="00BF7FEB"/>
    <w:rsid w:val="00C03472"/>
    <w:rsid w:val="00C07086"/>
    <w:rsid w:val="00C13A7A"/>
    <w:rsid w:val="00C150D6"/>
    <w:rsid w:val="00C20465"/>
    <w:rsid w:val="00C21663"/>
    <w:rsid w:val="00C264D5"/>
    <w:rsid w:val="00C26F9F"/>
    <w:rsid w:val="00C30F5E"/>
    <w:rsid w:val="00C32D68"/>
    <w:rsid w:val="00C37A3F"/>
    <w:rsid w:val="00C504E8"/>
    <w:rsid w:val="00C544D7"/>
    <w:rsid w:val="00C5529B"/>
    <w:rsid w:val="00C56339"/>
    <w:rsid w:val="00C60619"/>
    <w:rsid w:val="00C65AB7"/>
    <w:rsid w:val="00C6683E"/>
    <w:rsid w:val="00C67E56"/>
    <w:rsid w:val="00C753BE"/>
    <w:rsid w:val="00C84E37"/>
    <w:rsid w:val="00C9519F"/>
    <w:rsid w:val="00CB0297"/>
    <w:rsid w:val="00CB12F2"/>
    <w:rsid w:val="00CB3EF9"/>
    <w:rsid w:val="00CB650B"/>
    <w:rsid w:val="00CC03DC"/>
    <w:rsid w:val="00CC3E5C"/>
    <w:rsid w:val="00CC557A"/>
    <w:rsid w:val="00CC68A0"/>
    <w:rsid w:val="00CC73AD"/>
    <w:rsid w:val="00CC75E7"/>
    <w:rsid w:val="00CD47E3"/>
    <w:rsid w:val="00CD5F24"/>
    <w:rsid w:val="00CE0657"/>
    <w:rsid w:val="00CE19AA"/>
    <w:rsid w:val="00CE7EF1"/>
    <w:rsid w:val="00CF2F99"/>
    <w:rsid w:val="00CF7D37"/>
    <w:rsid w:val="00D017E1"/>
    <w:rsid w:val="00D04171"/>
    <w:rsid w:val="00D05118"/>
    <w:rsid w:val="00D071B5"/>
    <w:rsid w:val="00D21890"/>
    <w:rsid w:val="00D2398E"/>
    <w:rsid w:val="00D27662"/>
    <w:rsid w:val="00D27C4B"/>
    <w:rsid w:val="00D310E8"/>
    <w:rsid w:val="00D3164F"/>
    <w:rsid w:val="00D31CFC"/>
    <w:rsid w:val="00D36F58"/>
    <w:rsid w:val="00D37ED4"/>
    <w:rsid w:val="00D41E33"/>
    <w:rsid w:val="00D56593"/>
    <w:rsid w:val="00D56C8A"/>
    <w:rsid w:val="00D6433F"/>
    <w:rsid w:val="00D67AA8"/>
    <w:rsid w:val="00D757F9"/>
    <w:rsid w:val="00D8393D"/>
    <w:rsid w:val="00D94CA0"/>
    <w:rsid w:val="00D94D80"/>
    <w:rsid w:val="00D9785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F90"/>
    <w:rsid w:val="00E2468E"/>
    <w:rsid w:val="00E306CB"/>
    <w:rsid w:val="00E3554B"/>
    <w:rsid w:val="00E36806"/>
    <w:rsid w:val="00E379FC"/>
    <w:rsid w:val="00E40C4A"/>
    <w:rsid w:val="00E43E2A"/>
    <w:rsid w:val="00E54748"/>
    <w:rsid w:val="00E61BF8"/>
    <w:rsid w:val="00E6277D"/>
    <w:rsid w:val="00E62CBA"/>
    <w:rsid w:val="00E6714D"/>
    <w:rsid w:val="00E67D9F"/>
    <w:rsid w:val="00E73EEA"/>
    <w:rsid w:val="00E836E9"/>
    <w:rsid w:val="00E86305"/>
    <w:rsid w:val="00EA40C1"/>
    <w:rsid w:val="00EA4BB9"/>
    <w:rsid w:val="00EB000D"/>
    <w:rsid w:val="00EB211C"/>
    <w:rsid w:val="00EB3FD5"/>
    <w:rsid w:val="00EB43E2"/>
    <w:rsid w:val="00EC601B"/>
    <w:rsid w:val="00EC6774"/>
    <w:rsid w:val="00EE0F84"/>
    <w:rsid w:val="00EE6504"/>
    <w:rsid w:val="00EF36D7"/>
    <w:rsid w:val="00EF41E5"/>
    <w:rsid w:val="00EF5458"/>
    <w:rsid w:val="00F02D34"/>
    <w:rsid w:val="00F14B71"/>
    <w:rsid w:val="00F2489B"/>
    <w:rsid w:val="00F258BD"/>
    <w:rsid w:val="00F3224F"/>
    <w:rsid w:val="00F324D9"/>
    <w:rsid w:val="00F33C98"/>
    <w:rsid w:val="00F364BD"/>
    <w:rsid w:val="00F45134"/>
    <w:rsid w:val="00F56416"/>
    <w:rsid w:val="00F74B9F"/>
    <w:rsid w:val="00F7533A"/>
    <w:rsid w:val="00F80CF5"/>
    <w:rsid w:val="00F82569"/>
    <w:rsid w:val="00F94689"/>
    <w:rsid w:val="00F970A4"/>
    <w:rsid w:val="00F9755A"/>
    <w:rsid w:val="00FA36EF"/>
    <w:rsid w:val="00FC5F22"/>
    <w:rsid w:val="00FC69FC"/>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 w:type="paragraph" w:styleId="NormalWeb">
    <w:name w:val="Normal (Web)"/>
    <w:basedOn w:val="Normal"/>
    <w:uiPriority w:val="99"/>
    <w:unhideWhenUsed/>
    <w:rsid w:val="001B1F6F"/>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2045A"/>
  </w:style>
  <w:style w:type="character" w:customStyle="1" w:styleId="x3jgonx">
    <w:name w:val="x3jgonx"/>
    <w:basedOn w:val="DefaultParagraphFont"/>
    <w:rsid w:val="00132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5C0626-F68A-4F74-A2EC-AF13AF7DF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(blank)(2)</Template>
  <TotalTime>773</TotalTime>
  <Pages>51</Pages>
  <Words>4954</Words>
  <Characters>28244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Angelica G. Rosario</cp:lastModifiedBy>
  <cp:revision>28</cp:revision>
  <cp:lastPrinted>2021-08-16T08:55:00Z</cp:lastPrinted>
  <dcterms:created xsi:type="dcterms:W3CDTF">2024-05-15T13:06:00Z</dcterms:created>
  <dcterms:modified xsi:type="dcterms:W3CDTF">2025-01-11T16:22:00Z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