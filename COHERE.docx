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20D9" w14:textId="77777777"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364560ED" w:rsidR="000D0688" w:rsidRPr="000D0688" w:rsidRDefault="000D0688" w:rsidP="000D0688">
      <w:pPr>
        <w:jc w:val="center"/>
        <w:rPr>
          <w:rFonts w:ascii="Arial" w:hAnsi="Arial" w:cs="Arial"/>
          <w:b/>
          <w:bCs/>
          <w:sz w:val="28"/>
          <w:lang w:val="en"/>
        </w:rPr>
      </w:pPr>
      <w:r w:rsidRPr="000D0688">
        <w:rPr>
          <w:rFonts w:ascii="Arial" w:hAnsi="Arial" w:cs="Arial"/>
          <w:b/>
          <w:bCs/>
          <w:sz w:val="28"/>
          <w:lang w:val="en"/>
        </w:rPr>
        <w:lastRenderedPageBreak/>
        <w:t>VILLA SALUD CATERING SERVICES INFORMATION SYSTEM: A COMPREHENSIVE SOLUTION FOR EVENT MANAGEMENT</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33E366F6" w14:textId="5D0B7B7B" w:rsidR="0053411E" w:rsidRDefault="000D0688" w:rsidP="0053411E">
      <w:pPr>
        <w:spacing w:line="360" w:lineRule="auto"/>
        <w:ind w:left="90" w:right="90"/>
        <w:jc w:val="center"/>
        <w:rPr>
          <w:rFonts w:ascii="Arial" w:hAnsi="Arial" w:cs="Arial"/>
          <w:b/>
          <w:bCs/>
          <w:sz w:val="24"/>
        </w:rPr>
      </w:pPr>
      <w:r>
        <w:rPr>
          <w:rFonts w:ascii="Arial" w:hAnsi="Arial" w:cs="Arial"/>
          <w:b/>
          <w:bCs/>
          <w:sz w:val="24"/>
        </w:rPr>
        <w:t>Gasta, Marc Oliver L.</w:t>
      </w:r>
    </w:p>
    <w:p w14:paraId="35F1C68E" w14:textId="4A300605"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Rosario, Angelica G.</w:t>
      </w:r>
    </w:p>
    <w:p w14:paraId="175B119A" w14:textId="0ABFBC18"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Armedilla, Alliyah Samantha</w:t>
      </w:r>
      <w:r w:rsidR="007D622C">
        <w:rPr>
          <w:rFonts w:ascii="Arial" w:hAnsi="Arial" w:cs="Arial"/>
          <w:b/>
          <w:bCs/>
          <w:sz w:val="24"/>
        </w:rPr>
        <w:t xml:space="preserve"> D.</w:t>
      </w:r>
    </w:p>
    <w:p w14:paraId="1BBEF686" w14:textId="1D3DB5CC"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Santos, Akisha Gelsey</w:t>
      </w:r>
      <w:r w:rsidR="007D622C">
        <w:rPr>
          <w:rFonts w:ascii="Arial" w:hAnsi="Arial" w:cs="Arial"/>
          <w:b/>
          <w:bCs/>
          <w:sz w:val="24"/>
        </w:rPr>
        <w:t xml:space="preserve"> </w:t>
      </w:r>
      <w:r w:rsidR="00C30F5E">
        <w:rPr>
          <w:rFonts w:ascii="Arial" w:hAnsi="Arial" w:cs="Arial"/>
          <w:b/>
          <w:bCs/>
          <w:sz w:val="24"/>
        </w:rPr>
        <w:t>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6F5E6D">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C66C99">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C66C99">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C66C99">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574487">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087B1D">
        <w:tc>
          <w:tcPr>
            <w:tcW w:w="1696" w:type="dxa"/>
          </w:tcPr>
          <w:p w14:paraId="2B82B538" w14:textId="77777777" w:rsidR="00AC192C" w:rsidRPr="009F397C" w:rsidRDefault="00AC192C" w:rsidP="00087B1D">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087B1D">
            <w:pPr>
              <w:spacing w:line="276" w:lineRule="auto"/>
              <w:jc w:val="center"/>
              <w:rPr>
                <w:rFonts w:ascii="Arial" w:hAnsi="Arial" w:cs="Arial"/>
                <w:b/>
                <w:szCs w:val="18"/>
              </w:rPr>
            </w:pPr>
          </w:p>
        </w:tc>
      </w:tr>
      <w:tr w:rsidR="00AC192C" w:rsidRPr="009F397C" w14:paraId="140B38F3" w14:textId="77777777" w:rsidTr="00087B1D">
        <w:tc>
          <w:tcPr>
            <w:tcW w:w="1696" w:type="dxa"/>
          </w:tcPr>
          <w:p w14:paraId="5CFAA007"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087B1D">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087B1D">
        <w:tc>
          <w:tcPr>
            <w:tcW w:w="1696" w:type="dxa"/>
          </w:tcPr>
          <w:p w14:paraId="0D946D24"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087B1D">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087B1D">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087B1D">
        <w:tc>
          <w:tcPr>
            <w:tcW w:w="1696" w:type="dxa"/>
          </w:tcPr>
          <w:p w14:paraId="4B20109D"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087B1D">
            <w:pPr>
              <w:spacing w:line="276" w:lineRule="auto"/>
              <w:jc w:val="center"/>
              <w:rPr>
                <w:rFonts w:ascii="Arial" w:hAnsi="Arial" w:cs="Arial"/>
                <w:b/>
                <w:szCs w:val="18"/>
              </w:rPr>
            </w:pPr>
          </w:p>
        </w:tc>
      </w:tr>
      <w:tr w:rsidR="00AC192C" w:rsidRPr="009F397C" w14:paraId="6640B239" w14:textId="77777777" w:rsidTr="00087B1D">
        <w:tc>
          <w:tcPr>
            <w:tcW w:w="1696" w:type="dxa"/>
          </w:tcPr>
          <w:p w14:paraId="13A76E48"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087B1D">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087B1D">
        <w:tc>
          <w:tcPr>
            <w:tcW w:w="1696" w:type="dxa"/>
          </w:tcPr>
          <w:p w14:paraId="5B023309"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087B1D">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087B1D">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750ACDD" w14:textId="4637337A" w:rsidR="00A5303C" w:rsidRPr="008E7230" w:rsidRDefault="003E4320" w:rsidP="008E7230">
      <w:pPr>
        <w:spacing w:after="240"/>
        <w:jc w:val="center"/>
        <w:rPr>
          <w:rFonts w:ascii="Arial" w:hAnsi="Arial" w:cs="Arial"/>
          <w:noProof/>
        </w:rPr>
      </w:pPr>
      <w:r>
        <w:rPr>
          <w:rFonts w:ascii="Arial" w:hAnsi="Arial" w:cs="Arial"/>
          <w:b/>
          <w:bCs/>
          <w:sz w:val="24"/>
          <w:szCs w:val="24"/>
        </w:rPr>
        <w:lastRenderedPageBreak/>
        <w:t>Chapter 1</w:t>
      </w:r>
    </w:p>
    <w:p w14:paraId="1F992619" w14:textId="656CD20C" w:rsidR="003E4320" w:rsidRDefault="003E4320" w:rsidP="009A1A7A">
      <w:pPr>
        <w:spacing w:line="480" w:lineRule="auto"/>
        <w:jc w:val="center"/>
        <w:rPr>
          <w:rFonts w:ascii="Arial" w:hAnsi="Arial" w:cs="Arial"/>
          <w:b/>
          <w:bCs/>
          <w:sz w:val="24"/>
          <w:szCs w:val="24"/>
        </w:rPr>
      </w:pPr>
      <w:r>
        <w:rPr>
          <w:rFonts w:ascii="Arial" w:hAnsi="Arial" w:cs="Arial"/>
          <w:b/>
          <w:bCs/>
          <w:sz w:val="24"/>
          <w:szCs w:val="24"/>
        </w:rPr>
        <w:t>INTRODUCTION</w:t>
      </w:r>
    </w:p>
    <w:p w14:paraId="1AC30F25" w14:textId="4828D0CA" w:rsidR="003E4320" w:rsidRDefault="003E4320" w:rsidP="003E4320">
      <w:pPr>
        <w:jc w:val="center"/>
        <w:rPr>
          <w:rFonts w:ascii="Arial" w:hAnsi="Arial" w:cs="Arial"/>
          <w:b/>
          <w:bCs/>
          <w:sz w:val="24"/>
          <w:szCs w:val="24"/>
        </w:rPr>
      </w:pPr>
    </w:p>
    <w:p w14:paraId="03E18DEB" w14:textId="67BBFE8A" w:rsidR="00895FB7" w:rsidRPr="00EB43E2" w:rsidRDefault="00EB43E2" w:rsidP="00A9510D">
      <w:pPr>
        <w:pStyle w:val="ListParagraph"/>
        <w:numPr>
          <w:ilvl w:val="1"/>
          <w:numId w:val="52"/>
        </w:numPr>
        <w:rPr>
          <w:rFonts w:ascii="Arial" w:hAnsi="Arial" w:cs="Arial"/>
          <w:b/>
          <w:bCs/>
        </w:rPr>
      </w:pPr>
      <w:r>
        <w:rPr>
          <w:rFonts w:ascii="Arial" w:hAnsi="Arial" w:cs="Arial"/>
          <w:b/>
          <w:bCs/>
        </w:rPr>
        <w:t>PROJECT CONTEXT</w:t>
      </w:r>
    </w:p>
    <w:p w14:paraId="18747CFD" w14:textId="3245C583" w:rsidR="00895F12" w:rsidRDefault="00895F12" w:rsidP="00895F12">
      <w:pPr>
        <w:spacing w:after="240" w:line="480" w:lineRule="auto"/>
        <w:ind w:firstLine="720"/>
        <w:jc w:val="both"/>
        <w:rPr>
          <w:rFonts w:ascii="Arial" w:hAnsi="Arial" w:cs="Arial"/>
        </w:rPr>
      </w:pPr>
      <w:r>
        <w:rPr>
          <w:rFonts w:ascii="Arial" w:hAnsi="Arial" w:cs="Arial"/>
        </w:rPr>
        <w:t>The content should use Arial typeface with 11pt font size. The alignment should be justified and the spacing should be 2.0 or double spacing.</w:t>
      </w:r>
    </w:p>
    <w:p w14:paraId="316BFECA" w14:textId="39B70B9B" w:rsidR="00187035" w:rsidRPr="00187035" w:rsidRDefault="00187035" w:rsidP="00895F12">
      <w:pPr>
        <w:spacing w:after="240" w:line="480" w:lineRule="auto"/>
        <w:ind w:firstLine="720"/>
        <w:jc w:val="both"/>
        <w:rPr>
          <w:rFonts w:ascii="Arial" w:hAnsi="Arial" w:cs="Arial"/>
        </w:rPr>
      </w:pPr>
      <w:r w:rsidRPr="00187035">
        <w:rPr>
          <w:rFonts w:ascii="Arial" w:hAnsi="Arial" w:cs="Arial"/>
        </w:rPr>
        <w:t>Lorem ipsum dolor sit amet, consectetur adipiscing elit. Nulla at lectus felis. Phasellus ullamcorper massa sed ex porttitor lacinia. Duis tempus, elit vel placerat vestibulum, velit diam rutrum tortor, quis aliquet urna nibh ut libero. Proin vel imperdiet ligula. Maecenas aliquam faucibus viverra. Praesent turpis dolor, eleifend ut pharetra at, sollicitudin et orci. Donec sit amet nisi elit. Ut facilisis justo sed gravida pretium. Aliquam bibendum urna ac nisl pellentesque, eu volutpat ipsum volutpat. Maecenas leo nisl, vehicula et risus egestas, sollicitudin malesuada mauris. In convallis varius ex, vel blandit nunc placerat a. Maecenas a interdum nulla, quis dictum nisl. Proin scelerisque, nibh sed mattis interdum, nulla erat gravida augue, ac semper dolor orci at nisl.</w:t>
      </w:r>
    </w:p>
    <w:p w14:paraId="171A636D" w14:textId="77777777" w:rsidR="00187035" w:rsidRPr="00187035" w:rsidRDefault="00187035" w:rsidP="00895F12">
      <w:pPr>
        <w:spacing w:line="480" w:lineRule="auto"/>
        <w:ind w:firstLine="720"/>
        <w:jc w:val="both"/>
        <w:rPr>
          <w:rFonts w:ascii="Arial" w:hAnsi="Arial" w:cs="Arial"/>
        </w:rPr>
      </w:pPr>
      <w:r w:rsidRPr="00187035">
        <w:rPr>
          <w:rFonts w:ascii="Arial" w:hAnsi="Arial" w:cs="Arial"/>
        </w:rPr>
        <w:t>Proin a justo id metus laoreet lacinia. Integer tincidunt enim eu ex iaculis, sed hendrerit mauris condimentum. Vestibulum ante ipsum primis in faucibus orci luctus et ultrices posuere cubilia curae; Sed lobortis dapibus dolor, a mollis massa tempus ut. Suspendisse sodales massa nulla, tincidunt congue dolor rhoncus in. Vestibulum rutrum felis ut lacinia gravida. Aenean ac nibh aliquet, porttitor risus vitae, congue nisl. Integer auctor lorem rutrum convallis vulputate.</w:t>
      </w:r>
    </w:p>
    <w:p w14:paraId="79C5F871" w14:textId="3AD8F785" w:rsidR="00895F12" w:rsidRDefault="00895F12" w:rsidP="00187035">
      <w:pPr>
        <w:jc w:val="both"/>
        <w:rPr>
          <w:rFonts w:ascii="Arial" w:hAnsi="Arial" w:cs="Arial"/>
        </w:rPr>
      </w:pPr>
    </w:p>
    <w:p w14:paraId="309C7585" w14:textId="77777777" w:rsidR="00895F12" w:rsidRDefault="00895F12" w:rsidP="00187035">
      <w:pPr>
        <w:jc w:val="both"/>
        <w:rPr>
          <w:rFonts w:ascii="Arial" w:hAnsi="Arial" w:cs="Arial"/>
        </w:rPr>
      </w:pPr>
    </w:p>
    <w:p w14:paraId="350DFBA2" w14:textId="284A9280" w:rsidR="00EB43E2" w:rsidRDefault="00EB43E2" w:rsidP="00EB43E2">
      <w:pPr>
        <w:pStyle w:val="ListParagraph"/>
        <w:numPr>
          <w:ilvl w:val="1"/>
          <w:numId w:val="52"/>
        </w:numPr>
        <w:jc w:val="both"/>
        <w:rPr>
          <w:rFonts w:ascii="Arial" w:hAnsi="Arial" w:cs="Arial"/>
          <w:b/>
          <w:bCs/>
        </w:rPr>
      </w:pPr>
      <w:r>
        <w:rPr>
          <w:rFonts w:ascii="Arial" w:hAnsi="Arial" w:cs="Arial"/>
          <w:b/>
          <w:bCs/>
        </w:rPr>
        <w:t>TECHNICAL BACKGROUND</w:t>
      </w:r>
    </w:p>
    <w:p w14:paraId="4FE2F424" w14:textId="77777777" w:rsidR="00EB43E2" w:rsidRDefault="00EB43E2" w:rsidP="00EB43E2">
      <w:pPr>
        <w:pStyle w:val="ListParagraph"/>
        <w:jc w:val="both"/>
        <w:rPr>
          <w:rFonts w:ascii="Arial" w:hAnsi="Arial" w:cs="Arial"/>
          <w:b/>
          <w:bCs/>
        </w:rPr>
      </w:pPr>
    </w:p>
    <w:p w14:paraId="039F4847" w14:textId="401BCA37" w:rsidR="00EB43E2" w:rsidRPr="00EB43E2" w:rsidRDefault="00EB43E2" w:rsidP="00EB43E2">
      <w:pPr>
        <w:pStyle w:val="ListParagraph"/>
        <w:numPr>
          <w:ilvl w:val="2"/>
          <w:numId w:val="52"/>
        </w:numPr>
        <w:ind w:left="1418"/>
        <w:jc w:val="both"/>
        <w:rPr>
          <w:rFonts w:ascii="Arial" w:hAnsi="Arial" w:cs="Arial"/>
          <w:b/>
          <w:bCs/>
        </w:rPr>
      </w:pPr>
      <w:r>
        <w:rPr>
          <w:rFonts w:ascii="Arial" w:hAnsi="Arial" w:cs="Arial"/>
          <w:b/>
          <w:bCs/>
        </w:rPr>
        <w:lastRenderedPageBreak/>
        <w:t>Equipment/Hardware</w:t>
      </w:r>
    </w:p>
    <w:p w14:paraId="4833DFFD" w14:textId="675CE6B5" w:rsidR="00EB43E2" w:rsidRDefault="00EB43E2" w:rsidP="00895F12">
      <w:pPr>
        <w:spacing w:line="480" w:lineRule="auto"/>
        <w:jc w:val="center"/>
        <w:rPr>
          <w:rFonts w:ascii="Arial" w:hAnsi="Arial" w:cs="Arial"/>
        </w:rPr>
      </w:pPr>
      <w:r>
        <w:rPr>
          <w:rFonts w:ascii="Arial" w:hAnsi="Arial" w:cs="Arial"/>
        </w:rPr>
        <w:t>Table 1</w:t>
      </w:r>
    </w:p>
    <w:p w14:paraId="720B9215" w14:textId="602F4247" w:rsidR="00EB43E2" w:rsidRDefault="00EB43E2" w:rsidP="00895F12">
      <w:pPr>
        <w:spacing w:after="240" w:line="480" w:lineRule="auto"/>
        <w:jc w:val="center"/>
        <w:rPr>
          <w:rFonts w:ascii="Arial" w:hAnsi="Arial" w:cs="Arial"/>
          <w:b/>
          <w:bCs/>
        </w:rPr>
      </w:pPr>
      <w:r>
        <w:rPr>
          <w:rFonts w:ascii="Arial" w:hAnsi="Arial" w:cs="Arial"/>
          <w:b/>
          <w:bCs/>
        </w:rPr>
        <w:t>Company’s Existing Equipment</w:t>
      </w:r>
    </w:p>
    <w:tbl>
      <w:tblPr>
        <w:tblStyle w:val="TableGrid"/>
        <w:tblW w:w="0" w:type="auto"/>
        <w:tblLook w:val="04A0" w:firstRow="1" w:lastRow="0" w:firstColumn="1" w:lastColumn="0" w:noHBand="0" w:noVBand="1"/>
      </w:tblPr>
      <w:tblGrid>
        <w:gridCol w:w="4531"/>
        <w:gridCol w:w="4531"/>
      </w:tblGrid>
      <w:tr w:rsidR="00EB43E2" w14:paraId="11618A68" w14:textId="77777777" w:rsidTr="00EB43E2">
        <w:tc>
          <w:tcPr>
            <w:tcW w:w="4531" w:type="dxa"/>
          </w:tcPr>
          <w:p w14:paraId="659114DC" w14:textId="77EA012E" w:rsidR="00EB43E2" w:rsidRPr="00EB43E2" w:rsidRDefault="00EB43E2" w:rsidP="00EB43E2">
            <w:pPr>
              <w:jc w:val="center"/>
              <w:rPr>
                <w:rFonts w:ascii="Arial" w:hAnsi="Arial" w:cs="Arial"/>
                <w:b/>
                <w:bCs/>
              </w:rPr>
            </w:pPr>
            <w:r w:rsidRPr="00EB43E2">
              <w:rPr>
                <w:rFonts w:ascii="Arial" w:hAnsi="Arial" w:cs="Arial"/>
                <w:b/>
                <w:bCs/>
              </w:rPr>
              <w:t xml:space="preserve">Equipment </w:t>
            </w:r>
          </w:p>
        </w:tc>
        <w:tc>
          <w:tcPr>
            <w:tcW w:w="4531" w:type="dxa"/>
          </w:tcPr>
          <w:p w14:paraId="09DA28F2" w14:textId="31B12DC3" w:rsidR="00EB43E2" w:rsidRPr="00EB43E2" w:rsidRDefault="00EB43E2" w:rsidP="00EB43E2">
            <w:pPr>
              <w:jc w:val="center"/>
              <w:rPr>
                <w:rFonts w:ascii="Arial" w:hAnsi="Arial" w:cs="Arial"/>
                <w:b/>
                <w:bCs/>
              </w:rPr>
            </w:pPr>
            <w:r w:rsidRPr="00EB43E2">
              <w:rPr>
                <w:rFonts w:ascii="Arial" w:hAnsi="Arial" w:cs="Arial"/>
                <w:b/>
                <w:bCs/>
              </w:rPr>
              <w:t>Quantity</w:t>
            </w:r>
          </w:p>
        </w:tc>
      </w:tr>
      <w:tr w:rsidR="00EB43E2" w14:paraId="75FC6E4D" w14:textId="77777777" w:rsidTr="00EB43E2">
        <w:tc>
          <w:tcPr>
            <w:tcW w:w="4531" w:type="dxa"/>
          </w:tcPr>
          <w:p w14:paraId="1C0F5EE4" w14:textId="18EE7632" w:rsidR="00EB43E2" w:rsidRDefault="00EB43E2" w:rsidP="00EB43E2">
            <w:pPr>
              <w:jc w:val="center"/>
              <w:rPr>
                <w:rFonts w:ascii="Arial" w:hAnsi="Arial" w:cs="Arial"/>
              </w:rPr>
            </w:pPr>
            <w:r>
              <w:rPr>
                <w:rFonts w:ascii="Arial" w:hAnsi="Arial" w:cs="Arial"/>
              </w:rPr>
              <w:t>Dell Personal Computers</w:t>
            </w:r>
          </w:p>
        </w:tc>
        <w:tc>
          <w:tcPr>
            <w:tcW w:w="4531" w:type="dxa"/>
          </w:tcPr>
          <w:p w14:paraId="14B81B4F" w14:textId="0F392B97" w:rsidR="00EB43E2" w:rsidRDefault="00EB43E2" w:rsidP="00EB43E2">
            <w:pPr>
              <w:jc w:val="center"/>
              <w:rPr>
                <w:rFonts w:ascii="Arial" w:hAnsi="Arial" w:cs="Arial"/>
              </w:rPr>
            </w:pPr>
            <w:r>
              <w:rPr>
                <w:rFonts w:ascii="Arial" w:hAnsi="Arial" w:cs="Arial"/>
              </w:rPr>
              <w:t>2</w:t>
            </w:r>
          </w:p>
        </w:tc>
      </w:tr>
      <w:tr w:rsidR="00EB43E2" w14:paraId="1F263BCF" w14:textId="77777777" w:rsidTr="00EB43E2">
        <w:tc>
          <w:tcPr>
            <w:tcW w:w="4531" w:type="dxa"/>
          </w:tcPr>
          <w:p w14:paraId="18DF8570" w14:textId="295F6EDF" w:rsidR="00EB43E2" w:rsidRDefault="00EB43E2" w:rsidP="00EB43E2">
            <w:pPr>
              <w:jc w:val="center"/>
              <w:rPr>
                <w:rFonts w:ascii="Arial" w:hAnsi="Arial" w:cs="Arial"/>
              </w:rPr>
            </w:pPr>
            <w:r>
              <w:rPr>
                <w:rFonts w:ascii="Arial" w:hAnsi="Arial" w:cs="Arial"/>
              </w:rPr>
              <w:t>Laptops</w:t>
            </w:r>
          </w:p>
        </w:tc>
        <w:tc>
          <w:tcPr>
            <w:tcW w:w="4531" w:type="dxa"/>
          </w:tcPr>
          <w:p w14:paraId="520EDC4C" w14:textId="4D2D341B" w:rsidR="00EB43E2" w:rsidRDefault="00EB43E2" w:rsidP="00EB43E2">
            <w:pPr>
              <w:jc w:val="center"/>
              <w:rPr>
                <w:rFonts w:ascii="Arial" w:hAnsi="Arial" w:cs="Arial"/>
              </w:rPr>
            </w:pPr>
            <w:r>
              <w:rPr>
                <w:rFonts w:ascii="Arial" w:hAnsi="Arial" w:cs="Arial"/>
              </w:rPr>
              <w:t>5</w:t>
            </w:r>
          </w:p>
        </w:tc>
      </w:tr>
    </w:tbl>
    <w:p w14:paraId="100E8A84" w14:textId="77777777" w:rsidR="00EB43E2" w:rsidRPr="00EB43E2" w:rsidRDefault="00EB43E2" w:rsidP="00EB43E2">
      <w:pPr>
        <w:jc w:val="center"/>
        <w:rPr>
          <w:rFonts w:ascii="Arial" w:hAnsi="Arial" w:cs="Arial"/>
        </w:rPr>
      </w:pPr>
    </w:p>
    <w:p w14:paraId="339938D9" w14:textId="42A16D8F" w:rsidR="00187035" w:rsidRPr="00187035" w:rsidRDefault="00AA1BC2" w:rsidP="00895F12">
      <w:pPr>
        <w:spacing w:before="240" w:after="240" w:line="480" w:lineRule="auto"/>
        <w:ind w:firstLine="720"/>
        <w:jc w:val="both"/>
        <w:rPr>
          <w:rFonts w:ascii="Arial" w:hAnsi="Arial" w:cs="Arial"/>
        </w:rPr>
      </w:pPr>
      <w:r>
        <w:rPr>
          <w:rFonts w:ascii="Arial" w:hAnsi="Arial" w:cs="Arial"/>
        </w:rPr>
        <w:t xml:space="preserve">If the table exceeds one page, split the table and put “Continuation to Table #”. </w:t>
      </w:r>
      <w:r w:rsidR="00187035" w:rsidRPr="00187035">
        <w:rPr>
          <w:rFonts w:ascii="Arial" w:hAnsi="Arial" w:cs="Arial"/>
        </w:rPr>
        <w:t>Maecenas facilisis consequat sem a vulputate. Vestibulum vulputate ipsum sit amet ex posuere, suscipit tristique orci convallis. Aliquam id tincidunt nunc, vel posuere enim. Pellentesque eu felis mauris. Morbi non consectetur nunc. Nulla sit amet erat vitae augue scelerisque posuere non ut dui. Praesent at vestibulum turpis. Donec laoreet mi eros, nec aliquet quam efficitur in.</w:t>
      </w:r>
    </w:p>
    <w:p w14:paraId="1826B061" w14:textId="563AF5DC" w:rsidR="00187035" w:rsidRPr="00187035" w:rsidRDefault="00F2489B" w:rsidP="00895F12">
      <w:pPr>
        <w:spacing w:line="480" w:lineRule="auto"/>
        <w:ind w:firstLine="720"/>
        <w:jc w:val="both"/>
        <w:rPr>
          <w:rFonts w:ascii="Arial" w:hAnsi="Arial" w:cs="Arial"/>
        </w:rPr>
      </w:pPr>
      <w:r>
        <w:rPr>
          <w:rFonts w:ascii="Arial" w:hAnsi="Arial" w:cs="Arial"/>
        </w:rPr>
        <w:t xml:space="preserve">As investigated in the study of </w:t>
      </w:r>
      <w:r w:rsidR="00187035" w:rsidRPr="00187035">
        <w:rPr>
          <w:rFonts w:ascii="Arial" w:hAnsi="Arial" w:cs="Arial"/>
        </w:rPr>
        <w:t>Nullam</w:t>
      </w:r>
      <w:r>
        <w:rPr>
          <w:rFonts w:ascii="Arial" w:hAnsi="Arial" w:cs="Arial"/>
        </w:rPr>
        <w:t xml:space="preserve"> (2018), it was argued that</w:t>
      </w:r>
      <w:r w:rsidR="00187035" w:rsidRPr="00187035">
        <w:rPr>
          <w:rFonts w:ascii="Arial" w:hAnsi="Arial" w:cs="Arial"/>
        </w:rPr>
        <w:t xml:space="preserve"> imperdiet iaculis dui et rhoncus. Curabitur et enim ipsum. Ut accumsan tellus a suscipit elementum. Etiam pharetra volutpat consectetur. Nunc nibh enim, varius id sodales sit amet, auctor et erat. Curabitur ultrices a tellus eget vehicula. Nulla blandit, dolor non porttitor tincidunt, nulla erat faucibus libero, eu aliquet nunc felis sit amet nibh. Integer nibh nisl, ultrices eu lacus vitae, gravida ultricies diam. Fusce sollicitudin purus odio, non blandit velit malesuada id. Phasellus aliquet velit sit amet purus condimentum bibendum. Sed velit nibh, malesuada egestas pretium in, porta sed nibh. Fusce at tortor convallis, dignissim quam ac, egestas eros. Etiam a velit elit. Cras mattis a lectus et accumsan. Mauris vitae fermentum velit. Sed aliquam neque est, sit amet pharetra justo laoreet eu.</w:t>
      </w:r>
    </w:p>
    <w:p w14:paraId="1F494106" w14:textId="4B8A3D11" w:rsidR="00187035" w:rsidRDefault="00187035" w:rsidP="00895F12">
      <w:pPr>
        <w:spacing w:line="480" w:lineRule="auto"/>
        <w:jc w:val="both"/>
        <w:rPr>
          <w:rFonts w:ascii="Arial" w:hAnsi="Arial" w:cs="Arial"/>
        </w:rPr>
      </w:pPr>
    </w:p>
    <w:p w14:paraId="48BC2F0D" w14:textId="77777777" w:rsidR="00895F12" w:rsidRDefault="00895F12" w:rsidP="00895F12">
      <w:pPr>
        <w:spacing w:line="480" w:lineRule="auto"/>
        <w:jc w:val="both"/>
        <w:rPr>
          <w:rFonts w:ascii="Arial" w:hAnsi="Arial" w:cs="Arial"/>
        </w:rPr>
      </w:pPr>
    </w:p>
    <w:p w14:paraId="4AB39F80" w14:textId="0129E253" w:rsidR="00F2489B" w:rsidRPr="0082094F" w:rsidRDefault="00F2489B" w:rsidP="00895F12">
      <w:pPr>
        <w:spacing w:after="240"/>
        <w:ind w:left="720"/>
        <w:rPr>
          <w:rFonts w:ascii="Arial" w:hAnsi="Arial" w:cs="Arial"/>
        </w:rPr>
      </w:pPr>
      <w:r w:rsidRPr="0082094F">
        <w:rPr>
          <w:rFonts w:ascii="Arial" w:hAnsi="Arial" w:cs="Arial"/>
        </w:rPr>
        <w:t xml:space="preserve">Figure 1. </w:t>
      </w:r>
      <w:r w:rsidR="00B03FA3" w:rsidRPr="0082094F">
        <w:rPr>
          <w:rFonts w:ascii="Arial" w:hAnsi="Arial" w:cs="Arial"/>
        </w:rPr>
        <w:t>Name of Figure</w:t>
      </w:r>
    </w:p>
    <w:p w14:paraId="2017C37F" w14:textId="77777777" w:rsidR="00F2489B" w:rsidRDefault="00F2489B" w:rsidP="00F2489B">
      <w:pPr>
        <w:jc w:val="center"/>
        <w:rPr>
          <w:rFonts w:ascii="Arial" w:hAnsi="Arial" w:cs="Arial"/>
        </w:rPr>
      </w:pPr>
    </w:p>
    <w:p w14:paraId="389DABEC" w14:textId="2C8572A2" w:rsidR="00EB43E2" w:rsidRDefault="00EB43E2" w:rsidP="00EB43E2">
      <w:pPr>
        <w:jc w:val="center"/>
        <w:rPr>
          <w:rFonts w:ascii="Arial" w:hAnsi="Arial" w:cs="Arial"/>
        </w:rPr>
      </w:pPr>
      <w:r>
        <w:rPr>
          <w:rFonts w:ascii="Arial" w:hAnsi="Arial" w:cs="Arial"/>
          <w:noProof/>
        </w:rPr>
        <w:drawing>
          <wp:inline distT="0" distB="0" distL="0" distR="0" wp14:anchorId="5CE4D697" wp14:editId="1E04783D">
            <wp:extent cx="3415862" cy="2279124"/>
            <wp:effectExtent l="0" t="0" r="635" b="0"/>
            <wp:docPr id="11" name="Picture 11"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kyscrapers shown from view looking u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8380" cy="2300821"/>
                    </a:xfrm>
                    <a:prstGeom prst="rect">
                      <a:avLst/>
                    </a:prstGeom>
                  </pic:spPr>
                </pic:pic>
              </a:graphicData>
            </a:graphic>
          </wp:inline>
        </w:drawing>
      </w:r>
    </w:p>
    <w:p w14:paraId="37430C2C" w14:textId="77777777" w:rsidR="00EB43E2" w:rsidRPr="00187035" w:rsidRDefault="00EB43E2" w:rsidP="00EB43E2">
      <w:pPr>
        <w:jc w:val="center"/>
        <w:rPr>
          <w:rFonts w:ascii="Arial" w:hAnsi="Arial" w:cs="Arial"/>
        </w:rPr>
      </w:pPr>
    </w:p>
    <w:p w14:paraId="5BB5F6AF" w14:textId="71E6261E" w:rsidR="00895FB7" w:rsidRPr="00895FB7" w:rsidRDefault="00EB43E2" w:rsidP="00736B50">
      <w:pPr>
        <w:spacing w:before="240" w:line="480" w:lineRule="auto"/>
        <w:ind w:firstLine="720"/>
        <w:jc w:val="both"/>
        <w:rPr>
          <w:rFonts w:ascii="Arial" w:hAnsi="Arial" w:cs="Arial"/>
        </w:rPr>
      </w:pPr>
      <w:r>
        <w:rPr>
          <w:rFonts w:ascii="Arial" w:hAnsi="Arial" w:cs="Arial"/>
        </w:rPr>
        <w:t>Figure 1 shows that p</w:t>
      </w:r>
      <w:r w:rsidR="00187035" w:rsidRPr="00187035">
        <w:rPr>
          <w:rFonts w:ascii="Arial" w:hAnsi="Arial" w:cs="Arial"/>
        </w:rPr>
        <w:t>raesent convallis enim non ante venenatis, a pretium elit tincidunt. Cras nec ligula dui. Nulla quam justo, dignissim iaculis euismod nec, dictum eget tortor. Nulla lectus ipsum, lacinia id rhoncus ut, lacinia id dolor. Phasellus metus eros, auctor sed justo nec, rhoncus convallis libero. Aliquam tristique magna non vehicula euismod. Morbi eros felis, sollicitudin ut placerat vitae, finibus in magna. Praesent fermentum ex risus, vitae aliquam sapien finibus eu. Nullam lacinia neque at tortor egestas eleifend. Nam dapibus varius tortor nec semper. Phasellus id imperdiet eros. Aenean id ornare odio. Aenean aliquet nec tellus at placerat.</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73389598" w14:textId="77777777" w:rsidR="00235048" w:rsidRDefault="00235048" w:rsidP="00235048">
      <w:pPr>
        <w:spacing w:line="480" w:lineRule="auto"/>
        <w:jc w:val="center"/>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1FA04814" w14:textId="77777777" w:rsidR="00235048" w:rsidRDefault="00235048" w:rsidP="00235048">
      <w:pPr>
        <w:spacing w:line="480" w:lineRule="auto"/>
        <w:jc w:val="center"/>
        <w:rPr>
          <w:rFonts w:ascii="Arial" w:hAnsi="Arial" w:cs="Arial"/>
          <w:b/>
          <w:bCs/>
          <w:sz w:val="24"/>
          <w:szCs w:val="24"/>
        </w:rPr>
      </w:pPr>
    </w:p>
    <w:p w14:paraId="26213E82" w14:textId="77777777" w:rsidR="00235048" w:rsidRDefault="00235048" w:rsidP="00235048">
      <w:pPr>
        <w:spacing w:line="480" w:lineRule="auto"/>
        <w:jc w:val="center"/>
        <w:rPr>
          <w:rFonts w:ascii="Arial" w:hAnsi="Arial" w:cs="Arial"/>
          <w:b/>
          <w:bCs/>
          <w:sz w:val="24"/>
          <w:szCs w:val="24"/>
        </w:rPr>
      </w:pPr>
    </w:p>
    <w:p w14:paraId="7C608E78" w14:textId="77777777" w:rsidR="00235048" w:rsidRDefault="00235048" w:rsidP="00235048">
      <w:pPr>
        <w:spacing w:line="480" w:lineRule="auto"/>
        <w:jc w:val="center"/>
        <w:rPr>
          <w:rFonts w:ascii="Arial" w:hAnsi="Arial" w:cs="Arial"/>
          <w:b/>
          <w:bCs/>
          <w:sz w:val="24"/>
          <w:szCs w:val="24"/>
        </w:rPr>
      </w:pPr>
    </w:p>
    <w:p w14:paraId="70DB5649" w14:textId="77777777" w:rsidR="00235048" w:rsidRDefault="00235048" w:rsidP="00235048">
      <w:pPr>
        <w:spacing w:line="480" w:lineRule="auto"/>
        <w:jc w:val="center"/>
        <w:rPr>
          <w:rFonts w:ascii="Arial" w:hAnsi="Arial" w:cs="Arial"/>
          <w:b/>
          <w:bCs/>
          <w:sz w:val="24"/>
          <w:szCs w:val="24"/>
        </w:rPr>
      </w:pPr>
    </w:p>
    <w:p w14:paraId="335AB5F6" w14:textId="77777777" w:rsidR="00235048" w:rsidRDefault="00235048" w:rsidP="00235048">
      <w:pPr>
        <w:spacing w:line="480" w:lineRule="auto"/>
        <w:jc w:val="center"/>
        <w:rPr>
          <w:rFonts w:ascii="Arial" w:hAnsi="Arial" w:cs="Arial"/>
          <w:b/>
          <w:bCs/>
          <w:sz w:val="24"/>
          <w:szCs w:val="24"/>
        </w:rPr>
      </w:pPr>
    </w:p>
    <w:p w14:paraId="2F449C2A" w14:textId="77777777" w:rsidR="00235048" w:rsidRDefault="00235048" w:rsidP="00235048">
      <w:pPr>
        <w:spacing w:line="480" w:lineRule="auto"/>
        <w:jc w:val="center"/>
        <w:rPr>
          <w:rFonts w:ascii="Arial" w:hAnsi="Arial" w:cs="Arial"/>
          <w:b/>
          <w:bCs/>
          <w:sz w:val="24"/>
          <w:szCs w:val="24"/>
        </w:rPr>
      </w:pPr>
    </w:p>
    <w:p w14:paraId="6E3A7886" w14:textId="77777777" w:rsidR="00235048" w:rsidRDefault="00235048" w:rsidP="00235048">
      <w:pPr>
        <w:spacing w:line="480" w:lineRule="auto"/>
        <w:jc w:val="center"/>
        <w:rPr>
          <w:rFonts w:ascii="Arial" w:hAnsi="Arial" w:cs="Arial"/>
          <w:b/>
          <w:bCs/>
          <w:sz w:val="24"/>
          <w:szCs w:val="24"/>
        </w:rPr>
      </w:pPr>
    </w:p>
    <w:p w14:paraId="1938DF10" w14:textId="77777777" w:rsidR="00235048" w:rsidRDefault="00235048" w:rsidP="00235048">
      <w:pPr>
        <w:spacing w:line="480" w:lineRule="auto"/>
        <w:jc w:val="center"/>
        <w:rPr>
          <w:rFonts w:ascii="Arial" w:hAnsi="Arial" w:cs="Arial"/>
          <w:b/>
          <w:bCs/>
          <w:sz w:val="24"/>
          <w:szCs w:val="24"/>
        </w:rPr>
      </w:pPr>
    </w:p>
    <w:p w14:paraId="5CA7859C" w14:textId="77777777" w:rsidR="00235048" w:rsidRDefault="00235048" w:rsidP="00235048">
      <w:pPr>
        <w:spacing w:line="480" w:lineRule="auto"/>
        <w:jc w:val="center"/>
        <w:rPr>
          <w:rFonts w:ascii="Arial" w:hAnsi="Arial" w:cs="Arial"/>
          <w:b/>
          <w:bCs/>
          <w:sz w:val="24"/>
          <w:szCs w:val="24"/>
        </w:rPr>
      </w:pPr>
    </w:p>
    <w:p w14:paraId="7F9552A5" w14:textId="77777777" w:rsidR="00235048" w:rsidRDefault="00235048" w:rsidP="00235048">
      <w:pPr>
        <w:spacing w:line="480" w:lineRule="auto"/>
        <w:jc w:val="center"/>
        <w:rPr>
          <w:rFonts w:ascii="Arial" w:hAnsi="Arial" w:cs="Arial"/>
          <w:b/>
          <w:bCs/>
          <w:sz w:val="24"/>
          <w:szCs w:val="24"/>
        </w:rPr>
      </w:pPr>
    </w:p>
    <w:p w14:paraId="2AF35CB4" w14:textId="77777777" w:rsidR="00235048" w:rsidRDefault="00235048" w:rsidP="00235048">
      <w:pPr>
        <w:spacing w:line="480" w:lineRule="auto"/>
        <w:jc w:val="center"/>
        <w:rPr>
          <w:rFonts w:ascii="Arial" w:hAnsi="Arial" w:cs="Arial"/>
          <w:b/>
          <w:bCs/>
          <w:sz w:val="24"/>
          <w:szCs w:val="24"/>
        </w:rPr>
      </w:pPr>
    </w:p>
    <w:p w14:paraId="65AE5C58" w14:textId="77777777" w:rsidR="00235048" w:rsidRDefault="00235048" w:rsidP="00235048">
      <w:pPr>
        <w:spacing w:line="480" w:lineRule="auto"/>
        <w:jc w:val="center"/>
        <w:rPr>
          <w:rFonts w:ascii="Arial" w:hAnsi="Arial" w:cs="Arial"/>
          <w:b/>
          <w:bCs/>
          <w:sz w:val="24"/>
          <w:szCs w:val="24"/>
        </w:rPr>
      </w:pPr>
    </w:p>
    <w:p w14:paraId="051CB420" w14:textId="77777777" w:rsidR="00235048" w:rsidRDefault="00235048" w:rsidP="00235048">
      <w:pPr>
        <w:spacing w:line="480" w:lineRule="auto"/>
        <w:jc w:val="center"/>
        <w:rPr>
          <w:rFonts w:ascii="Arial" w:hAnsi="Arial" w:cs="Arial"/>
          <w:b/>
          <w:bCs/>
          <w:sz w:val="24"/>
          <w:szCs w:val="24"/>
        </w:rPr>
      </w:pPr>
    </w:p>
    <w:p w14:paraId="08FB3666"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235048">
      <w:pPr>
        <w:spacing w:line="480" w:lineRule="auto"/>
        <w:jc w:val="center"/>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13419D26"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6A418A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EB0001">
        <w:tc>
          <w:tcPr>
            <w:tcW w:w="3024" w:type="dxa"/>
            <w:shd w:val="clear" w:color="auto" w:fill="93C47D"/>
            <w:tcMar>
              <w:top w:w="100" w:type="dxa"/>
              <w:left w:w="100" w:type="dxa"/>
              <w:bottom w:w="100" w:type="dxa"/>
              <w:right w:w="100" w:type="dxa"/>
            </w:tcMar>
          </w:tcPr>
          <w:p w14:paraId="3B662FC9" w14:textId="77777777" w:rsidR="006B332E" w:rsidRPr="00C544D7" w:rsidRDefault="006B332E" w:rsidP="00EB0001">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EB0001">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EB0001">
            <w:pPr>
              <w:pBdr>
                <w:top w:val="nil"/>
                <w:left w:val="nil"/>
                <w:bottom w:val="nil"/>
                <w:right w:val="nil"/>
                <w:between w:val="nil"/>
              </w:pBdr>
              <w:jc w:val="center"/>
              <w:rPr>
                <w:rFonts w:ascii="Arial" w:hAnsi="Arial" w:cs="Arial"/>
                <w:bCs/>
              </w:rPr>
            </w:pPr>
          </w:p>
          <w:p w14:paraId="30D4C17C" w14:textId="77777777" w:rsidR="006B332E" w:rsidRPr="00C544D7" w:rsidRDefault="006B332E" w:rsidP="00EB0001">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EB0001">
            <w:pPr>
              <w:pBdr>
                <w:top w:val="nil"/>
                <w:left w:val="nil"/>
                <w:bottom w:val="nil"/>
                <w:right w:val="nil"/>
                <w:between w:val="nil"/>
              </w:pBdr>
              <w:jc w:val="center"/>
              <w:rPr>
                <w:rFonts w:ascii="Arial" w:hAnsi="Arial" w:cs="Arial"/>
                <w:bCs/>
              </w:rPr>
            </w:pPr>
          </w:p>
          <w:p w14:paraId="0442972B" w14:textId="77777777" w:rsidR="006B332E" w:rsidRPr="00C544D7" w:rsidRDefault="006B332E" w:rsidP="00EB0001">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EB0001">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EB0001">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EB0001">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EB0001">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EB0001">
            <w:pPr>
              <w:pBdr>
                <w:top w:val="nil"/>
                <w:left w:val="nil"/>
                <w:bottom w:val="nil"/>
                <w:right w:val="nil"/>
                <w:between w:val="nil"/>
              </w:pBdr>
              <w:jc w:val="center"/>
              <w:rPr>
                <w:rFonts w:ascii="Arial" w:hAnsi="Arial" w:cs="Arial"/>
                <w:bCs/>
              </w:rPr>
            </w:pPr>
          </w:p>
          <w:p w14:paraId="02EC42C3" w14:textId="77777777" w:rsidR="006B332E" w:rsidRPr="00C544D7" w:rsidRDefault="006B332E" w:rsidP="00EB0001">
            <w:pPr>
              <w:pBdr>
                <w:top w:val="nil"/>
                <w:left w:val="nil"/>
                <w:bottom w:val="nil"/>
                <w:right w:val="nil"/>
                <w:between w:val="nil"/>
              </w:pBdr>
              <w:rPr>
                <w:rFonts w:ascii="Arial" w:hAnsi="Arial" w:cs="Arial"/>
                <w:bCs/>
              </w:rPr>
            </w:pPr>
          </w:p>
          <w:p w14:paraId="72279D93" w14:textId="77777777" w:rsidR="00C544D7" w:rsidRPr="00C544D7" w:rsidRDefault="00C544D7" w:rsidP="00EB0001">
            <w:pPr>
              <w:pBdr>
                <w:top w:val="nil"/>
                <w:left w:val="nil"/>
                <w:bottom w:val="nil"/>
                <w:right w:val="nil"/>
                <w:between w:val="nil"/>
              </w:pBdr>
              <w:rPr>
                <w:rFonts w:ascii="Arial" w:hAnsi="Arial" w:cs="Arial"/>
                <w:bCs/>
              </w:rPr>
            </w:pPr>
          </w:p>
          <w:p w14:paraId="3CC9ECD6" w14:textId="77777777" w:rsidR="006B332E" w:rsidRPr="00C544D7" w:rsidRDefault="006B332E" w:rsidP="00EB0001">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EB0001">
            <w:pPr>
              <w:pBdr>
                <w:top w:val="nil"/>
                <w:left w:val="nil"/>
                <w:bottom w:val="nil"/>
                <w:right w:val="nil"/>
                <w:between w:val="nil"/>
              </w:pBdr>
              <w:rPr>
                <w:rFonts w:ascii="Arial" w:hAnsi="Arial" w:cs="Arial"/>
                <w:bCs/>
              </w:rPr>
            </w:pPr>
          </w:p>
          <w:p w14:paraId="6A37F6D8" w14:textId="77777777" w:rsidR="00C544D7" w:rsidRPr="00C544D7" w:rsidRDefault="00C544D7" w:rsidP="00EB0001">
            <w:pPr>
              <w:pBdr>
                <w:top w:val="nil"/>
                <w:left w:val="nil"/>
                <w:bottom w:val="nil"/>
                <w:right w:val="nil"/>
                <w:between w:val="nil"/>
              </w:pBdr>
              <w:rPr>
                <w:rFonts w:ascii="Arial" w:hAnsi="Arial" w:cs="Arial"/>
                <w:bCs/>
              </w:rPr>
            </w:pPr>
          </w:p>
          <w:p w14:paraId="14BC951B" w14:textId="13F566BF"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EB0001">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lastRenderedPageBreak/>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387EFC20" w:rsidR="007D1957" w:rsidRDefault="007D1957" w:rsidP="00C544D7">
      <w:pPr>
        <w:spacing w:line="480" w:lineRule="auto"/>
        <w:rPr>
          <w:rFonts w:ascii="Arial" w:hAnsi="Arial" w:cs="Arial"/>
        </w:rPr>
      </w:pPr>
      <w:r>
        <w:rPr>
          <w:rFonts w:ascii="Arial" w:hAnsi="Arial" w:cs="Arial"/>
        </w:rPr>
        <w:tab/>
        <w:t>Figure #. Patron Side</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rsidP="00A47A22">
            <w:pPr>
              <w:pStyle w:val="ListParagraph"/>
              <w:numPr>
                <w:ilvl w:val="0"/>
                <w:numId w:val="53"/>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rsidP="005C09D7">
            <w:pPr>
              <w:pStyle w:val="ListParagraph"/>
              <w:numPr>
                <w:ilvl w:val="0"/>
                <w:numId w:val="54"/>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923F8B">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923F8B">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923F8B">
            <w:pPr>
              <w:spacing w:line="480" w:lineRule="auto"/>
              <w:jc w:val="center"/>
              <w:rPr>
                <w:rFonts w:ascii="Arial" w:hAnsi="Arial" w:cs="Arial"/>
              </w:rPr>
            </w:pPr>
          </w:p>
          <w:p w14:paraId="01F5BD78" w14:textId="479B24CA" w:rsidR="005C09D7" w:rsidRPr="005C09D7" w:rsidRDefault="005C09D7"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923F8B">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923F8B">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923F8B">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923F8B">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923F8B">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923F8B">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923F8B">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923F8B">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923F8B">
            <w:pPr>
              <w:spacing w:line="480" w:lineRule="auto"/>
              <w:jc w:val="center"/>
              <w:rPr>
                <w:rFonts w:ascii="Arial" w:hAnsi="Arial" w:cs="Arial"/>
              </w:rPr>
            </w:pPr>
          </w:p>
          <w:p w14:paraId="636FF931" w14:textId="63D8FBE8" w:rsidR="00B41F6A" w:rsidRPr="005C09D7" w:rsidRDefault="00B41F6A"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923F8B">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923F8B">
            <w:pPr>
              <w:spacing w:line="480" w:lineRule="auto"/>
              <w:jc w:val="center"/>
              <w:rPr>
                <w:rFonts w:ascii="Arial" w:hAnsi="Arial" w:cs="Arial"/>
              </w:rPr>
            </w:pPr>
          </w:p>
          <w:p w14:paraId="59B38F4B" w14:textId="77777777" w:rsidR="00B41F6A" w:rsidRPr="005C09D7" w:rsidRDefault="00B41F6A"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923F8B">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0615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923F8B">
            <w:pPr>
              <w:spacing w:line="480" w:lineRule="auto"/>
              <w:jc w:val="center"/>
              <w:rPr>
                <w:rFonts w:ascii="Arial" w:hAnsi="Arial" w:cs="Arial"/>
              </w:rPr>
            </w:pPr>
          </w:p>
          <w:p w14:paraId="7EA50099" w14:textId="77777777" w:rsidR="00B41F6A" w:rsidRDefault="00B41F6A" w:rsidP="00923F8B">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923F8B">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0615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0615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0615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923F8B">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923F8B">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923F8B">
            <w:pPr>
              <w:spacing w:line="480" w:lineRule="auto"/>
              <w:jc w:val="center"/>
              <w:rPr>
                <w:rFonts w:ascii="Arial" w:hAnsi="Arial" w:cs="Arial"/>
              </w:rPr>
            </w:pPr>
          </w:p>
          <w:p w14:paraId="043620F0"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923F8B">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923F8B">
            <w:pPr>
              <w:spacing w:line="480" w:lineRule="auto"/>
              <w:jc w:val="center"/>
              <w:rPr>
                <w:rFonts w:ascii="Arial" w:hAnsi="Arial" w:cs="Arial"/>
              </w:rPr>
            </w:pPr>
          </w:p>
          <w:p w14:paraId="2242B027" w14:textId="603568B2" w:rsidR="001F4641" w:rsidRDefault="001F4641" w:rsidP="00923F8B">
            <w:pPr>
              <w:spacing w:line="480" w:lineRule="auto"/>
              <w:jc w:val="center"/>
              <w:rPr>
                <w:rFonts w:ascii="Arial" w:hAnsi="Arial" w:cs="Arial"/>
              </w:rPr>
            </w:pPr>
          </w:p>
          <w:p w14:paraId="736C817C"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923F8B">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923F8B">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923F8B">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923F8B">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923F8B">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923F8B">
            <w:pPr>
              <w:spacing w:line="480" w:lineRule="auto"/>
              <w:jc w:val="center"/>
              <w:rPr>
                <w:rFonts w:ascii="Arial" w:hAnsi="Arial" w:cs="Arial"/>
              </w:rPr>
            </w:pPr>
          </w:p>
          <w:p w14:paraId="24542713"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923F8B">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923F8B">
            <w:pPr>
              <w:spacing w:line="480" w:lineRule="auto"/>
              <w:jc w:val="center"/>
              <w:rPr>
                <w:rFonts w:ascii="Arial" w:hAnsi="Arial" w:cs="Arial"/>
              </w:rPr>
            </w:pPr>
          </w:p>
          <w:p w14:paraId="7A3DF6A0" w14:textId="77777777" w:rsidR="001F4641" w:rsidRDefault="001F4641" w:rsidP="00923F8B">
            <w:pPr>
              <w:spacing w:line="480" w:lineRule="auto"/>
              <w:jc w:val="center"/>
              <w:rPr>
                <w:rFonts w:ascii="Arial" w:hAnsi="Arial" w:cs="Arial"/>
              </w:rPr>
            </w:pPr>
          </w:p>
          <w:p w14:paraId="4F48A296" w14:textId="77777777" w:rsidR="001F4641" w:rsidRDefault="001F4641" w:rsidP="00923F8B">
            <w:pPr>
              <w:spacing w:line="480" w:lineRule="auto"/>
              <w:jc w:val="center"/>
              <w:rPr>
                <w:rFonts w:ascii="Arial" w:hAnsi="Arial" w:cs="Arial"/>
              </w:rPr>
            </w:pPr>
          </w:p>
          <w:p w14:paraId="362B4D2A" w14:textId="451EF2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923F8B">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923F8B">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923F8B">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923F8B">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923F8B">
            <w:pPr>
              <w:spacing w:line="480" w:lineRule="auto"/>
              <w:jc w:val="center"/>
              <w:rPr>
                <w:rFonts w:ascii="Arial" w:hAnsi="Arial" w:cs="Arial"/>
              </w:rPr>
            </w:pPr>
          </w:p>
          <w:p w14:paraId="3E1C007E"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923F8B">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923F8B">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923F8B">
            <w:pPr>
              <w:spacing w:line="480" w:lineRule="auto"/>
              <w:jc w:val="center"/>
              <w:rPr>
                <w:rFonts w:ascii="Arial" w:hAnsi="Arial" w:cs="Arial"/>
              </w:rPr>
            </w:pPr>
          </w:p>
          <w:p w14:paraId="2F034042" w14:textId="77777777" w:rsidR="001F4641" w:rsidRDefault="001F4641" w:rsidP="00923F8B">
            <w:pPr>
              <w:spacing w:line="480" w:lineRule="auto"/>
              <w:jc w:val="center"/>
              <w:rPr>
                <w:rFonts w:ascii="Arial" w:hAnsi="Arial" w:cs="Arial"/>
              </w:rPr>
            </w:pPr>
          </w:p>
          <w:p w14:paraId="2AC4EF6E" w14:textId="77777777" w:rsidR="001F4641" w:rsidRDefault="001F4641" w:rsidP="00923F8B">
            <w:pPr>
              <w:spacing w:line="480" w:lineRule="auto"/>
              <w:jc w:val="center"/>
              <w:rPr>
                <w:rFonts w:ascii="Arial" w:hAnsi="Arial" w:cs="Arial"/>
              </w:rPr>
            </w:pPr>
          </w:p>
          <w:p w14:paraId="6022256D"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923F8B">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923F8B">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55ABBA0" w:rsidR="00295B6D" w:rsidRPr="00295B6D" w:rsidRDefault="00295B6D" w:rsidP="001F4641">
      <w:pPr>
        <w:spacing w:line="480" w:lineRule="auto"/>
        <w:rPr>
          <w:rFonts w:ascii="Arial" w:hAnsi="Arial" w:cs="Arial"/>
          <w:b/>
          <w:bCs/>
        </w:rPr>
      </w:pPr>
      <w:r w:rsidRPr="00295B6D">
        <w:rPr>
          <w:rFonts w:ascii="Arial" w:hAnsi="Arial" w:cs="Arial"/>
          <w:b/>
          <w:bCs/>
        </w:rPr>
        <w:lastRenderedPageBreak/>
        <w:t>3.2 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rPr>
        <w:drawing>
          <wp:anchor distT="0" distB="0" distL="114300" distR="114300" simplePos="0" relativeHeight="251658240" behindDoc="0" locked="0" layoutInCell="1" allowOverlap="1" wp14:anchorId="01CC1D0F" wp14:editId="1048E0D0">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6FC88A39" w14:textId="2B4D5823"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27"/>
                    <a:stretch>
                      <a:fillRect/>
                    </a:stretch>
                  </pic:blipFill>
                  <pic:spPr>
                    <a:xfrm>
                      <a:off x="0" y="0"/>
                      <a:ext cx="5760720" cy="6454140"/>
                    </a:xfrm>
                    <a:prstGeom prst="rect">
                      <a:avLst/>
                    </a:prstGeom>
                  </pic:spPr>
                </pic:pic>
              </a:graphicData>
            </a:graphic>
          </wp:inline>
        </w:drawing>
      </w:r>
    </w:p>
    <w:p w14:paraId="070EE127" w14:textId="77777777" w:rsidR="00707C2A" w:rsidRDefault="00707C2A"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lastRenderedPageBreak/>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lastRenderedPageBreak/>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lastRenderedPageBreak/>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2FAB1102" w14:textId="77777777" w:rsidR="00627878" w:rsidRDefault="00627878" w:rsidP="00627878">
      <w:pPr>
        <w:spacing w:line="480" w:lineRule="auto"/>
        <w:rPr>
          <w:rFonts w:ascii="Arial" w:hAnsi="Arial" w:cs="Arial"/>
        </w:rPr>
      </w:pPr>
    </w:p>
    <w:p w14:paraId="45DD2F6A" w14:textId="4D55E13B" w:rsidR="00823F36" w:rsidRPr="00823F36" w:rsidRDefault="00823F36" w:rsidP="00627878">
      <w:pPr>
        <w:spacing w:line="480" w:lineRule="auto"/>
        <w:rPr>
          <w:rFonts w:ascii="Arial" w:hAnsi="Arial" w:cs="Arial"/>
          <w:b/>
          <w:bCs/>
        </w:rPr>
      </w:pPr>
      <w:r w:rsidRPr="00823F36">
        <w:rPr>
          <w:rFonts w:ascii="Arial" w:hAnsi="Arial" w:cs="Arial"/>
          <w:b/>
          <w:bCs/>
        </w:rPr>
        <w:lastRenderedPageBreak/>
        <w:t>3.3. DEVELOPMENT TOOLS</w:t>
      </w:r>
    </w:p>
    <w:p w14:paraId="2BC8C293" w14:textId="0369CA26" w:rsidR="00823F36" w:rsidRPr="00823F36" w:rsidRDefault="00823F36" w:rsidP="00627878">
      <w:pPr>
        <w:spacing w:line="480" w:lineRule="auto"/>
        <w:rPr>
          <w:rFonts w:ascii="Arial" w:hAnsi="Arial" w:cs="Arial"/>
          <w:b/>
          <w:bCs/>
        </w:rPr>
      </w:pPr>
      <w:r w:rsidRPr="00823F36">
        <w:rPr>
          <w:rFonts w:ascii="Arial" w:hAnsi="Arial" w:cs="Arial"/>
          <w:b/>
          <w:bCs/>
        </w:rPr>
        <w:tab/>
        <w:t>3.3.1. Process Model</w:t>
      </w:r>
    </w:p>
    <w:p w14:paraId="2A04462F" w14:textId="5BC63D74" w:rsidR="00823F36" w:rsidRDefault="00823F36" w:rsidP="00627878">
      <w:pPr>
        <w:spacing w:line="480" w:lineRule="auto"/>
        <w:rPr>
          <w:rFonts w:ascii="Arial" w:hAnsi="Arial" w:cs="Arial"/>
          <w:b/>
          <w:bCs/>
        </w:rPr>
      </w:pPr>
      <w:r w:rsidRPr="00823F36">
        <w:rPr>
          <w:rFonts w:ascii="Arial" w:hAnsi="Arial" w:cs="Arial"/>
          <w:b/>
          <w:bCs/>
        </w:rPr>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625BF7CA" w14:textId="77777777" w:rsidR="00823F36" w:rsidRPr="00823F36" w:rsidRDefault="00823F36" w:rsidP="00627878">
      <w:pPr>
        <w:spacing w:line="480" w:lineRule="auto"/>
        <w:rPr>
          <w:rFonts w:ascii="Arial" w:hAnsi="Arial" w:cs="Arial"/>
          <w:b/>
          <w:bCs/>
        </w:rPr>
      </w:pPr>
    </w:p>
    <w:sectPr w:rsidR="00823F36" w:rsidRPr="00823F36" w:rsidSect="00105EB7">
      <w:headerReference w:type="first" r:id="rId28"/>
      <w:footerReference w:type="first" r:id="rId2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039F0" w14:textId="77777777" w:rsidR="000D1DD2" w:rsidRDefault="000D1DD2" w:rsidP="00A73AE0">
      <w:r>
        <w:separator/>
      </w:r>
    </w:p>
  </w:endnote>
  <w:endnote w:type="continuationSeparator" w:id="0">
    <w:p w14:paraId="2129DF49" w14:textId="77777777" w:rsidR="000D1DD2" w:rsidRDefault="000D1DD2"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049F7" w14:textId="77777777" w:rsidR="00D017E1" w:rsidRDefault="00D017E1">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A3209" w14:textId="401C763E" w:rsidR="00D017E1" w:rsidRDefault="00D017E1">
    <w:pPr>
      <w:pStyle w:val="Footer"/>
    </w:pPr>
    <w:r w:rsidRPr="00503FE8">
      <w:rPr>
        <w:noProof/>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80E46" w14:textId="77777777" w:rsidR="008E7230" w:rsidRDefault="008E7230">
    <w:pPr>
      <w:pStyle w:val="Footer"/>
    </w:pPr>
    <w:r w:rsidRPr="00503FE8">
      <w:rPr>
        <w:noProof/>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DCCC1" w14:textId="58429EC1" w:rsidR="008E7230" w:rsidRDefault="008E7230">
    <w:pPr>
      <w:pStyle w:val="Foote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503FE8">
      <w:rPr>
        <w:noProof/>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B47B2" w14:textId="77777777" w:rsidR="000D1DD2" w:rsidRDefault="000D1DD2" w:rsidP="00A73AE0">
      <w:r>
        <w:separator/>
      </w:r>
    </w:p>
  </w:footnote>
  <w:footnote w:type="continuationSeparator" w:id="0">
    <w:p w14:paraId="3B9A7FE1" w14:textId="77777777" w:rsidR="000D1DD2" w:rsidRDefault="000D1DD2"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9A4FB" w14:textId="0ED8B4AE" w:rsidR="00D017E1" w:rsidRPr="00A73AE0" w:rsidRDefault="001A5FFF">
    <w:pPr>
      <w:pStyle w:val="Head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sidR="00D017E1">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sidR="00D017E1">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D017E1" w:rsidRDefault="00D017E1"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D017E1" w:rsidRDefault="00D017E1"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D017E1" w:rsidRDefault="00D017E1" w:rsidP="00A73AE0">
    <w:pPr>
      <w:pStyle w:val="Header"/>
      <w:jc w:val="center"/>
      <w:rPr>
        <w:rFonts w:ascii="Times New Roman" w:hAnsi="Times New Roman" w:cs="Times New Roman"/>
        <w:sz w:val="24"/>
      </w:rPr>
    </w:pPr>
  </w:p>
  <w:p w14:paraId="0CE525E4" w14:textId="77777777" w:rsidR="00D017E1" w:rsidRPr="00A73AE0" w:rsidRDefault="00D017E1"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CA7FB" w14:textId="66ABC9C6" w:rsidR="00D017E1" w:rsidRDefault="001A5FFF">
    <w:pPr>
      <w:pStyle w:val="Header"/>
    </w:pPr>
    <w:r w:rsidRPr="00503FE8">
      <w:rPr>
        <w:noProof/>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00D017E1" w:rsidRPr="00503FE8">
      <w:rPr>
        <w:noProof/>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00D017E1" w:rsidRPr="00503FE8">
      <w:rPr>
        <w:noProof/>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sidR="00D017E1">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7ECDB" w14:textId="77777777" w:rsidR="008E7230" w:rsidRDefault="008E7230">
    <w:pPr>
      <w:pStyle w:val="Header"/>
    </w:pPr>
    <w:r w:rsidRPr="00503FE8">
      <w:rPr>
        <w:noProof/>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BC1EB" w14:textId="77777777" w:rsidR="008E7230" w:rsidRDefault="008E7230">
    <w:pPr>
      <w:pStyle w:val="Header"/>
    </w:pPr>
    <w:r w:rsidRPr="00503FE8">
      <w:rPr>
        <w:noProof/>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367"/>
    <w:multiLevelType w:val="multilevel"/>
    <w:tmpl w:val="7D1642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72D91"/>
    <w:multiLevelType w:val="hybridMultilevel"/>
    <w:tmpl w:val="63A888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1263C90"/>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05AE14B7"/>
    <w:multiLevelType w:val="multilevel"/>
    <w:tmpl w:val="CF08F986"/>
    <w:lvl w:ilvl="0">
      <w:start w:val="1"/>
      <w:numFmt w:val="decimal"/>
      <w:lvlText w:val="%1."/>
      <w:lvlJc w:val="left"/>
      <w:pPr>
        <w:ind w:left="720" w:hanging="360"/>
      </w:pPr>
    </w:lvl>
    <w:lvl w:ilvl="1">
      <w:start w:val="2"/>
      <w:numFmt w:val="decimal"/>
      <w:isLgl/>
      <w:lvlText w:val="%1.%2"/>
      <w:lvlJc w:val="left"/>
      <w:pPr>
        <w:ind w:left="1473" w:hanging="480"/>
      </w:pPr>
      <w:rPr>
        <w:rFonts w:eastAsiaTheme="majorEastAsia" w:hint="default"/>
      </w:rPr>
    </w:lvl>
    <w:lvl w:ilvl="2">
      <w:start w:val="1"/>
      <w:numFmt w:val="decimal"/>
      <w:isLgl/>
      <w:lvlText w:val="%1.%2.%3"/>
      <w:lvlJc w:val="left"/>
      <w:pPr>
        <w:ind w:left="3240" w:hanging="720"/>
      </w:pPr>
      <w:rPr>
        <w:rFonts w:eastAsiaTheme="majorEastAsia" w:hint="default"/>
      </w:rPr>
    </w:lvl>
    <w:lvl w:ilvl="3">
      <w:start w:val="1"/>
      <w:numFmt w:val="decimal"/>
      <w:isLgl/>
      <w:lvlText w:val="%1.%2.%3.%4"/>
      <w:lvlJc w:val="left"/>
      <w:pPr>
        <w:ind w:left="4320" w:hanging="720"/>
      </w:pPr>
      <w:rPr>
        <w:rFonts w:eastAsiaTheme="majorEastAsia" w:hint="default"/>
      </w:rPr>
    </w:lvl>
    <w:lvl w:ilvl="4">
      <w:start w:val="1"/>
      <w:numFmt w:val="decimal"/>
      <w:isLgl/>
      <w:lvlText w:val="%1.%2.%3.%4.%5"/>
      <w:lvlJc w:val="left"/>
      <w:pPr>
        <w:ind w:left="5760" w:hanging="1080"/>
      </w:pPr>
      <w:rPr>
        <w:rFonts w:eastAsiaTheme="majorEastAsia" w:hint="default"/>
      </w:rPr>
    </w:lvl>
    <w:lvl w:ilvl="5">
      <w:start w:val="1"/>
      <w:numFmt w:val="decimal"/>
      <w:isLgl/>
      <w:lvlText w:val="%1.%2.%3.%4.%5.%6"/>
      <w:lvlJc w:val="left"/>
      <w:pPr>
        <w:ind w:left="6840" w:hanging="1080"/>
      </w:pPr>
      <w:rPr>
        <w:rFonts w:eastAsiaTheme="majorEastAsia" w:hint="default"/>
      </w:rPr>
    </w:lvl>
    <w:lvl w:ilvl="6">
      <w:start w:val="1"/>
      <w:numFmt w:val="decimal"/>
      <w:isLgl/>
      <w:lvlText w:val="%1.%2.%3.%4.%5.%6.%7"/>
      <w:lvlJc w:val="left"/>
      <w:pPr>
        <w:ind w:left="8280" w:hanging="1440"/>
      </w:pPr>
      <w:rPr>
        <w:rFonts w:eastAsiaTheme="majorEastAsia" w:hint="default"/>
      </w:rPr>
    </w:lvl>
    <w:lvl w:ilvl="7">
      <w:start w:val="1"/>
      <w:numFmt w:val="decimal"/>
      <w:isLgl/>
      <w:lvlText w:val="%1.%2.%3.%4.%5.%6.%7.%8"/>
      <w:lvlJc w:val="left"/>
      <w:pPr>
        <w:ind w:left="9360" w:hanging="1440"/>
      </w:pPr>
      <w:rPr>
        <w:rFonts w:eastAsiaTheme="majorEastAsia" w:hint="default"/>
      </w:rPr>
    </w:lvl>
    <w:lvl w:ilvl="8">
      <w:start w:val="1"/>
      <w:numFmt w:val="decimal"/>
      <w:isLgl/>
      <w:lvlText w:val="%1.%2.%3.%4.%5.%6.%7.%8.%9"/>
      <w:lvlJc w:val="left"/>
      <w:pPr>
        <w:ind w:left="10800" w:hanging="1800"/>
      </w:pPr>
      <w:rPr>
        <w:rFonts w:eastAsiaTheme="majorEastAsia" w:hint="default"/>
      </w:rPr>
    </w:lvl>
  </w:abstractNum>
  <w:abstractNum w:abstractNumId="4" w15:restartNumberingAfterBreak="0">
    <w:nsid w:val="07B725F3"/>
    <w:multiLevelType w:val="hybridMultilevel"/>
    <w:tmpl w:val="57164D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7F32EF0"/>
    <w:multiLevelType w:val="hybridMultilevel"/>
    <w:tmpl w:val="E196E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8097747"/>
    <w:multiLevelType w:val="hybridMultilevel"/>
    <w:tmpl w:val="3C865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C7531D"/>
    <w:multiLevelType w:val="hybridMultilevel"/>
    <w:tmpl w:val="87DC7C6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09319F7"/>
    <w:multiLevelType w:val="multilevel"/>
    <w:tmpl w:val="7B4A3FC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24E5B98"/>
    <w:multiLevelType w:val="hybridMultilevel"/>
    <w:tmpl w:val="359882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C0D81"/>
    <w:multiLevelType w:val="hybridMultilevel"/>
    <w:tmpl w:val="7D1E4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A810CA"/>
    <w:multiLevelType w:val="multilevel"/>
    <w:tmpl w:val="11E82DE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1A433C20"/>
    <w:multiLevelType w:val="multilevel"/>
    <w:tmpl w:val="28BE464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1E6221C"/>
    <w:multiLevelType w:val="hybridMultilevel"/>
    <w:tmpl w:val="A2B6C3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EA2A7C"/>
    <w:multiLevelType w:val="hybridMultilevel"/>
    <w:tmpl w:val="3F3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962DC"/>
    <w:multiLevelType w:val="hybridMultilevel"/>
    <w:tmpl w:val="D042F11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23EE268A"/>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26204B25"/>
    <w:multiLevelType w:val="hybridMultilevel"/>
    <w:tmpl w:val="186AEB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6D03259"/>
    <w:multiLevelType w:val="hybridMultilevel"/>
    <w:tmpl w:val="E94C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D3DFD"/>
    <w:multiLevelType w:val="hybridMultilevel"/>
    <w:tmpl w:val="F2B83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B4548A"/>
    <w:multiLevelType w:val="hybridMultilevel"/>
    <w:tmpl w:val="D6CA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500CD6"/>
    <w:multiLevelType w:val="multilevel"/>
    <w:tmpl w:val="D416D928"/>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D611221"/>
    <w:multiLevelType w:val="hybridMultilevel"/>
    <w:tmpl w:val="7DB8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3F075A"/>
    <w:multiLevelType w:val="hybridMultilevel"/>
    <w:tmpl w:val="6E1815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36F73FC"/>
    <w:multiLevelType w:val="hybridMultilevel"/>
    <w:tmpl w:val="899221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49336A7"/>
    <w:multiLevelType w:val="hybridMultilevel"/>
    <w:tmpl w:val="9C2CF4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38347232"/>
    <w:multiLevelType w:val="hybridMultilevel"/>
    <w:tmpl w:val="897A9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8D753BE"/>
    <w:multiLevelType w:val="hybridMultilevel"/>
    <w:tmpl w:val="C4AEC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2D2139"/>
    <w:multiLevelType w:val="hybridMultilevel"/>
    <w:tmpl w:val="6688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F972D5"/>
    <w:multiLevelType w:val="hybridMultilevel"/>
    <w:tmpl w:val="57DA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3710FE"/>
    <w:multiLevelType w:val="multilevel"/>
    <w:tmpl w:val="C7A21B2C"/>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6C07619"/>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3F71E3"/>
    <w:multiLevelType w:val="hybridMultilevel"/>
    <w:tmpl w:val="AE602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B1565B"/>
    <w:multiLevelType w:val="hybridMultilevel"/>
    <w:tmpl w:val="CAE6778E"/>
    <w:lvl w:ilvl="0" w:tplc="02305D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6E64"/>
    <w:multiLevelType w:val="hybridMultilevel"/>
    <w:tmpl w:val="7DF6A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32F0E"/>
    <w:multiLevelType w:val="hybridMultilevel"/>
    <w:tmpl w:val="6C90570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69C5480"/>
    <w:multiLevelType w:val="hybridMultilevel"/>
    <w:tmpl w:val="3E1E5CAE"/>
    <w:lvl w:ilvl="0" w:tplc="F6A2424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0" w15:restartNumberingAfterBreak="0">
    <w:nsid w:val="56C92E3E"/>
    <w:multiLevelType w:val="hybridMultilevel"/>
    <w:tmpl w:val="6AC4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EC5960"/>
    <w:multiLevelType w:val="hybridMultilevel"/>
    <w:tmpl w:val="344E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7672FF"/>
    <w:multiLevelType w:val="hybridMultilevel"/>
    <w:tmpl w:val="0F684900"/>
    <w:lvl w:ilvl="0" w:tplc="46128D8A">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3" w15:restartNumberingAfterBreak="0">
    <w:nsid w:val="60BF5C24"/>
    <w:multiLevelType w:val="multilevel"/>
    <w:tmpl w:val="85604722"/>
    <w:lvl w:ilvl="0">
      <w:start w:val="1"/>
      <w:numFmt w:val="decimal"/>
      <w:lvlText w:val="%1."/>
      <w:lvlJc w:val="left"/>
      <w:pPr>
        <w:ind w:left="720" w:hanging="360"/>
      </w:pPr>
    </w:lvl>
    <w:lvl w:ilvl="1">
      <w:start w:val="3"/>
      <w:numFmt w:val="decimal"/>
      <w:isLgl/>
      <w:lvlText w:val="%1.%2"/>
      <w:lvlJc w:val="left"/>
      <w:pPr>
        <w:ind w:left="900" w:hanging="540"/>
      </w:pPr>
      <w:rPr>
        <w:rFonts w:eastAsiaTheme="majorEastAsia" w:hint="default"/>
      </w:rPr>
    </w:lvl>
    <w:lvl w:ilvl="2">
      <w:start w:val="2"/>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44" w15:restartNumberingAfterBreak="0">
    <w:nsid w:val="60C235EA"/>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5" w15:restartNumberingAfterBreak="0">
    <w:nsid w:val="6336550B"/>
    <w:multiLevelType w:val="hybridMultilevel"/>
    <w:tmpl w:val="9AF05F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6" w15:restartNumberingAfterBreak="0">
    <w:nsid w:val="638D5EEF"/>
    <w:multiLevelType w:val="hybridMultilevel"/>
    <w:tmpl w:val="7444C2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396343B"/>
    <w:multiLevelType w:val="hybridMultilevel"/>
    <w:tmpl w:val="B2E0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A64B3B"/>
    <w:multiLevelType w:val="hybridMultilevel"/>
    <w:tmpl w:val="9D9022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6905E93"/>
    <w:multiLevelType w:val="multilevel"/>
    <w:tmpl w:val="46EC328E"/>
    <w:lvl w:ilvl="0">
      <w:start w:val="1"/>
      <w:numFmt w:val="decimal"/>
      <w:lvlText w:val="%1."/>
      <w:lvlJc w:val="left"/>
      <w:pPr>
        <w:ind w:left="2160" w:hanging="360"/>
      </w:pPr>
      <w:rPr>
        <w:rFonts w:ascii="Times New Roman" w:eastAsiaTheme="minorHAnsi" w:hAnsi="Times New Roman" w:cs="Times New Roman"/>
      </w:rPr>
    </w:lvl>
    <w:lvl w:ilvl="1">
      <w:start w:val="1"/>
      <w:numFmt w:val="decimal"/>
      <w:isLgl/>
      <w:lvlText w:val="%1.%2"/>
      <w:lvlJc w:val="left"/>
      <w:pPr>
        <w:ind w:left="2280" w:hanging="480"/>
      </w:pPr>
      <w:rPr>
        <w:rFonts w:eastAsiaTheme="majorEastAsia" w:hint="default"/>
      </w:rPr>
    </w:lvl>
    <w:lvl w:ilvl="2">
      <w:start w:val="4"/>
      <w:numFmt w:val="decimal"/>
      <w:isLgl/>
      <w:lvlText w:val="%1.%2.%3"/>
      <w:lvlJc w:val="left"/>
      <w:pPr>
        <w:ind w:left="2520" w:hanging="720"/>
      </w:pPr>
      <w:rPr>
        <w:rFonts w:eastAsiaTheme="majorEastAsia" w:hint="default"/>
      </w:rPr>
    </w:lvl>
    <w:lvl w:ilvl="3">
      <w:start w:val="1"/>
      <w:numFmt w:val="decimal"/>
      <w:isLgl/>
      <w:lvlText w:val="%1.%2.%3.%4"/>
      <w:lvlJc w:val="left"/>
      <w:pPr>
        <w:ind w:left="2520" w:hanging="720"/>
      </w:pPr>
      <w:rPr>
        <w:rFonts w:eastAsiaTheme="majorEastAsia" w:hint="default"/>
      </w:rPr>
    </w:lvl>
    <w:lvl w:ilvl="4">
      <w:start w:val="1"/>
      <w:numFmt w:val="decimal"/>
      <w:isLgl/>
      <w:lvlText w:val="%1.%2.%3.%4.%5"/>
      <w:lvlJc w:val="left"/>
      <w:pPr>
        <w:ind w:left="2880" w:hanging="1080"/>
      </w:pPr>
      <w:rPr>
        <w:rFonts w:eastAsiaTheme="majorEastAsia" w:hint="default"/>
      </w:rPr>
    </w:lvl>
    <w:lvl w:ilvl="5">
      <w:start w:val="1"/>
      <w:numFmt w:val="decimal"/>
      <w:isLgl/>
      <w:lvlText w:val="%1.%2.%3.%4.%5.%6"/>
      <w:lvlJc w:val="left"/>
      <w:pPr>
        <w:ind w:left="2880" w:hanging="1080"/>
      </w:pPr>
      <w:rPr>
        <w:rFonts w:eastAsiaTheme="majorEastAsia" w:hint="default"/>
      </w:rPr>
    </w:lvl>
    <w:lvl w:ilvl="6">
      <w:start w:val="1"/>
      <w:numFmt w:val="decimal"/>
      <w:isLgl/>
      <w:lvlText w:val="%1.%2.%3.%4.%5.%6.%7"/>
      <w:lvlJc w:val="left"/>
      <w:pPr>
        <w:ind w:left="3240" w:hanging="1440"/>
      </w:pPr>
      <w:rPr>
        <w:rFonts w:eastAsiaTheme="majorEastAsia" w:hint="default"/>
      </w:rPr>
    </w:lvl>
    <w:lvl w:ilvl="7">
      <w:start w:val="1"/>
      <w:numFmt w:val="decimal"/>
      <w:isLgl/>
      <w:lvlText w:val="%1.%2.%3.%4.%5.%6.%7.%8"/>
      <w:lvlJc w:val="left"/>
      <w:pPr>
        <w:ind w:left="3240" w:hanging="1440"/>
      </w:pPr>
      <w:rPr>
        <w:rFonts w:eastAsiaTheme="majorEastAsia" w:hint="default"/>
      </w:rPr>
    </w:lvl>
    <w:lvl w:ilvl="8">
      <w:start w:val="1"/>
      <w:numFmt w:val="decimal"/>
      <w:isLgl/>
      <w:lvlText w:val="%1.%2.%3.%4.%5.%6.%7.%8.%9"/>
      <w:lvlJc w:val="left"/>
      <w:pPr>
        <w:ind w:left="3600" w:hanging="1800"/>
      </w:pPr>
      <w:rPr>
        <w:rFonts w:eastAsiaTheme="majorEastAsia" w:hint="default"/>
      </w:rPr>
    </w:lvl>
  </w:abstractNum>
  <w:abstractNum w:abstractNumId="50" w15:restartNumberingAfterBreak="0">
    <w:nsid w:val="6B363AB5"/>
    <w:multiLevelType w:val="hybridMultilevel"/>
    <w:tmpl w:val="7B1EB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13547B"/>
    <w:multiLevelType w:val="hybridMultilevel"/>
    <w:tmpl w:val="24240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8D11A9"/>
    <w:multiLevelType w:val="hybridMultilevel"/>
    <w:tmpl w:val="5C3E4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5C25EB3"/>
    <w:multiLevelType w:val="hybridMultilevel"/>
    <w:tmpl w:val="D1DEEC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77CF19CA"/>
    <w:multiLevelType w:val="hybridMultilevel"/>
    <w:tmpl w:val="8F10D5F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B4F6673"/>
    <w:multiLevelType w:val="hybridMultilevel"/>
    <w:tmpl w:val="11E82D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895893252">
    <w:abstractNumId w:val="0"/>
  </w:num>
  <w:num w:numId="2" w16cid:durableId="1976904902">
    <w:abstractNumId w:val="21"/>
  </w:num>
  <w:num w:numId="3" w16cid:durableId="1703284861">
    <w:abstractNumId w:val="6"/>
  </w:num>
  <w:num w:numId="4" w16cid:durableId="1760322775">
    <w:abstractNumId w:val="39"/>
  </w:num>
  <w:num w:numId="5" w16cid:durableId="34815957">
    <w:abstractNumId w:val="49"/>
  </w:num>
  <w:num w:numId="6" w16cid:durableId="113912113">
    <w:abstractNumId w:val="47"/>
  </w:num>
  <w:num w:numId="7" w16cid:durableId="780150494">
    <w:abstractNumId w:val="13"/>
  </w:num>
  <w:num w:numId="8" w16cid:durableId="1739787749">
    <w:abstractNumId w:val="54"/>
  </w:num>
  <w:num w:numId="9" w16cid:durableId="1766001302">
    <w:abstractNumId w:val="46"/>
  </w:num>
  <w:num w:numId="10" w16cid:durableId="50858618">
    <w:abstractNumId w:val="38"/>
  </w:num>
  <w:num w:numId="11" w16cid:durableId="1036733491">
    <w:abstractNumId w:val="31"/>
  </w:num>
  <w:num w:numId="12" w16cid:durableId="739252805">
    <w:abstractNumId w:val="3"/>
  </w:num>
  <w:num w:numId="13" w16cid:durableId="217520119">
    <w:abstractNumId w:val="48"/>
  </w:num>
  <w:num w:numId="14" w16cid:durableId="563950432">
    <w:abstractNumId w:val="44"/>
  </w:num>
  <w:num w:numId="15" w16cid:durableId="554774883">
    <w:abstractNumId w:val="16"/>
  </w:num>
  <w:num w:numId="16" w16cid:durableId="1936594944">
    <w:abstractNumId w:val="32"/>
  </w:num>
  <w:num w:numId="17" w16cid:durableId="442574602">
    <w:abstractNumId w:val="55"/>
  </w:num>
  <w:num w:numId="18" w16cid:durableId="627590093">
    <w:abstractNumId w:val="11"/>
  </w:num>
  <w:num w:numId="19" w16cid:durableId="1720547332">
    <w:abstractNumId w:val="8"/>
  </w:num>
  <w:num w:numId="20" w16cid:durableId="1806268625">
    <w:abstractNumId w:val="12"/>
  </w:num>
  <w:num w:numId="21" w16cid:durableId="113213385">
    <w:abstractNumId w:val="2"/>
  </w:num>
  <w:num w:numId="22" w16cid:durableId="1024861608">
    <w:abstractNumId w:val="29"/>
  </w:num>
  <w:num w:numId="23" w16cid:durableId="502207209">
    <w:abstractNumId w:val="28"/>
  </w:num>
  <w:num w:numId="24" w16cid:durableId="126166442">
    <w:abstractNumId w:val="43"/>
  </w:num>
  <w:num w:numId="25" w16cid:durableId="1759905403">
    <w:abstractNumId w:val="10"/>
  </w:num>
  <w:num w:numId="26" w16cid:durableId="493573729">
    <w:abstractNumId w:val="18"/>
  </w:num>
  <w:num w:numId="27" w16cid:durableId="505747038">
    <w:abstractNumId w:val="35"/>
  </w:num>
  <w:num w:numId="28" w16cid:durableId="196696843">
    <w:abstractNumId w:val="22"/>
  </w:num>
  <w:num w:numId="29" w16cid:durableId="1708796811">
    <w:abstractNumId w:val="20"/>
  </w:num>
  <w:num w:numId="30" w16cid:durableId="584149852">
    <w:abstractNumId w:val="15"/>
  </w:num>
  <w:num w:numId="31" w16cid:durableId="1488865393">
    <w:abstractNumId w:val="45"/>
  </w:num>
  <w:num w:numId="32" w16cid:durableId="1819419123">
    <w:abstractNumId w:val="9"/>
  </w:num>
  <w:num w:numId="33" w16cid:durableId="7801515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82861334">
    <w:abstractNumId w:val="41"/>
  </w:num>
  <w:num w:numId="35" w16cid:durableId="1173564776">
    <w:abstractNumId w:val="51"/>
  </w:num>
  <w:num w:numId="36" w16cid:durableId="921335219">
    <w:abstractNumId w:val="1"/>
  </w:num>
  <w:num w:numId="37" w16cid:durableId="1121143190">
    <w:abstractNumId w:val="24"/>
  </w:num>
  <w:num w:numId="38" w16cid:durableId="1697609766">
    <w:abstractNumId w:val="17"/>
  </w:num>
  <w:num w:numId="39" w16cid:durableId="1219590792">
    <w:abstractNumId w:val="25"/>
  </w:num>
  <w:num w:numId="40" w16cid:durableId="1838570044">
    <w:abstractNumId w:val="53"/>
  </w:num>
  <w:num w:numId="41" w16cid:durableId="1964730808">
    <w:abstractNumId w:val="42"/>
  </w:num>
  <w:num w:numId="42" w16cid:durableId="1995639505">
    <w:abstractNumId w:val="26"/>
  </w:num>
  <w:num w:numId="43" w16cid:durableId="3886475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04838318">
    <w:abstractNumId w:val="52"/>
  </w:num>
  <w:num w:numId="45" w16cid:durableId="56631185">
    <w:abstractNumId w:val="36"/>
  </w:num>
  <w:num w:numId="46" w16cid:durableId="1979531568">
    <w:abstractNumId w:val="7"/>
  </w:num>
  <w:num w:numId="47" w16cid:durableId="2084062206">
    <w:abstractNumId w:val="34"/>
  </w:num>
  <w:num w:numId="48" w16cid:durableId="1622691863">
    <w:abstractNumId w:val="14"/>
  </w:num>
  <w:num w:numId="49" w16cid:durableId="1072384820">
    <w:abstractNumId w:val="50"/>
  </w:num>
  <w:num w:numId="50" w16cid:durableId="1057167660">
    <w:abstractNumId w:val="23"/>
  </w:num>
  <w:num w:numId="51" w16cid:durableId="1388534121">
    <w:abstractNumId w:val="4"/>
  </w:num>
  <w:num w:numId="52" w16cid:durableId="1073745531">
    <w:abstractNumId w:val="27"/>
  </w:num>
  <w:num w:numId="53" w16cid:durableId="1019309635">
    <w:abstractNumId w:val="33"/>
  </w:num>
  <w:num w:numId="54" w16cid:durableId="539712344">
    <w:abstractNumId w:val="37"/>
  </w:num>
  <w:num w:numId="55" w16cid:durableId="1465194845">
    <w:abstractNumId w:val="5"/>
  </w:num>
  <w:num w:numId="56" w16cid:durableId="1533377481">
    <w:abstractNumId w:val="19"/>
  </w:num>
  <w:num w:numId="57" w16cid:durableId="1040591261">
    <w:abstractNumId w:val="40"/>
  </w:num>
  <w:num w:numId="58" w16cid:durableId="1493789313">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2354"/>
    <w:rsid w:val="00025F18"/>
    <w:rsid w:val="00031704"/>
    <w:rsid w:val="0004705C"/>
    <w:rsid w:val="000472BE"/>
    <w:rsid w:val="00050854"/>
    <w:rsid w:val="00050DC6"/>
    <w:rsid w:val="00060943"/>
    <w:rsid w:val="00061FDE"/>
    <w:rsid w:val="00067E85"/>
    <w:rsid w:val="00073657"/>
    <w:rsid w:val="000778D8"/>
    <w:rsid w:val="0008228A"/>
    <w:rsid w:val="000829F8"/>
    <w:rsid w:val="00087B10"/>
    <w:rsid w:val="00094EBA"/>
    <w:rsid w:val="000962E1"/>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4666"/>
    <w:rsid w:val="00126651"/>
    <w:rsid w:val="001274FB"/>
    <w:rsid w:val="00132AB2"/>
    <w:rsid w:val="00136070"/>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16EC"/>
    <w:rsid w:val="0026270C"/>
    <w:rsid w:val="00263405"/>
    <w:rsid w:val="0026464A"/>
    <w:rsid w:val="00266EE7"/>
    <w:rsid w:val="00283A99"/>
    <w:rsid w:val="00283D38"/>
    <w:rsid w:val="00291D7F"/>
    <w:rsid w:val="00292D48"/>
    <w:rsid w:val="002946E4"/>
    <w:rsid w:val="002957A5"/>
    <w:rsid w:val="00295B0C"/>
    <w:rsid w:val="00295B6D"/>
    <w:rsid w:val="002A116E"/>
    <w:rsid w:val="002A156D"/>
    <w:rsid w:val="002A5A90"/>
    <w:rsid w:val="002A670D"/>
    <w:rsid w:val="002A77D0"/>
    <w:rsid w:val="002C05CE"/>
    <w:rsid w:val="002D2E29"/>
    <w:rsid w:val="002D68FA"/>
    <w:rsid w:val="002E01E5"/>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D4824"/>
    <w:rsid w:val="003D5555"/>
    <w:rsid w:val="003D6D86"/>
    <w:rsid w:val="003E0878"/>
    <w:rsid w:val="003E4320"/>
    <w:rsid w:val="003F3BBF"/>
    <w:rsid w:val="003F78C1"/>
    <w:rsid w:val="004043F2"/>
    <w:rsid w:val="004167B9"/>
    <w:rsid w:val="00421794"/>
    <w:rsid w:val="00421BFC"/>
    <w:rsid w:val="00425B68"/>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B6607"/>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4EFD"/>
    <w:rsid w:val="0091648E"/>
    <w:rsid w:val="00917700"/>
    <w:rsid w:val="00922EA1"/>
    <w:rsid w:val="00925B76"/>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D21F9"/>
    <w:rsid w:val="009D6C54"/>
    <w:rsid w:val="009E01B9"/>
    <w:rsid w:val="009F2250"/>
    <w:rsid w:val="009F56C7"/>
    <w:rsid w:val="00A0120C"/>
    <w:rsid w:val="00A05378"/>
    <w:rsid w:val="00A06B97"/>
    <w:rsid w:val="00A11B15"/>
    <w:rsid w:val="00A12785"/>
    <w:rsid w:val="00A21684"/>
    <w:rsid w:val="00A23605"/>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296C"/>
    <w:rsid w:val="00AD36D9"/>
    <w:rsid w:val="00AE5DEA"/>
    <w:rsid w:val="00AF1CA1"/>
    <w:rsid w:val="00B03FA3"/>
    <w:rsid w:val="00B1028F"/>
    <w:rsid w:val="00B115AA"/>
    <w:rsid w:val="00B12DE7"/>
    <w:rsid w:val="00B20068"/>
    <w:rsid w:val="00B21B65"/>
    <w:rsid w:val="00B261A2"/>
    <w:rsid w:val="00B41695"/>
    <w:rsid w:val="00B41A7B"/>
    <w:rsid w:val="00B41F6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2A1D"/>
    <w:rsid w:val="00BA575D"/>
    <w:rsid w:val="00BB0602"/>
    <w:rsid w:val="00BB122F"/>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D2326"/>
    <w:rsid w:val="00FD431E"/>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C2E22EEB-B7D3-4693-AA58-4B85992A0D99}">
  <ds:schemaRefs>
    <ds:schemaRef ds:uri="http://schemas.openxmlformats.org/officeDocument/2006/bibliography"/>
  </ds:schemaRefs>
</ds:datastoreItem>
</file>

<file path=customXml/itemProps4.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376</TotalTime>
  <Pages>37</Pages>
  <Words>2970</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14</cp:revision>
  <cp:lastPrinted>2021-08-16T08:55:00Z</cp:lastPrinted>
  <dcterms:created xsi:type="dcterms:W3CDTF">2024-05-15T13:06:00Z</dcterms:created>
  <dcterms:modified xsi:type="dcterms:W3CDTF">2024-12-15T03:39:00Z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