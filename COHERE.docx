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765C0F31"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44BFCC0D"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Services Information System tailored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p>
    <w:p w14:paraId="0F047F65" w14:textId="0D29EFC7"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2</w:t>
      </w:r>
      <w:r>
        <w:rPr>
          <w:rFonts w:ascii="Arial" w:hAnsi="Arial" w:cs="Arial"/>
          <w:b/>
          <w:bCs/>
        </w:rPr>
        <w:t xml:space="preserve"> </w:t>
      </w:r>
      <w:r>
        <w:rPr>
          <w:rFonts w:ascii="Arial" w:hAnsi="Arial" w:cs="Arial"/>
          <w:b/>
          <w:bCs/>
        </w:rPr>
        <w:tab/>
        <w:t xml:space="preserve">PROBLEM ANALYSIS </w:t>
      </w:r>
    </w:p>
    <w:p w14:paraId="3A97F08D" w14:textId="77777777" w:rsidR="001B1F6F" w:rsidRDefault="001B1F6F" w:rsidP="001B1F6F">
      <w:pPr>
        <w:spacing w:line="480" w:lineRule="auto"/>
        <w:rPr>
          <w:rFonts w:ascii="Arial" w:hAnsi="Arial" w:cs="Arial"/>
          <w:b/>
          <w:bCs/>
        </w:rPr>
      </w:pPr>
      <w:r>
        <w:rPr>
          <w:rFonts w:ascii="Arial" w:hAnsi="Arial" w:cs="Arial"/>
          <w:b/>
          <w:bCs/>
        </w:rPr>
        <w:tab/>
        <w:t>1.3.1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3E8F5D36" w14:textId="77777777" w:rsidR="001B1F6F" w:rsidRDefault="001B1F6F" w:rsidP="001B1F6F">
      <w:pPr>
        <w:spacing w:line="480" w:lineRule="auto"/>
        <w:rPr>
          <w:rFonts w:ascii="Arial" w:hAnsi="Arial" w:cs="Arial"/>
        </w:rPr>
      </w:pPr>
      <w:r>
        <w:rPr>
          <w:rFonts w:ascii="Arial" w:hAnsi="Arial" w:cs="Arial"/>
        </w:rPr>
        <w:tab/>
      </w:r>
      <w:r>
        <w:rPr>
          <w:rFonts w:ascii="Arial" w:hAnsi="Arial" w:cs="Arial"/>
          <w:b/>
          <w:noProof/>
          <w:sz w:val="20"/>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1CF7AA46" w14:textId="77777777" w:rsidR="001B1F6F" w:rsidRDefault="001B1F6F" w:rsidP="001B1F6F">
      <w:pPr>
        <w:spacing w:line="480" w:lineRule="auto"/>
        <w:rPr>
          <w:rFonts w:ascii="Arial" w:hAnsi="Arial" w:cs="Arial"/>
        </w:rPr>
      </w:pPr>
    </w:p>
    <w:p w14:paraId="53DFFB5A" w14:textId="77777777" w:rsidR="001B1F6F" w:rsidRDefault="001B1F6F" w:rsidP="001B1F6F">
      <w:pPr>
        <w:spacing w:line="480" w:lineRule="auto"/>
        <w:rPr>
          <w:rFonts w:ascii="Arial" w:hAnsi="Arial" w:cs="Arial"/>
        </w:rPr>
      </w:pPr>
    </w:p>
    <w:p w14:paraId="52BA9C16" w14:textId="6852515D" w:rsidR="001B1F6F" w:rsidRDefault="001B1F6F" w:rsidP="001B1F6F">
      <w:pPr>
        <w:spacing w:line="480" w:lineRule="auto"/>
        <w:rPr>
          <w:rFonts w:ascii="Arial" w:hAnsi="Arial" w:cs="Arial"/>
          <w:b/>
          <w:bCs/>
        </w:rPr>
      </w:pPr>
      <w:r w:rsidRPr="00467EB3">
        <w:rPr>
          <w:rFonts w:ascii="Arial" w:hAnsi="Arial" w:cs="Arial"/>
          <w:b/>
          <w:bCs/>
        </w:rPr>
        <w:lastRenderedPageBreak/>
        <w:t>1.</w:t>
      </w:r>
      <w:r w:rsidR="00B4361A">
        <w:rPr>
          <w:rFonts w:ascii="Arial" w:hAnsi="Arial" w:cs="Arial"/>
          <w:b/>
          <w:bCs/>
        </w:rPr>
        <w:t>3</w:t>
      </w:r>
      <w:r w:rsidRPr="00467EB3">
        <w:rPr>
          <w:rFonts w:ascii="Arial" w:hAnsi="Arial" w:cs="Arial"/>
          <w:b/>
          <w:bCs/>
        </w:rPr>
        <w:t xml:space="preserve"> </w:t>
      </w:r>
      <w:r w:rsidRPr="00467EB3">
        <w:rPr>
          <w:rFonts w:ascii="Arial" w:hAnsi="Arial" w:cs="Arial"/>
          <w:b/>
          <w:bCs/>
        </w:rPr>
        <w:tab/>
        <w:t>FRAMEWORK</w:t>
      </w:r>
    </w:p>
    <w:p w14:paraId="5C02E383" w14:textId="77777777" w:rsidR="001B1F6F" w:rsidRDefault="001B1F6F" w:rsidP="001B1F6F">
      <w:pPr>
        <w:spacing w:line="480" w:lineRule="auto"/>
        <w:rPr>
          <w:rFonts w:ascii="Arial" w:hAnsi="Arial" w:cs="Arial"/>
          <w:b/>
          <w:bCs/>
        </w:rPr>
      </w:pPr>
      <w:r>
        <w:rPr>
          <w:rFonts w:ascii="Arial" w:hAnsi="Arial" w:cs="Arial"/>
          <w:b/>
          <w:bCs/>
        </w:rPr>
        <w:tab/>
        <w:t>1.4.1 Theoretical Framework</w:t>
      </w:r>
    </w:p>
    <w:p w14:paraId="75DF0B87" w14:textId="77777777" w:rsidR="001B1F6F" w:rsidRDefault="001B1F6F" w:rsidP="001B1F6F">
      <w:pPr>
        <w:spacing w:line="480" w:lineRule="auto"/>
        <w:rPr>
          <w:rFonts w:ascii="Arial" w:hAnsi="Arial" w:cs="Arial"/>
          <w:b/>
          <w:bCs/>
        </w:rPr>
      </w:pPr>
      <w:r>
        <w:rPr>
          <w:rFonts w:ascii="Arial" w:hAnsi="Arial" w:cs="Arial"/>
          <w:b/>
          <w:bCs/>
        </w:rPr>
        <w:tab/>
        <w:t>1.4.2 Conceptual Framework</w:t>
      </w:r>
    </w:p>
    <w:p w14:paraId="08CA2C50" w14:textId="0C243E4A"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4</w:t>
      </w:r>
      <w:r>
        <w:rPr>
          <w:rFonts w:ascii="Arial" w:hAnsi="Arial" w:cs="Arial"/>
          <w:b/>
          <w:bCs/>
        </w:rPr>
        <w:t xml:space="preserve"> </w:t>
      </w:r>
      <w:r>
        <w:rPr>
          <w:rFonts w:ascii="Arial" w:hAnsi="Arial" w:cs="Arial"/>
          <w:b/>
          <w:bCs/>
        </w:rPr>
        <w:tab/>
        <w:t>STATEMENT OF THE PROBLEM</w:t>
      </w:r>
    </w:p>
    <w:p w14:paraId="4F12ACB0" w14:textId="77777777" w:rsidR="001B1F6F" w:rsidRPr="00A32E04" w:rsidRDefault="001B1F6F" w:rsidP="001B1F6F">
      <w:pPr>
        <w:spacing w:line="480" w:lineRule="auto"/>
        <w:jc w:val="both"/>
        <w:rPr>
          <w:rFonts w:ascii="Arial" w:hAnsi="Arial" w:cs="Arial"/>
        </w:rPr>
      </w:pPr>
      <w:r w:rsidRPr="00A32E04">
        <w:rPr>
          <w:rFonts w:ascii="Arial" w:hAnsi="Arial" w:cs="Arial"/>
        </w:rPr>
        <w:tab/>
      </w:r>
      <w:r w:rsidRPr="00A32E04">
        <w:rPr>
          <w:rFonts w:ascii="Arial" w:hAnsi="Arial" w:cs="Arial"/>
        </w:rPr>
        <w:tab/>
        <w:t xml:space="preserve">Villa Salud is a famous event place for </w:t>
      </w:r>
      <w:proofErr w:type="spellStart"/>
      <w:r w:rsidRPr="00A32E04">
        <w:rPr>
          <w:rFonts w:ascii="Arial" w:hAnsi="Arial" w:cs="Arial"/>
        </w:rPr>
        <w:t>Taguigeños</w:t>
      </w:r>
      <w:proofErr w:type="spellEnd"/>
      <w:r w:rsidRPr="00A32E04">
        <w:rPr>
          <w:rFonts w:ascii="Arial" w:hAnsi="Arial" w:cs="Arial"/>
        </w:rPr>
        <w:t>, especially for those who live near the place or near the barangay of New Lower. Able to accommodate bridal, baptismal and any other events is a big task to do. Villa Salud, being a famous events place, needed an upgrade to their services. </w:t>
      </w:r>
    </w:p>
    <w:p w14:paraId="1A77BB8C" w14:textId="77777777" w:rsidR="001B1F6F" w:rsidRPr="00A32E04" w:rsidRDefault="001B1F6F" w:rsidP="001B1F6F">
      <w:pPr>
        <w:spacing w:line="480" w:lineRule="auto"/>
        <w:jc w:val="both"/>
        <w:rPr>
          <w:rFonts w:ascii="Arial" w:hAnsi="Arial" w:cs="Arial"/>
        </w:rPr>
      </w:pPr>
      <w:r w:rsidRPr="00A32E04">
        <w:rPr>
          <w:rFonts w:ascii="Arial" w:hAnsi="Arial" w:cs="Arial"/>
        </w:rPr>
        <w:tab/>
        <w:t>Problems encountered: </w:t>
      </w:r>
    </w:p>
    <w:p w14:paraId="7E62BB01"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Inquiry management. Having the status of Villa Salud and its fame a lot of customers are intrigued and consider Villa Salud as their events place and coordinator. But with all of the inquiries Villa Salud is facing every day, not mentioning the events they handle. It is quite hard for them to reply and give their potential customers the answers they are looking for, resulting in the loss of potential customers.</w:t>
      </w:r>
    </w:p>
    <w:p w14:paraId="2CAD0AB4"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Application of modern systems. A website nowadays is a very good advantage for all business owners. It gives them edges in the way of information, advertisement and efficiency. Villa Salud have tried to do so previously but have had no success in maintaining the previous system. The said system wasn’t able to meet the expectations they are looking for causing them to let go of the system and go back to their old ways. </w:t>
      </w:r>
    </w:p>
    <w:p w14:paraId="05806041"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28F94E52" w14:textId="77777777" w:rsidR="001B1F6F" w:rsidRDefault="001B1F6F" w:rsidP="001B1F6F">
      <w:pPr>
        <w:spacing w:line="480" w:lineRule="auto"/>
        <w:jc w:val="both"/>
        <w:rPr>
          <w:rFonts w:ascii="Arial" w:hAnsi="Arial" w:cs="Arial"/>
        </w:rPr>
      </w:pPr>
      <w:r w:rsidRPr="00A32E04">
        <w:rPr>
          <w:rFonts w:ascii="Arial" w:hAnsi="Arial" w:cs="Arial"/>
        </w:rPr>
        <w:lastRenderedPageBreak/>
        <w:tab/>
        <w:t xml:space="preserve">Ideally with a system, Villa Salud would have an edge to its competitors. Allowing Villa Salud with a boost for their advertisements. The possibility of reaching out to other cities for potential customers. Also allowing them to ease up on other processes. Giving them more time to focus on other important parts of their services. The system will also give a more advanced and newer look and approach to customers. Having a modern but easy to use and navigate system will give them easy ways to inquire leading to a very efficient and successful transaction. Everything starts with a first impression, so having a system that focuses on making it easy for both the admin of Villa Salud and to their customers will lead to positive endings. </w:t>
      </w:r>
    </w:p>
    <w:p w14:paraId="1E6149CE" w14:textId="77777777" w:rsidR="00B4361A" w:rsidRPr="00A32E04" w:rsidRDefault="00B4361A" w:rsidP="001B1F6F">
      <w:pPr>
        <w:spacing w:line="480" w:lineRule="auto"/>
        <w:jc w:val="both"/>
        <w:rPr>
          <w:rFonts w:ascii="Arial" w:hAnsi="Arial" w:cs="Arial"/>
        </w:rPr>
      </w:pP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proofErr w:type="spellStart"/>
      <w:r w:rsidRPr="00A32E04">
        <w:rPr>
          <w:rFonts w:ascii="Arial" w:hAnsi="Arial" w:cs="Arial"/>
        </w:rPr>
        <w:t>a</w:t>
      </w:r>
      <w:proofErr w:type="spellEnd"/>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is the other half of the great contributor for the limitation. </w:t>
      </w:r>
      <w:r w:rsidRPr="00A32E04">
        <w:rPr>
          <w:rFonts w:ascii="Arial" w:hAnsi="Arial" w:cs="Arial"/>
        </w:rPr>
        <w:lastRenderedPageBreak/>
        <w:t>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02045A" w:rsidRDefault="0002045A" w:rsidP="0002045A">
      <w:pPr>
        <w:pStyle w:val="Heading4"/>
        <w:spacing w:before="240" w:after="40" w:line="480" w:lineRule="auto"/>
        <w:ind w:firstLine="720"/>
        <w:jc w:val="both"/>
        <w:rPr>
          <w:rFonts w:ascii="Arial" w:hAnsi="Arial" w:cs="Arial"/>
          <w:i w:val="0"/>
          <w:iCs w:val="0"/>
        </w:rPr>
      </w:pPr>
      <w:r w:rsidRPr="0002045A">
        <w:rPr>
          <w:rFonts w:ascii="Arial" w:hAnsi="Arial" w:cs="Arial"/>
          <w:i w:val="0"/>
          <w:iCs w:val="0"/>
          <w:color w:val="00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1. Event Management Systems</w:t>
      </w:r>
    </w:p>
    <w:p w14:paraId="0503021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Web-based systems, such as the one developed for </w:t>
      </w:r>
      <w:proofErr w:type="spellStart"/>
      <w:r w:rsidRPr="002E7679">
        <w:rPr>
          <w:rFonts w:ascii="Arial" w:hAnsi="Arial" w:cs="Arial"/>
          <w:bCs/>
          <w:color w:val="000000"/>
          <w:sz w:val="22"/>
          <w:szCs w:val="22"/>
        </w:rPr>
        <w:t>Resona</w:t>
      </w:r>
      <w:proofErr w:type="spellEnd"/>
      <w:r w:rsidRPr="002E7679">
        <w:rPr>
          <w:rFonts w:ascii="Arial" w:hAnsi="Arial" w:cs="Arial"/>
          <w:bCs/>
          <w:color w:val="000000"/>
          <w:sz w:val="22"/>
          <w:szCs w:val="22"/>
        </w:rPr>
        <w:t xml:space="preserve">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The Korean Dietetic Association (2005) analyzes website structures for catering services, identifying clarity and user-friendly design as critical components for effective communication with clients.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w:t>
      </w:r>
      <w:proofErr w:type="spellStart"/>
      <w:r w:rsidRPr="002E7679">
        <w:rPr>
          <w:rFonts w:ascii="Arial" w:hAnsi="Arial" w:cs="Arial"/>
          <w:bCs/>
          <w:color w:val="000000"/>
          <w:sz w:val="22"/>
          <w:szCs w:val="22"/>
        </w:rPr>
        <w:t>Khwunnak</w:t>
      </w:r>
      <w:proofErr w:type="spellEnd"/>
      <w:r w:rsidRPr="002E7679">
        <w:rPr>
          <w:rFonts w:ascii="Arial" w:hAnsi="Arial" w:cs="Arial"/>
          <w:bCs/>
          <w:color w:val="000000"/>
          <w:sz w:val="22"/>
          <w:szCs w:val="22"/>
        </w:rPr>
        <w:t xml:space="preserve">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JETIR (2021) demonstrates how digital catering platforms cater to customer needs by automating processes, reducing delays, and improving service quality. Meanwhile, </w:t>
      </w:r>
      <w:proofErr w:type="spellStart"/>
      <w:r w:rsidRPr="002E7679">
        <w:rPr>
          <w:rFonts w:ascii="Arial" w:hAnsi="Arial" w:cs="Arial"/>
          <w:bCs/>
          <w:color w:val="000000"/>
          <w:sz w:val="22"/>
          <w:szCs w:val="22"/>
        </w:rPr>
        <w:t>ThaiJo</w:t>
      </w:r>
      <w:proofErr w:type="spellEnd"/>
      <w:r w:rsidRPr="002E7679">
        <w:rPr>
          <w:rFonts w:ascii="Arial" w:hAnsi="Arial" w:cs="Arial"/>
          <w:bCs/>
          <w:color w:val="000000"/>
          <w:sz w:val="22"/>
          <w:szCs w:val="22"/>
        </w:rPr>
        <w:t xml:space="preserve">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Automation equips small businesses with tools to compete against larger enterprises. Frank </w:t>
      </w:r>
      <w:proofErr w:type="spellStart"/>
      <w:r w:rsidRPr="002E7679">
        <w:rPr>
          <w:rFonts w:ascii="Arial" w:hAnsi="Arial" w:cs="Arial"/>
          <w:bCs/>
          <w:color w:val="000000"/>
          <w:sz w:val="22"/>
          <w:szCs w:val="22"/>
        </w:rPr>
        <w:t>Tilleli</w:t>
      </w:r>
      <w:proofErr w:type="spellEnd"/>
      <w:r w:rsidRPr="002E7679">
        <w:rPr>
          <w:rFonts w:ascii="Arial" w:hAnsi="Arial" w:cs="Arial"/>
          <w:bCs/>
          <w:color w:val="000000"/>
          <w:sz w:val="22"/>
          <w:szCs w:val="22"/>
        </w:rPr>
        <w:t xml:space="preserve"> (2022) highlights how manual processes hinder scalability, while tailored systems empower SMEs to streamline operations and reduce overhead.</w:t>
      </w:r>
    </w:p>
    <w:p w14:paraId="1CABDD71"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85AF336" w14:textId="77777777" w:rsidR="0002045A" w:rsidRPr="002E7679" w:rsidRDefault="0002045A" w:rsidP="0002045A">
      <w:pPr>
        <w:spacing w:line="480" w:lineRule="auto"/>
        <w:jc w:val="both"/>
        <w:rPr>
          <w:rFonts w:ascii="Arial" w:hAnsi="Arial" w:cs="Arial"/>
        </w:rPr>
      </w:pP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ResearchGate (2024) demonstrates how ICT interventions in Kenyan e-hotels improve resource allocation and minimize operational errors, presenting a scalable model for SMEs. </w:t>
      </w:r>
      <w:r w:rsidRPr="002E7679">
        <w:rPr>
          <w:rFonts w:ascii="Arial" w:hAnsi="Arial" w:cs="Arial"/>
          <w:bCs/>
          <w:color w:val="000000"/>
          <w:sz w:val="22"/>
          <w:szCs w:val="22"/>
        </w:rPr>
        <w:lastRenderedPageBreak/>
        <w:t xml:space="preserve">Similarly,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420DA396" w:rsidR="0002045A" w:rsidRPr="0002045A" w:rsidRDefault="004A1E99" w:rsidP="0002045A">
      <w:pPr>
        <w:pStyle w:val="NormalWeb"/>
        <w:spacing w:before="240" w:beforeAutospacing="0" w:after="240" w:afterAutospacing="0" w:line="480" w:lineRule="auto"/>
        <w:ind w:firstLine="720"/>
        <w:jc w:val="both"/>
        <w:rPr>
          <w:rFonts w:ascii="Arial" w:hAnsi="Arial" w:cs="Arial"/>
          <w:bCs/>
          <w:color w:val="000000"/>
          <w:sz w:val="22"/>
          <w:szCs w:val="22"/>
        </w:rPr>
      </w:pPr>
      <w:r>
        <w:rPr>
          <w:rFonts w:ascii="Arial" w:hAnsi="Arial" w:cs="Arial"/>
          <w:bCs/>
          <w:color w:val="000000"/>
          <w:sz w:val="22"/>
          <w:szCs w:val="22"/>
        </w:rPr>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6A418A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01DA6007" w:rsidR="007D1957" w:rsidRDefault="007D1957" w:rsidP="00C544D7">
      <w:pPr>
        <w:spacing w:line="480" w:lineRule="auto"/>
        <w:rPr>
          <w:rFonts w:ascii="Arial" w:hAnsi="Arial" w:cs="Arial"/>
        </w:rPr>
      </w:pPr>
      <w:r>
        <w:rPr>
          <w:rFonts w:ascii="Arial" w:hAnsi="Arial" w:cs="Arial"/>
        </w:rPr>
        <w:tab/>
        <w:t>Figure #.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20499586">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0720" cy="64541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lastRenderedPageBreak/>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lastRenderedPageBreak/>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lastRenderedPageBreak/>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1B6AF" w14:textId="77777777" w:rsidR="00131243" w:rsidRDefault="00131243" w:rsidP="00A73AE0">
      <w:r>
        <w:separator/>
      </w:r>
    </w:p>
  </w:endnote>
  <w:endnote w:type="continuationSeparator" w:id="0">
    <w:p w14:paraId="5BB98C8F" w14:textId="77777777" w:rsidR="00131243" w:rsidRDefault="00131243"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936A7" w14:textId="77777777" w:rsidR="00131243" w:rsidRDefault="00131243" w:rsidP="00A73AE0">
      <w:r>
        <w:separator/>
      </w:r>
    </w:p>
  </w:footnote>
  <w:footnote w:type="continuationSeparator" w:id="0">
    <w:p w14:paraId="2ED79CC9" w14:textId="77777777" w:rsidR="00131243" w:rsidRDefault="00131243"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3745531">
    <w:abstractNumId w:val="0"/>
  </w:num>
  <w:num w:numId="2" w16cid:durableId="1019309635">
    <w:abstractNumId w:val="1"/>
  </w:num>
  <w:num w:numId="3" w16cid:durableId="539712344">
    <w:abstractNumId w:val="2"/>
  </w:num>
  <w:num w:numId="4" w16cid:durableId="71488801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A1E99"/>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C78E3"/>
    <w:rsid w:val="009D21F9"/>
    <w:rsid w:val="009D6C54"/>
    <w:rsid w:val="009E01B9"/>
    <w:rsid w:val="009F2250"/>
    <w:rsid w:val="009F56C7"/>
    <w:rsid w:val="00A0120C"/>
    <w:rsid w:val="00A05378"/>
    <w:rsid w:val="00A06B97"/>
    <w:rsid w:val="00A076BA"/>
    <w:rsid w:val="00A11B15"/>
    <w:rsid w:val="00A12785"/>
    <w:rsid w:val="00A21684"/>
    <w:rsid w:val="00A23605"/>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755</TotalTime>
  <Pages>50</Pages>
  <Words>4937</Words>
  <Characters>28146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25</cp:revision>
  <cp:lastPrinted>2021-08-16T08:55:00Z</cp:lastPrinted>
  <dcterms:created xsi:type="dcterms:W3CDTF">2024-05-15T13:06:00Z</dcterms:created>
  <dcterms:modified xsi:type="dcterms:W3CDTF">2025-01-11T15:52:00Z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