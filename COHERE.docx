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1.2.2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4E550046">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7" cstate="print">
                      <a:extLst>
                        <a:ext uri="{28A0092B-C50C-407E-A947-70E740481C1C}">
                          <a14:useLocalDpi xmlns:a14="http://schemas.microsoft.com/office/drawing/2010/main" val="0"/>
                        </a:ext>
                      </a:extLst>
                    </a:blip>
                    <a:srcRect t="5737" b="5737"/>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7A555A00" w:rsidR="00DB0A6B" w:rsidRPr="002E7679" w:rsidRDefault="00DB0A6B" w:rsidP="00DB0A6B">
      <w:pPr>
        <w:pStyle w:val="NormalWeb"/>
        <w:spacing w:line="480" w:lineRule="auto"/>
        <w:ind w:firstLine="360"/>
        <w:jc w:val="both"/>
        <w:rPr>
          <w:rFonts w:ascii="Arial" w:hAnsi="Arial" w:cs="Arial"/>
          <w:bCs/>
          <w:color w:val="000000"/>
          <w:sz w:val="22"/>
          <w:szCs w:val="22"/>
        </w:rPr>
      </w:pPr>
      <w:r w:rsidRPr="00DB0A6B">
        <w:rPr>
          <w:rFonts w:ascii="Arial" w:hAnsi="Arial" w:cs="Arial"/>
          <w:bCs/>
          <w:color w:val="000000"/>
          <w:sz w:val="22"/>
          <w:szCs w:val="22"/>
        </w:rPr>
        <w:t xml:space="preserve">According to 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Pr="00DB0A6B">
        <w:rPr>
          <w:rFonts w:ascii="Arial" w:hAnsi="Arial" w:cs="Arial"/>
          <w:bCs/>
          <w:color w:val="000000"/>
          <w:sz w:val="22"/>
          <w:szCs w:val="22"/>
        </w:rPr>
        <w:t>MarketMan</w:t>
      </w:r>
      <w:proofErr w:type="spellEnd"/>
      <w:r w:rsidRPr="00DB0A6B">
        <w:rPr>
          <w:rFonts w:ascii="Arial" w:hAnsi="Arial" w:cs="Arial"/>
          <w:bCs/>
          <w:color w:val="000000"/>
          <w:sz w:val="22"/>
          <w:szCs w:val="22"/>
        </w:rPr>
        <w:t xml:space="preserve">.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lastRenderedPageBreak/>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lastRenderedPageBreak/>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lastRenderedPageBreak/>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lastRenderedPageBreak/>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14106870">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0C1B72D1">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lastRenderedPageBreak/>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2D7F6A3D">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bookmarkStart w:id="1" w:name="_GoBack"/>
      <w:bookmarkEnd w:id="1"/>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1BA98" w14:textId="77777777" w:rsidR="00E22DA0" w:rsidRDefault="00E22DA0" w:rsidP="00A73AE0">
      <w:r>
        <w:separator/>
      </w:r>
    </w:p>
  </w:endnote>
  <w:endnote w:type="continuationSeparator" w:id="0">
    <w:p w14:paraId="74421CFB" w14:textId="77777777" w:rsidR="00E22DA0" w:rsidRDefault="00E22DA0"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38</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qZfgIAAGo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38</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06ADD" w14:textId="77777777" w:rsidR="00E22DA0" w:rsidRDefault="00E22DA0" w:rsidP="00A73AE0">
      <w:r>
        <w:separator/>
      </w:r>
    </w:p>
  </w:footnote>
  <w:footnote w:type="continuationSeparator" w:id="0">
    <w:p w14:paraId="6C809924" w14:textId="77777777" w:rsidR="00E22DA0" w:rsidRDefault="00E22DA0" w:rsidP="00A73A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7"/>
  </w:num>
  <w:num w:numId="4">
    <w:abstractNumId w:val="9"/>
  </w:num>
  <w:num w:numId="5">
    <w:abstractNumId w:val="1"/>
  </w:num>
  <w:num w:numId="6">
    <w:abstractNumId w:val="3"/>
  </w:num>
  <w:num w:numId="7">
    <w:abstractNumId w:val="2"/>
  </w:num>
  <w:num w:numId="8">
    <w:abstractNumId w:val="0"/>
  </w:num>
  <w:num w:numId="9">
    <w:abstractNumId w:val="8"/>
  </w:num>
  <w:num w:numId="1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B4025"/>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58A"/>
    <w:rsid w:val="00925B76"/>
    <w:rsid w:val="009268B0"/>
    <w:rsid w:val="009357FB"/>
    <w:rsid w:val="009416EA"/>
    <w:rsid w:val="009431E9"/>
    <w:rsid w:val="009466F4"/>
    <w:rsid w:val="00946B24"/>
    <w:rsid w:val="00947DFA"/>
    <w:rsid w:val="00955228"/>
    <w:rsid w:val="00956CDD"/>
    <w:rsid w:val="0096403B"/>
    <w:rsid w:val="00972497"/>
    <w:rsid w:val="0097597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156DF"/>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496"/>
    <w:rsid w:val="00EC6774"/>
    <w:rsid w:val="00EE0F84"/>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7FDB99-C9E8-4F81-A41E-93C933157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Template>
  <TotalTime>1466</TotalTime>
  <Pages>51</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Angelica G. Rosario</cp:lastModifiedBy>
  <cp:revision>61</cp:revision>
  <cp:lastPrinted>2021-08-16T08:55:00Z</cp:lastPrinted>
  <dcterms:created xsi:type="dcterms:W3CDTF">2024-05-15T13:06:00Z</dcterms:created>
  <dcterms:modified xsi:type="dcterms:W3CDTF">2025-01-17T18:37:00Z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