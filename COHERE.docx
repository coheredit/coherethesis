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5520D9" w14:textId="5866FBE5" w:rsidR="0053411E" w:rsidRPr="003E4320" w:rsidRDefault="0053411E" w:rsidP="0053411E">
      <w:pPr>
        <w:rPr>
          <w:rFonts w:ascii="Arial" w:hAnsi="Arial" w:cs="Arial"/>
          <w:b/>
          <w:sz w:val="28"/>
        </w:rPr>
      </w:pPr>
      <w:bookmarkStart w:id="0" w:name="_Toc505103562"/>
    </w:p>
    <w:p w14:paraId="7ADA0197" w14:textId="77777777" w:rsidR="0053411E" w:rsidRPr="003E4320" w:rsidRDefault="0053411E" w:rsidP="0053411E">
      <w:pPr>
        <w:rPr>
          <w:rFonts w:ascii="Arial" w:hAnsi="Arial" w:cs="Arial"/>
          <w:b/>
          <w:sz w:val="28"/>
        </w:rPr>
      </w:pPr>
    </w:p>
    <w:p w14:paraId="187BF91E" w14:textId="77777777" w:rsidR="0053411E" w:rsidRPr="003E4320" w:rsidRDefault="0053411E" w:rsidP="0053411E">
      <w:pPr>
        <w:rPr>
          <w:rFonts w:ascii="Arial" w:hAnsi="Arial" w:cs="Arial"/>
          <w:b/>
          <w:sz w:val="28"/>
        </w:rPr>
      </w:pPr>
    </w:p>
    <w:p w14:paraId="67109FBB" w14:textId="77777777" w:rsidR="0053411E" w:rsidRPr="003E4320" w:rsidRDefault="0053411E" w:rsidP="0053411E">
      <w:pPr>
        <w:rPr>
          <w:rFonts w:ascii="Arial" w:hAnsi="Arial" w:cs="Arial"/>
          <w:b/>
          <w:sz w:val="28"/>
        </w:rPr>
      </w:pPr>
    </w:p>
    <w:p w14:paraId="03CCACBE" w14:textId="77777777" w:rsidR="0053411E" w:rsidRPr="003E4320" w:rsidRDefault="0053411E" w:rsidP="0053411E">
      <w:pPr>
        <w:rPr>
          <w:rFonts w:ascii="Arial" w:hAnsi="Arial" w:cs="Arial"/>
          <w:b/>
          <w:sz w:val="28"/>
        </w:rPr>
      </w:pPr>
    </w:p>
    <w:p w14:paraId="5E0BA666" w14:textId="24E0E8AD" w:rsidR="0053411E" w:rsidRPr="003E4320" w:rsidRDefault="0053411E" w:rsidP="0053411E">
      <w:pPr>
        <w:rPr>
          <w:rFonts w:ascii="Arial" w:hAnsi="Arial" w:cs="Arial"/>
          <w:b/>
          <w:sz w:val="24"/>
          <w:szCs w:val="21"/>
        </w:rPr>
      </w:pPr>
      <w:r w:rsidRPr="003E4320">
        <w:rPr>
          <w:rFonts w:ascii="Arial" w:hAnsi="Arial" w:cs="Arial"/>
          <w:b/>
          <w:sz w:val="24"/>
          <w:szCs w:val="21"/>
        </w:rPr>
        <w:t>Philippine Copyright 202</w:t>
      </w:r>
      <w:r w:rsidR="002535E0">
        <w:rPr>
          <w:rFonts w:ascii="Arial" w:hAnsi="Arial" w:cs="Arial"/>
          <w:b/>
          <w:sz w:val="24"/>
          <w:szCs w:val="21"/>
        </w:rPr>
        <w:t>4</w:t>
      </w:r>
    </w:p>
    <w:p w14:paraId="7FFB8BCA" w14:textId="77A21AC0" w:rsidR="0053411E" w:rsidRPr="003E4320" w:rsidRDefault="0053411E" w:rsidP="0053411E">
      <w:pPr>
        <w:rPr>
          <w:rFonts w:ascii="Arial" w:hAnsi="Arial" w:cs="Arial"/>
          <w:bCs/>
          <w:sz w:val="24"/>
          <w:szCs w:val="21"/>
        </w:rPr>
      </w:pPr>
      <w:r w:rsidRPr="003E4320">
        <w:rPr>
          <w:rFonts w:ascii="Arial" w:hAnsi="Arial" w:cs="Arial"/>
          <w:bCs/>
          <w:sz w:val="24"/>
          <w:szCs w:val="21"/>
        </w:rPr>
        <w:t>by the Author</w:t>
      </w:r>
      <w:r>
        <w:rPr>
          <w:rFonts w:ascii="Arial" w:hAnsi="Arial" w:cs="Arial"/>
          <w:bCs/>
          <w:sz w:val="24"/>
          <w:szCs w:val="21"/>
        </w:rPr>
        <w:t>s’ Names</w:t>
      </w:r>
      <w:r w:rsidRPr="003E4320">
        <w:rPr>
          <w:rFonts w:ascii="Arial" w:hAnsi="Arial" w:cs="Arial"/>
          <w:bCs/>
          <w:sz w:val="24"/>
          <w:szCs w:val="21"/>
        </w:rPr>
        <w:t xml:space="preserve"> </w:t>
      </w:r>
    </w:p>
    <w:p w14:paraId="702EC46F" w14:textId="77777777" w:rsidR="0053411E" w:rsidRPr="003E4320" w:rsidRDefault="0053411E" w:rsidP="0053411E">
      <w:pPr>
        <w:rPr>
          <w:rFonts w:ascii="Arial" w:hAnsi="Arial" w:cs="Arial"/>
          <w:bCs/>
          <w:sz w:val="24"/>
          <w:szCs w:val="21"/>
        </w:rPr>
      </w:pPr>
      <w:r w:rsidRPr="003E4320">
        <w:rPr>
          <w:rFonts w:ascii="Arial" w:hAnsi="Arial" w:cs="Arial"/>
          <w:bCs/>
          <w:sz w:val="24"/>
          <w:szCs w:val="21"/>
        </w:rPr>
        <w:t>and the</w:t>
      </w:r>
    </w:p>
    <w:p w14:paraId="4D32C07F" w14:textId="443C4C43" w:rsidR="0053411E" w:rsidRPr="003E4320" w:rsidRDefault="0053411E" w:rsidP="0053411E">
      <w:pPr>
        <w:rPr>
          <w:rFonts w:ascii="Arial" w:hAnsi="Arial" w:cs="Arial"/>
          <w:bCs/>
          <w:sz w:val="24"/>
          <w:szCs w:val="21"/>
        </w:rPr>
      </w:pPr>
      <w:r w:rsidRPr="003E4320">
        <w:rPr>
          <w:rFonts w:ascii="Arial" w:hAnsi="Arial" w:cs="Arial"/>
          <w:bCs/>
          <w:sz w:val="24"/>
          <w:szCs w:val="21"/>
        </w:rPr>
        <w:t xml:space="preserve">Polytechnic University of the Philippines </w:t>
      </w:r>
    </w:p>
    <w:p w14:paraId="2F0FB0D0" w14:textId="77777777" w:rsidR="0053411E" w:rsidRPr="003E4320" w:rsidRDefault="0053411E" w:rsidP="0053411E">
      <w:pPr>
        <w:rPr>
          <w:rFonts w:ascii="Arial" w:hAnsi="Arial" w:cs="Arial"/>
          <w:bCs/>
          <w:sz w:val="24"/>
          <w:szCs w:val="21"/>
        </w:rPr>
      </w:pPr>
    </w:p>
    <w:p w14:paraId="07FEEBE4" w14:textId="77777777" w:rsidR="0053411E" w:rsidRPr="003E4320" w:rsidRDefault="0053411E" w:rsidP="0053411E">
      <w:pPr>
        <w:rPr>
          <w:rFonts w:ascii="Arial" w:hAnsi="Arial" w:cs="Arial"/>
          <w:bCs/>
          <w:sz w:val="24"/>
          <w:szCs w:val="21"/>
        </w:rPr>
      </w:pPr>
    </w:p>
    <w:p w14:paraId="59AC3283" w14:textId="77777777" w:rsidR="0053411E" w:rsidRPr="003E4320" w:rsidRDefault="0053411E" w:rsidP="0053411E">
      <w:pPr>
        <w:rPr>
          <w:rFonts w:ascii="Arial" w:hAnsi="Arial" w:cs="Arial"/>
          <w:bCs/>
          <w:sz w:val="24"/>
          <w:szCs w:val="21"/>
        </w:rPr>
      </w:pPr>
    </w:p>
    <w:p w14:paraId="3E1ABDA2" w14:textId="77777777" w:rsidR="0053411E" w:rsidRPr="003E4320" w:rsidRDefault="0053411E" w:rsidP="0053411E">
      <w:pPr>
        <w:rPr>
          <w:rFonts w:ascii="Arial" w:hAnsi="Arial" w:cs="Arial"/>
          <w:bCs/>
          <w:sz w:val="24"/>
          <w:szCs w:val="21"/>
        </w:rPr>
      </w:pPr>
    </w:p>
    <w:p w14:paraId="22E9B4DD" w14:textId="77777777" w:rsidR="0053411E" w:rsidRDefault="0053411E" w:rsidP="0053411E">
      <w:pPr>
        <w:jc w:val="both"/>
        <w:rPr>
          <w:rFonts w:ascii="Arial" w:hAnsi="Arial" w:cs="Arial"/>
          <w:bCs/>
          <w:sz w:val="24"/>
          <w:szCs w:val="21"/>
        </w:rPr>
      </w:pPr>
      <w:r w:rsidRPr="003E4320">
        <w:rPr>
          <w:rFonts w:ascii="Arial" w:hAnsi="Arial" w:cs="Arial"/>
          <w:bCs/>
          <w:sz w:val="24"/>
          <w:szCs w:val="21"/>
        </w:rPr>
        <w:t>All rights reserved. Portions of this manuscript may be reproduced with proper referencing and due acknowledgment of the author.</w:t>
      </w:r>
    </w:p>
    <w:p w14:paraId="1A259E82" w14:textId="545EC25A" w:rsidR="008E7230" w:rsidRDefault="008E7230" w:rsidP="0053411E">
      <w:pPr>
        <w:spacing w:line="360" w:lineRule="auto"/>
        <w:ind w:right="90"/>
        <w:rPr>
          <w:rFonts w:ascii="Arial" w:hAnsi="Arial" w:cs="Arial"/>
          <w:b/>
          <w:sz w:val="24"/>
        </w:rPr>
        <w:sectPr w:rsidR="008E7230" w:rsidSect="00105EB7">
          <w:headerReference w:type="default" r:id="rId11"/>
          <w:footerReference w:type="default" r:id="rId12"/>
          <w:headerReference w:type="first" r:id="rId13"/>
          <w:footerReference w:type="first" r:id="rId14"/>
          <w:pgSz w:w="12240" w:h="15840"/>
          <w:pgMar w:top="2160" w:right="1584" w:bottom="1584" w:left="1584" w:header="720" w:footer="720" w:gutter="0"/>
          <w:pgNumType w:fmt="lowerRoman" w:start="1" w:chapStyle="1"/>
          <w:cols w:space="720"/>
          <w:titlePg/>
          <w:docGrid w:linePitch="360"/>
        </w:sectPr>
      </w:pPr>
    </w:p>
    <w:p w14:paraId="72357105" w14:textId="29E3944E" w:rsidR="000D0688" w:rsidRPr="000D0688" w:rsidRDefault="00132D76" w:rsidP="000D0688">
      <w:pPr>
        <w:jc w:val="center"/>
        <w:rPr>
          <w:rFonts w:ascii="Arial" w:hAnsi="Arial" w:cs="Arial"/>
          <w:b/>
          <w:bCs/>
          <w:sz w:val="28"/>
          <w:lang w:val="en"/>
        </w:rPr>
      </w:pPr>
      <w:r>
        <w:rPr>
          <w:rFonts w:ascii="Arial" w:hAnsi="Arial" w:cs="Arial"/>
          <w:b/>
          <w:bCs/>
          <w:sz w:val="28"/>
          <w:lang w:val="en"/>
        </w:rPr>
        <w:lastRenderedPageBreak/>
        <w:t xml:space="preserve">VILLA SALUD CATERING RESERVATION AND BOOKING SYSTEM </w:t>
      </w:r>
    </w:p>
    <w:p w14:paraId="4D76E157" w14:textId="77777777" w:rsidR="000D0688" w:rsidRPr="0053411E" w:rsidRDefault="000D0688" w:rsidP="0053411E">
      <w:pPr>
        <w:jc w:val="center"/>
        <w:rPr>
          <w:rFonts w:ascii="Arial" w:hAnsi="Arial" w:cs="Arial"/>
          <w:bCs/>
          <w:sz w:val="24"/>
          <w:szCs w:val="21"/>
        </w:rPr>
      </w:pPr>
    </w:p>
    <w:p w14:paraId="2584C760" w14:textId="77777777" w:rsidR="0053411E" w:rsidRPr="003E4320" w:rsidRDefault="0053411E" w:rsidP="0053411E">
      <w:pPr>
        <w:spacing w:line="360" w:lineRule="auto"/>
        <w:ind w:left="90" w:right="90"/>
        <w:jc w:val="center"/>
        <w:rPr>
          <w:rFonts w:ascii="Arial" w:hAnsi="Arial" w:cs="Arial"/>
          <w:sz w:val="24"/>
        </w:rPr>
      </w:pPr>
    </w:p>
    <w:p w14:paraId="71E161DF" w14:textId="77777777" w:rsidR="0053411E" w:rsidRDefault="0053411E" w:rsidP="0053411E">
      <w:pPr>
        <w:spacing w:line="360" w:lineRule="auto"/>
        <w:ind w:left="90" w:right="90"/>
        <w:jc w:val="center"/>
        <w:rPr>
          <w:rFonts w:ascii="Arial" w:hAnsi="Arial" w:cs="Arial"/>
          <w:sz w:val="24"/>
        </w:rPr>
      </w:pPr>
    </w:p>
    <w:p w14:paraId="6E74AA76" w14:textId="77777777" w:rsidR="0053411E" w:rsidRPr="003E4320" w:rsidRDefault="0053411E" w:rsidP="0053411E">
      <w:pPr>
        <w:spacing w:line="360" w:lineRule="auto"/>
        <w:ind w:left="90" w:right="90"/>
        <w:jc w:val="center"/>
        <w:rPr>
          <w:rFonts w:ascii="Arial" w:hAnsi="Arial" w:cs="Arial"/>
          <w:sz w:val="24"/>
        </w:rPr>
      </w:pPr>
    </w:p>
    <w:p w14:paraId="0CBC53DA" w14:textId="77777777" w:rsidR="0053411E" w:rsidRPr="003E4320" w:rsidRDefault="0053411E" w:rsidP="0053411E">
      <w:pPr>
        <w:spacing w:line="360" w:lineRule="auto"/>
        <w:ind w:left="90" w:right="90"/>
        <w:jc w:val="center"/>
        <w:rPr>
          <w:rFonts w:ascii="Arial" w:hAnsi="Arial" w:cs="Arial"/>
          <w:sz w:val="24"/>
        </w:rPr>
      </w:pPr>
    </w:p>
    <w:p w14:paraId="2FE983B9"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 xml:space="preserve">A Capstone Project  </w:t>
      </w:r>
    </w:p>
    <w:p w14:paraId="400BBBC4" w14:textId="19D162AF" w:rsidR="0053411E" w:rsidRPr="003E4320" w:rsidRDefault="0053411E" w:rsidP="00D94CA0">
      <w:pPr>
        <w:spacing w:line="360" w:lineRule="auto"/>
        <w:ind w:left="90" w:right="90"/>
        <w:jc w:val="center"/>
        <w:rPr>
          <w:rFonts w:ascii="Arial" w:hAnsi="Arial" w:cs="Arial"/>
          <w:sz w:val="24"/>
        </w:rPr>
      </w:pPr>
      <w:r w:rsidRPr="003E4320">
        <w:rPr>
          <w:rFonts w:ascii="Arial" w:hAnsi="Arial" w:cs="Arial"/>
          <w:sz w:val="24"/>
        </w:rPr>
        <w:t>Presented to the Faculty of the</w:t>
      </w:r>
      <w:r w:rsidR="00D94CA0">
        <w:rPr>
          <w:rFonts w:ascii="Arial" w:hAnsi="Arial" w:cs="Arial"/>
          <w:sz w:val="24"/>
        </w:rPr>
        <w:t xml:space="preserve"> </w:t>
      </w:r>
      <w:r w:rsidR="00AC192C">
        <w:rPr>
          <w:rFonts w:ascii="Arial" w:hAnsi="Arial" w:cs="Arial"/>
          <w:sz w:val="24"/>
        </w:rPr>
        <w:t>College of Computer and Information Sciences</w:t>
      </w:r>
    </w:p>
    <w:p w14:paraId="1D2F12B1" w14:textId="2C076143" w:rsidR="0053411E" w:rsidRDefault="00AC192C" w:rsidP="0053411E">
      <w:pPr>
        <w:spacing w:line="360" w:lineRule="auto"/>
        <w:ind w:left="90" w:right="90"/>
        <w:jc w:val="center"/>
        <w:rPr>
          <w:rFonts w:ascii="Arial" w:hAnsi="Arial" w:cs="Arial"/>
          <w:sz w:val="24"/>
        </w:rPr>
      </w:pPr>
      <w:r>
        <w:rPr>
          <w:rFonts w:ascii="Arial" w:hAnsi="Arial" w:cs="Arial"/>
          <w:sz w:val="24"/>
        </w:rPr>
        <w:t>Polytechnic University of the Philippines</w:t>
      </w:r>
    </w:p>
    <w:p w14:paraId="39C75C62" w14:textId="4BD87965" w:rsidR="00D94CA0" w:rsidRPr="003E4320" w:rsidRDefault="00D94CA0" w:rsidP="0053411E">
      <w:pPr>
        <w:spacing w:line="360" w:lineRule="auto"/>
        <w:ind w:left="90" w:right="90"/>
        <w:jc w:val="center"/>
        <w:rPr>
          <w:rFonts w:ascii="Arial" w:hAnsi="Arial" w:cs="Arial"/>
          <w:sz w:val="24"/>
        </w:rPr>
      </w:pPr>
      <w:r>
        <w:rPr>
          <w:rFonts w:ascii="Arial" w:hAnsi="Arial" w:cs="Arial"/>
          <w:sz w:val="24"/>
        </w:rPr>
        <w:t>Sta. Mesa, Manila</w:t>
      </w:r>
    </w:p>
    <w:p w14:paraId="31ECC487" w14:textId="77777777" w:rsidR="0053411E" w:rsidRPr="003E4320" w:rsidRDefault="0053411E" w:rsidP="0053411E">
      <w:pPr>
        <w:spacing w:line="360" w:lineRule="auto"/>
        <w:ind w:left="90" w:right="90"/>
        <w:jc w:val="center"/>
        <w:rPr>
          <w:rFonts w:ascii="Arial" w:hAnsi="Arial" w:cs="Arial"/>
          <w:sz w:val="24"/>
        </w:rPr>
      </w:pPr>
    </w:p>
    <w:p w14:paraId="633C39AB" w14:textId="77777777" w:rsidR="0053411E" w:rsidRPr="003E4320" w:rsidRDefault="0053411E" w:rsidP="0053411E">
      <w:pPr>
        <w:spacing w:line="360" w:lineRule="auto"/>
        <w:ind w:left="90" w:right="90"/>
        <w:jc w:val="center"/>
        <w:rPr>
          <w:rFonts w:ascii="Arial" w:hAnsi="Arial" w:cs="Arial"/>
          <w:sz w:val="24"/>
        </w:rPr>
      </w:pPr>
    </w:p>
    <w:p w14:paraId="187D5207"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In Partial Fulfilment of the Requirements for the Degree</w:t>
      </w:r>
    </w:p>
    <w:p w14:paraId="1AC0A884"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Bachelor of Science in Information Technology</w:t>
      </w:r>
    </w:p>
    <w:p w14:paraId="6C0D9EDA" w14:textId="77777777" w:rsidR="0053411E" w:rsidRPr="003E4320" w:rsidRDefault="0053411E" w:rsidP="0053411E">
      <w:pPr>
        <w:spacing w:line="360" w:lineRule="auto"/>
        <w:ind w:left="90" w:right="90"/>
        <w:jc w:val="center"/>
        <w:rPr>
          <w:rFonts w:ascii="Arial" w:hAnsi="Arial" w:cs="Arial"/>
          <w:sz w:val="24"/>
        </w:rPr>
      </w:pPr>
    </w:p>
    <w:p w14:paraId="6193F54C"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w:t>
      </w:r>
    </w:p>
    <w:p w14:paraId="0436583A" w14:textId="77777777" w:rsidR="0053411E" w:rsidRPr="003E4320" w:rsidRDefault="0053411E" w:rsidP="0053411E">
      <w:pPr>
        <w:spacing w:line="360" w:lineRule="auto"/>
        <w:ind w:left="90" w:right="90"/>
        <w:jc w:val="center"/>
        <w:rPr>
          <w:rFonts w:ascii="Arial" w:hAnsi="Arial" w:cs="Arial"/>
          <w:sz w:val="24"/>
        </w:rPr>
      </w:pPr>
    </w:p>
    <w:p w14:paraId="1BBEF686" w14:textId="3D5DD55E" w:rsidR="0053411E" w:rsidRDefault="00132D76" w:rsidP="00132D76">
      <w:pPr>
        <w:spacing w:line="360" w:lineRule="auto"/>
        <w:ind w:left="90" w:right="90"/>
        <w:jc w:val="center"/>
        <w:rPr>
          <w:rFonts w:ascii="Arial" w:hAnsi="Arial" w:cs="Arial"/>
          <w:b/>
          <w:bCs/>
          <w:sz w:val="24"/>
        </w:rPr>
      </w:pPr>
      <w:r>
        <w:rPr>
          <w:rFonts w:ascii="Arial" w:hAnsi="Arial" w:cs="Arial"/>
          <w:b/>
          <w:bCs/>
          <w:sz w:val="24"/>
        </w:rPr>
        <w:t>Armedilla, Alliyah Samantha D.</w:t>
      </w:r>
    </w:p>
    <w:p w14:paraId="554E714F" w14:textId="50CAC975" w:rsidR="00132D76" w:rsidRDefault="00132D76" w:rsidP="00132D76">
      <w:pPr>
        <w:spacing w:line="360" w:lineRule="auto"/>
        <w:ind w:left="90" w:right="90"/>
        <w:jc w:val="center"/>
        <w:rPr>
          <w:rFonts w:ascii="Arial" w:hAnsi="Arial" w:cs="Arial"/>
          <w:b/>
          <w:bCs/>
          <w:sz w:val="24"/>
        </w:rPr>
      </w:pPr>
      <w:r>
        <w:rPr>
          <w:rFonts w:ascii="Arial" w:hAnsi="Arial" w:cs="Arial"/>
          <w:b/>
          <w:bCs/>
          <w:sz w:val="24"/>
        </w:rPr>
        <w:t>Gasta, Marc Oliver L.</w:t>
      </w:r>
    </w:p>
    <w:p w14:paraId="53CF3FAE" w14:textId="132A19B5" w:rsidR="00132D76" w:rsidRDefault="00132D76" w:rsidP="00132D76">
      <w:pPr>
        <w:spacing w:line="360" w:lineRule="auto"/>
        <w:ind w:left="90" w:right="90"/>
        <w:jc w:val="center"/>
        <w:rPr>
          <w:rFonts w:ascii="Arial" w:hAnsi="Arial" w:cs="Arial"/>
          <w:b/>
          <w:bCs/>
          <w:sz w:val="24"/>
        </w:rPr>
      </w:pPr>
      <w:r>
        <w:rPr>
          <w:rFonts w:ascii="Arial" w:hAnsi="Arial" w:cs="Arial"/>
          <w:b/>
          <w:bCs/>
          <w:sz w:val="24"/>
        </w:rPr>
        <w:t>Rosario, Angelica G.</w:t>
      </w:r>
    </w:p>
    <w:p w14:paraId="0E9F5FC7" w14:textId="5128E203" w:rsidR="00132D76" w:rsidRPr="003E4320" w:rsidRDefault="00132D76" w:rsidP="00132D76">
      <w:pPr>
        <w:spacing w:line="360" w:lineRule="auto"/>
        <w:ind w:left="90" w:right="90"/>
        <w:jc w:val="center"/>
        <w:rPr>
          <w:rFonts w:ascii="Arial" w:hAnsi="Arial" w:cs="Arial"/>
          <w:b/>
          <w:bCs/>
          <w:sz w:val="24"/>
        </w:rPr>
      </w:pPr>
      <w:r>
        <w:rPr>
          <w:rFonts w:ascii="Arial" w:hAnsi="Arial" w:cs="Arial"/>
          <w:b/>
          <w:bCs/>
          <w:sz w:val="24"/>
        </w:rPr>
        <w:t>Santos, Akisha Gelsey L.</w:t>
      </w:r>
    </w:p>
    <w:p w14:paraId="217DC69D" w14:textId="77777777" w:rsidR="0053411E" w:rsidRPr="003E4320" w:rsidRDefault="0053411E" w:rsidP="0053411E">
      <w:pPr>
        <w:spacing w:line="360" w:lineRule="auto"/>
        <w:ind w:left="90" w:right="90"/>
        <w:jc w:val="center"/>
        <w:rPr>
          <w:rFonts w:ascii="Arial" w:hAnsi="Arial" w:cs="Arial"/>
          <w:b/>
          <w:bCs/>
          <w:sz w:val="24"/>
        </w:rPr>
      </w:pPr>
    </w:p>
    <w:p w14:paraId="71392762" w14:textId="77777777" w:rsidR="0053411E" w:rsidRPr="003E4320" w:rsidRDefault="0053411E" w:rsidP="0053411E">
      <w:pPr>
        <w:spacing w:line="360" w:lineRule="auto"/>
        <w:ind w:left="90" w:right="90"/>
        <w:jc w:val="center"/>
        <w:rPr>
          <w:rFonts w:ascii="Arial" w:hAnsi="Arial" w:cs="Arial"/>
          <w:b/>
          <w:i/>
          <w:sz w:val="24"/>
        </w:rPr>
      </w:pPr>
    </w:p>
    <w:p w14:paraId="38A8DD34" w14:textId="77777777" w:rsidR="0053411E" w:rsidRPr="003E4320" w:rsidRDefault="0053411E" w:rsidP="0053411E">
      <w:pPr>
        <w:spacing w:line="360" w:lineRule="auto"/>
        <w:ind w:left="90" w:right="90"/>
        <w:jc w:val="center"/>
        <w:rPr>
          <w:rFonts w:ascii="Arial" w:hAnsi="Arial" w:cs="Arial"/>
          <w:b/>
          <w:i/>
          <w:sz w:val="24"/>
        </w:rPr>
      </w:pPr>
    </w:p>
    <w:p w14:paraId="74EBD432" w14:textId="466FCFEB" w:rsidR="001C0A2E" w:rsidRPr="003E4320" w:rsidRDefault="002535E0" w:rsidP="0053411E">
      <w:pPr>
        <w:jc w:val="center"/>
        <w:rPr>
          <w:rFonts w:ascii="Arial" w:hAnsi="Arial" w:cs="Arial"/>
          <w:b/>
          <w:sz w:val="28"/>
        </w:rPr>
      </w:pPr>
      <w:r>
        <w:rPr>
          <w:rFonts w:ascii="Arial" w:hAnsi="Arial" w:cs="Arial"/>
          <w:b/>
          <w:sz w:val="24"/>
        </w:rPr>
        <w:t>January 202</w:t>
      </w:r>
      <w:r w:rsidR="00C83CD9">
        <w:rPr>
          <w:rFonts w:ascii="Arial" w:hAnsi="Arial" w:cs="Arial"/>
          <w:b/>
          <w:sz w:val="24"/>
        </w:rPr>
        <w:t>5</w:t>
      </w:r>
      <w:r w:rsidR="001C0A2E" w:rsidRPr="003E4320">
        <w:rPr>
          <w:rFonts w:ascii="Arial" w:hAnsi="Arial" w:cs="Arial"/>
          <w:b/>
          <w:sz w:val="28"/>
        </w:rPr>
        <w:br w:type="page"/>
      </w:r>
    </w:p>
    <w:p w14:paraId="0703EF0B" w14:textId="77777777" w:rsidR="00AC192C" w:rsidRPr="00576024" w:rsidRDefault="00AC192C" w:rsidP="00AC192C">
      <w:pPr>
        <w:jc w:val="center"/>
        <w:rPr>
          <w:rFonts w:ascii="Arial" w:hAnsi="Arial" w:cs="Arial"/>
          <w:b/>
          <w:sz w:val="24"/>
        </w:rPr>
      </w:pPr>
      <w:r w:rsidRPr="00576024">
        <w:rPr>
          <w:rFonts w:ascii="Arial" w:hAnsi="Arial" w:cs="Arial"/>
          <w:b/>
          <w:sz w:val="24"/>
        </w:rPr>
        <w:lastRenderedPageBreak/>
        <w:t>APPROVAL SHEET</w:t>
      </w:r>
    </w:p>
    <w:p w14:paraId="3CF61B2A" w14:textId="77777777" w:rsidR="00AC192C" w:rsidRPr="003E4320" w:rsidRDefault="00AC192C" w:rsidP="00AC192C">
      <w:pPr>
        <w:rPr>
          <w:rFonts w:ascii="Arial" w:hAnsi="Arial" w:cs="Arial"/>
          <w:b/>
          <w:sz w:val="24"/>
          <w:szCs w:val="24"/>
        </w:rPr>
      </w:pPr>
    </w:p>
    <w:p w14:paraId="487CED81" w14:textId="47707F8B" w:rsidR="00AC192C" w:rsidRPr="003E4320" w:rsidRDefault="00AC192C" w:rsidP="00AC192C">
      <w:pPr>
        <w:jc w:val="both"/>
        <w:rPr>
          <w:rFonts w:ascii="Arial" w:hAnsi="Arial" w:cs="Arial"/>
        </w:rPr>
      </w:pPr>
      <w:r w:rsidRPr="003E4320">
        <w:rPr>
          <w:rFonts w:ascii="Arial" w:hAnsi="Arial" w:cs="Arial"/>
        </w:rPr>
        <w:t>This capstone project</w:t>
      </w:r>
      <w:r>
        <w:rPr>
          <w:rFonts w:ascii="Arial" w:hAnsi="Arial" w:cs="Arial"/>
        </w:rPr>
        <w:t xml:space="preserve"> </w:t>
      </w:r>
      <w:r w:rsidRPr="00D326B4">
        <w:rPr>
          <w:rFonts w:ascii="Arial" w:hAnsi="Arial" w:cs="Arial"/>
          <w:b/>
          <w:bCs/>
        </w:rPr>
        <w:t>TITLE OF CAPSTONE PROJECT (IN ALL CAPS AND IN BOLD FACE)</w:t>
      </w:r>
      <w:r w:rsidRPr="003E4320">
        <w:rPr>
          <w:rFonts w:ascii="Arial" w:hAnsi="Arial" w:cs="Arial"/>
        </w:rPr>
        <w:t xml:space="preserve"> prepared and submitted by NAME OF RESEARCHER</w:t>
      </w:r>
      <w:r w:rsidR="005C487A">
        <w:rPr>
          <w:rFonts w:ascii="Arial" w:hAnsi="Arial" w:cs="Arial"/>
        </w:rPr>
        <w:t>S (FN MI LN; Alphabetical Order)</w:t>
      </w:r>
      <w:r w:rsidRPr="003E4320">
        <w:rPr>
          <w:rFonts w:ascii="Arial" w:hAnsi="Arial" w:cs="Arial"/>
        </w:rPr>
        <w:t xml:space="preserve"> in partial fulfilment of the requirements for the degree, BACHELOR OF SCIENCE IN INFORMATION TECHNOLOGY has been</w:t>
      </w:r>
      <w:r>
        <w:rPr>
          <w:rFonts w:ascii="Arial" w:hAnsi="Arial" w:cs="Arial"/>
        </w:rPr>
        <w:t>:</w:t>
      </w:r>
    </w:p>
    <w:p w14:paraId="7BB04022" w14:textId="77777777" w:rsidR="00AC192C" w:rsidRDefault="00AC192C" w:rsidP="00AC192C">
      <w:pPr>
        <w:jc w:val="center"/>
        <w:rPr>
          <w:rFonts w:ascii="Arial" w:hAnsi="Arial" w:cs="Arial"/>
        </w:rPr>
      </w:pPr>
    </w:p>
    <w:p w14:paraId="33994320" w14:textId="174DEDAA" w:rsidR="00AC192C" w:rsidRPr="003E4320" w:rsidRDefault="00AC192C" w:rsidP="00AC192C">
      <w:pPr>
        <w:rPr>
          <w:rFonts w:ascii="Arial" w:hAnsi="Arial" w:cs="Arial"/>
        </w:rPr>
      </w:pPr>
      <w:r>
        <w:rPr>
          <w:rFonts w:ascii="Arial" w:hAnsi="Arial" w:cs="Arial"/>
        </w:rPr>
        <w:t>Recommended for Approval and Acceptance</w:t>
      </w:r>
    </w:p>
    <w:p w14:paraId="19B0F653" w14:textId="77777777" w:rsidR="00AC192C" w:rsidRDefault="00AC192C" w:rsidP="00AC192C">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Date:</w:t>
      </w:r>
    </w:p>
    <w:p w14:paraId="34E67D82" w14:textId="77777777" w:rsidR="00AC192C" w:rsidRDefault="00AC192C" w:rsidP="00AC192C">
      <w:pPr>
        <w:rPr>
          <w:rFonts w:ascii="Arial" w:hAnsi="Arial" w:cs="Arial"/>
        </w:rPr>
      </w:pPr>
    </w:p>
    <w:p w14:paraId="0969B647"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3782714C"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22415098" w14:textId="77777777" w:rsidR="00AC192C" w:rsidRDefault="00AC192C" w:rsidP="00AC192C">
      <w:pPr>
        <w:ind w:firstLine="720"/>
        <w:rPr>
          <w:rFonts w:ascii="Arial" w:hAnsi="Arial" w:cs="Arial"/>
        </w:rPr>
      </w:pPr>
      <w:r>
        <w:rPr>
          <w:rFonts w:ascii="Arial" w:hAnsi="Arial" w:cs="Arial"/>
        </w:rPr>
        <w:t>Faculty in-Charge</w:t>
      </w:r>
    </w:p>
    <w:p w14:paraId="6DB4C973" w14:textId="77777777" w:rsidR="00AC192C" w:rsidRDefault="00AC192C" w:rsidP="00AC192C">
      <w:pPr>
        <w:ind w:firstLine="720"/>
        <w:rPr>
          <w:rFonts w:ascii="Arial" w:hAnsi="Arial" w:cs="Arial"/>
        </w:rPr>
      </w:pPr>
    </w:p>
    <w:p w14:paraId="43A69952" w14:textId="4CE0F8C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6954CA02"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74D6AC27" w14:textId="4583C9F3" w:rsidR="00AC192C" w:rsidRDefault="00AC192C" w:rsidP="00AC192C">
      <w:pPr>
        <w:ind w:firstLine="720"/>
        <w:rPr>
          <w:rFonts w:ascii="Arial" w:hAnsi="Arial" w:cs="Arial"/>
        </w:rPr>
      </w:pPr>
      <w:r>
        <w:rPr>
          <w:rFonts w:ascii="Arial" w:hAnsi="Arial" w:cs="Arial"/>
        </w:rPr>
        <w:t>Adviser (omit if same as FIC or none)</w:t>
      </w:r>
    </w:p>
    <w:p w14:paraId="3EBDA4D8" w14:textId="77777777" w:rsidR="00AC192C" w:rsidRPr="003E4320" w:rsidRDefault="00AC192C" w:rsidP="00AC192C">
      <w:pPr>
        <w:rPr>
          <w:rFonts w:ascii="Arial" w:hAnsi="Arial" w:cs="Arial"/>
        </w:rPr>
      </w:pPr>
    </w:p>
    <w:p w14:paraId="0C69D334" w14:textId="4759AD3F" w:rsidR="00AC192C" w:rsidRPr="003E4320" w:rsidRDefault="00AC192C" w:rsidP="00AC192C">
      <w:pPr>
        <w:jc w:val="both"/>
        <w:rPr>
          <w:rFonts w:ascii="Arial" w:hAnsi="Arial" w:cs="Arial"/>
        </w:rPr>
      </w:pPr>
      <w:r>
        <w:rPr>
          <w:rFonts w:ascii="Arial" w:hAnsi="Arial" w:cs="Arial"/>
        </w:rPr>
        <w:t>Approved by the Capstone Project Defense Panel:</w:t>
      </w:r>
    </w:p>
    <w:p w14:paraId="52D83879" w14:textId="77777777" w:rsidR="00AC192C" w:rsidRDefault="00AC192C" w:rsidP="00AC192C">
      <w:pPr>
        <w:jc w:val="both"/>
        <w:rPr>
          <w:rFonts w:ascii="Arial" w:hAnsi="Arial" w:cs="Arial"/>
        </w:rPr>
      </w:pPr>
    </w:p>
    <w:p w14:paraId="4BFB57D7" w14:textId="77777777" w:rsidR="00AC192C" w:rsidRPr="003E4320" w:rsidRDefault="00AC192C" w:rsidP="00AC192C">
      <w:pPr>
        <w:jc w:val="both"/>
        <w:rPr>
          <w:rFonts w:ascii="Arial" w:hAnsi="Arial" w:cs="Arial"/>
        </w:rPr>
      </w:pPr>
    </w:p>
    <w:p w14:paraId="0465C3CD"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4F154A24" w14:textId="7866FCA6" w:rsidR="00AC192C" w:rsidRPr="00AC192C" w:rsidRDefault="00AC192C" w:rsidP="00AC192C">
      <w:pPr>
        <w:ind w:firstLine="720"/>
        <w:rPr>
          <w:rFonts w:ascii="Arial" w:hAnsi="Arial" w:cs="Arial"/>
          <w:b/>
          <w:bCs/>
        </w:rPr>
      </w:pPr>
      <w:r w:rsidRPr="00AC192C">
        <w:rPr>
          <w:rFonts w:ascii="Arial" w:hAnsi="Arial" w:cs="Arial"/>
          <w:b/>
          <w:bCs/>
        </w:rPr>
        <w:t>Assoc. Prof. Name, MSIT</w:t>
      </w:r>
    </w:p>
    <w:p w14:paraId="7ECA2988" w14:textId="77777777" w:rsidR="00AC192C" w:rsidRPr="00D326B4" w:rsidRDefault="00AC192C" w:rsidP="00AC192C">
      <w:pPr>
        <w:ind w:firstLine="720"/>
        <w:rPr>
          <w:rFonts w:ascii="Arial" w:hAnsi="Arial" w:cs="Arial"/>
        </w:rPr>
      </w:pPr>
      <w:r>
        <w:rPr>
          <w:rFonts w:ascii="Arial" w:hAnsi="Arial" w:cs="Arial"/>
        </w:rPr>
        <w:t>Chair</w:t>
      </w:r>
    </w:p>
    <w:p w14:paraId="2CA83A2C" w14:textId="77777777" w:rsidR="00AC192C" w:rsidRPr="003E4320" w:rsidRDefault="00AC192C" w:rsidP="00AC192C">
      <w:pPr>
        <w:rPr>
          <w:rFonts w:ascii="Arial" w:hAnsi="Arial" w:cs="Arial"/>
        </w:rPr>
      </w:pPr>
    </w:p>
    <w:p w14:paraId="4CCC75E3"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5AD35F61" w14:textId="021B0191" w:rsidR="00AC192C" w:rsidRPr="00AC192C" w:rsidRDefault="00AC192C" w:rsidP="00AC192C">
      <w:pPr>
        <w:ind w:firstLine="720"/>
        <w:rPr>
          <w:rFonts w:ascii="Arial" w:hAnsi="Arial" w:cs="Arial"/>
          <w:b/>
          <w:bCs/>
        </w:rPr>
      </w:pPr>
      <w:r w:rsidRPr="00AC192C">
        <w:rPr>
          <w:rFonts w:ascii="Arial" w:hAnsi="Arial" w:cs="Arial"/>
          <w:b/>
          <w:bCs/>
        </w:rPr>
        <w:t>Asst. Prof. Name, MIS</w:t>
      </w:r>
    </w:p>
    <w:p w14:paraId="79FEE4E0" w14:textId="77777777" w:rsidR="00AC192C" w:rsidRPr="003E4320" w:rsidRDefault="00AC192C" w:rsidP="00AC192C">
      <w:pPr>
        <w:rPr>
          <w:rFonts w:ascii="Arial" w:hAnsi="Arial" w:cs="Arial"/>
        </w:rPr>
      </w:pPr>
    </w:p>
    <w:p w14:paraId="429F6102"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E990E99" w14:textId="6BE74930" w:rsidR="00AC192C" w:rsidRPr="00AC192C" w:rsidRDefault="00AC192C" w:rsidP="00AC192C">
      <w:pPr>
        <w:ind w:firstLine="720"/>
        <w:rPr>
          <w:rFonts w:ascii="Arial" w:hAnsi="Arial" w:cs="Arial"/>
          <w:b/>
          <w:bCs/>
        </w:rPr>
      </w:pPr>
      <w:r w:rsidRPr="00AC192C">
        <w:rPr>
          <w:rFonts w:ascii="Arial" w:hAnsi="Arial" w:cs="Arial"/>
          <w:b/>
          <w:bCs/>
        </w:rPr>
        <w:t>Prof. Name, DIT</w:t>
      </w:r>
    </w:p>
    <w:p w14:paraId="40D1CF09" w14:textId="77777777" w:rsidR="00AC192C" w:rsidRPr="003E4320" w:rsidRDefault="00AC192C" w:rsidP="00AC192C">
      <w:pPr>
        <w:jc w:val="both"/>
        <w:rPr>
          <w:rFonts w:ascii="Arial" w:hAnsi="Arial" w:cs="Arial"/>
        </w:rPr>
      </w:pPr>
    </w:p>
    <w:p w14:paraId="4C0062BD" w14:textId="5BAD2A09" w:rsidR="00AC192C" w:rsidRDefault="00AC192C" w:rsidP="00AC192C">
      <w:pPr>
        <w:jc w:val="both"/>
        <w:rPr>
          <w:rFonts w:ascii="Arial" w:hAnsi="Arial" w:cs="Arial"/>
        </w:rPr>
      </w:pPr>
      <w:r>
        <w:rPr>
          <w:rFonts w:ascii="Arial" w:hAnsi="Arial" w:cs="Arial"/>
        </w:rPr>
        <w:t>Accepted for the Department of Information Technology:</w:t>
      </w:r>
    </w:p>
    <w:p w14:paraId="3555F2BD" w14:textId="77777777" w:rsidR="00AC192C" w:rsidRPr="003E4320" w:rsidRDefault="00AC192C" w:rsidP="00AC192C">
      <w:pPr>
        <w:jc w:val="both"/>
        <w:rPr>
          <w:rFonts w:ascii="Arial" w:hAnsi="Arial" w:cs="Arial"/>
        </w:rPr>
      </w:pPr>
    </w:p>
    <w:p w14:paraId="45D8B7AA" w14:textId="77777777" w:rsidR="00AC192C" w:rsidRPr="003E4320" w:rsidRDefault="00AC192C" w:rsidP="00AC192C">
      <w:pPr>
        <w:jc w:val="center"/>
        <w:rPr>
          <w:rFonts w:ascii="Arial" w:hAnsi="Arial" w:cs="Arial"/>
        </w:rPr>
      </w:pPr>
    </w:p>
    <w:p w14:paraId="260AC7C8"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069F0107" w14:textId="50C0D6DD" w:rsidR="00AC192C" w:rsidRPr="00AC192C" w:rsidRDefault="00AC192C" w:rsidP="00AC192C">
      <w:pPr>
        <w:ind w:firstLine="720"/>
        <w:rPr>
          <w:rFonts w:ascii="Arial" w:hAnsi="Arial" w:cs="Arial"/>
          <w:b/>
          <w:bCs/>
        </w:rPr>
      </w:pPr>
      <w:r w:rsidRPr="00AC192C">
        <w:rPr>
          <w:rFonts w:ascii="Arial" w:hAnsi="Arial" w:cs="Arial"/>
          <w:b/>
          <w:bCs/>
        </w:rPr>
        <w:t>Asst. Prof. Lydinar D. Dastas, MSCS</w:t>
      </w:r>
    </w:p>
    <w:p w14:paraId="1CF713F4" w14:textId="0AD81F55" w:rsidR="00AC192C" w:rsidRDefault="00AC192C" w:rsidP="00AC192C">
      <w:pPr>
        <w:ind w:firstLine="720"/>
        <w:rPr>
          <w:rFonts w:ascii="Arial" w:hAnsi="Arial" w:cs="Arial"/>
        </w:rPr>
      </w:pPr>
      <w:r>
        <w:rPr>
          <w:rFonts w:ascii="Arial" w:hAnsi="Arial" w:cs="Arial"/>
        </w:rPr>
        <w:t>Chairperson</w:t>
      </w:r>
    </w:p>
    <w:p w14:paraId="24B9FA08" w14:textId="77777777" w:rsidR="00AC192C" w:rsidRDefault="00AC192C" w:rsidP="00AC192C">
      <w:pPr>
        <w:rPr>
          <w:rFonts w:ascii="Arial" w:hAnsi="Arial" w:cs="Arial"/>
        </w:rPr>
      </w:pPr>
    </w:p>
    <w:p w14:paraId="7BCF2D79" w14:textId="49D64F49" w:rsidR="00AC192C" w:rsidRDefault="00AC192C" w:rsidP="00AC192C">
      <w:pPr>
        <w:jc w:val="both"/>
        <w:rPr>
          <w:rFonts w:ascii="Arial" w:hAnsi="Arial" w:cs="Arial"/>
        </w:rPr>
      </w:pPr>
      <w:r>
        <w:rPr>
          <w:rFonts w:ascii="Arial" w:hAnsi="Arial" w:cs="Arial"/>
        </w:rPr>
        <w:t>Accepted for the College of Computer and Information Sciences:</w:t>
      </w:r>
    </w:p>
    <w:p w14:paraId="561067D4" w14:textId="77777777" w:rsidR="00AC192C" w:rsidRPr="003E4320" w:rsidRDefault="00AC192C" w:rsidP="00AC192C">
      <w:pPr>
        <w:jc w:val="both"/>
        <w:rPr>
          <w:rFonts w:ascii="Arial" w:hAnsi="Arial" w:cs="Arial"/>
        </w:rPr>
      </w:pPr>
    </w:p>
    <w:p w14:paraId="400786E7" w14:textId="77777777" w:rsidR="00AC192C" w:rsidRDefault="00AC192C" w:rsidP="00AC192C">
      <w:pPr>
        <w:rPr>
          <w:rFonts w:ascii="Arial" w:hAnsi="Arial" w:cs="Arial"/>
        </w:rPr>
      </w:pPr>
    </w:p>
    <w:p w14:paraId="0DB9CC2B"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BDA3722" w14:textId="03A9C5E2" w:rsidR="00AC192C" w:rsidRPr="00AC192C" w:rsidRDefault="00AC192C" w:rsidP="00AC192C">
      <w:pPr>
        <w:ind w:firstLine="720"/>
        <w:rPr>
          <w:rFonts w:ascii="Arial" w:hAnsi="Arial" w:cs="Arial"/>
          <w:b/>
          <w:bCs/>
        </w:rPr>
      </w:pPr>
      <w:r w:rsidRPr="00AC192C">
        <w:rPr>
          <w:rFonts w:ascii="Arial" w:hAnsi="Arial" w:cs="Arial"/>
          <w:b/>
          <w:bCs/>
        </w:rPr>
        <w:t>Prof. Benilda Eleonor V. Comendador, DIT</w:t>
      </w:r>
    </w:p>
    <w:p w14:paraId="6D81DEF4" w14:textId="0324EC29" w:rsidR="00AC192C" w:rsidRPr="00D326B4" w:rsidRDefault="00AC192C" w:rsidP="00AC192C">
      <w:pPr>
        <w:ind w:firstLine="720"/>
        <w:rPr>
          <w:rFonts w:ascii="Arial" w:hAnsi="Arial" w:cs="Arial"/>
        </w:rPr>
      </w:pPr>
      <w:r>
        <w:rPr>
          <w:rFonts w:ascii="Arial" w:hAnsi="Arial" w:cs="Arial"/>
        </w:rPr>
        <w:t>Dean</w:t>
      </w:r>
    </w:p>
    <w:p w14:paraId="102D7917" w14:textId="77777777" w:rsidR="00606DED" w:rsidRDefault="00606DED" w:rsidP="001C0A2E">
      <w:pPr>
        <w:spacing w:line="360" w:lineRule="auto"/>
        <w:ind w:left="90"/>
        <w:jc w:val="center"/>
        <w:rPr>
          <w:rFonts w:ascii="Arial" w:hAnsi="Arial" w:cs="Arial"/>
          <w:b/>
          <w:sz w:val="28"/>
        </w:rPr>
      </w:pPr>
    </w:p>
    <w:p w14:paraId="1AB66F44" w14:textId="77777777" w:rsidR="00AC192C" w:rsidRDefault="00AC192C">
      <w:pPr>
        <w:rPr>
          <w:rFonts w:ascii="Arial" w:hAnsi="Arial" w:cs="Arial"/>
          <w:b/>
          <w:sz w:val="28"/>
        </w:rPr>
      </w:pPr>
      <w:r>
        <w:rPr>
          <w:rFonts w:ascii="Arial" w:hAnsi="Arial" w:cs="Arial"/>
          <w:b/>
          <w:sz w:val="28"/>
        </w:rPr>
        <w:br w:type="page"/>
      </w:r>
    </w:p>
    <w:p w14:paraId="7E22C108" w14:textId="70A23ACB" w:rsidR="0053411E" w:rsidRPr="003E4320" w:rsidRDefault="0053411E" w:rsidP="0053411E">
      <w:pPr>
        <w:spacing w:line="360" w:lineRule="auto"/>
        <w:ind w:left="90"/>
        <w:jc w:val="center"/>
        <w:rPr>
          <w:rFonts w:ascii="Arial" w:hAnsi="Arial" w:cs="Arial"/>
          <w:b/>
          <w:sz w:val="28"/>
        </w:rPr>
      </w:pPr>
      <w:r>
        <w:rPr>
          <w:rFonts w:ascii="Arial" w:hAnsi="Arial" w:cs="Arial"/>
          <w:b/>
          <w:sz w:val="28"/>
        </w:rPr>
        <w:lastRenderedPageBreak/>
        <w:t>ACKNOWLEDGMENTS</w:t>
      </w:r>
    </w:p>
    <w:p w14:paraId="1654422D" w14:textId="77777777" w:rsidR="0053411E" w:rsidRPr="003E4320" w:rsidRDefault="0053411E" w:rsidP="0053411E">
      <w:pPr>
        <w:spacing w:line="360" w:lineRule="auto"/>
        <w:ind w:left="90"/>
        <w:jc w:val="center"/>
        <w:rPr>
          <w:rFonts w:ascii="Arial" w:hAnsi="Arial" w:cs="Arial"/>
          <w:bCs/>
          <w:szCs w:val="20"/>
        </w:rPr>
      </w:pPr>
    </w:p>
    <w:p w14:paraId="0B64B629" w14:textId="245724A5" w:rsidR="0053411E" w:rsidRPr="0053411E" w:rsidRDefault="0053411E" w:rsidP="0053411E">
      <w:pPr>
        <w:rPr>
          <w:rFonts w:ascii="Arial" w:hAnsi="Arial" w:cs="Arial"/>
          <w:bCs/>
          <w:i/>
          <w:iCs/>
          <w:szCs w:val="20"/>
        </w:rPr>
      </w:pPr>
      <w:r w:rsidRPr="003E4320">
        <w:rPr>
          <w:rFonts w:ascii="Arial" w:hAnsi="Arial" w:cs="Arial"/>
          <w:bCs/>
          <w:szCs w:val="20"/>
        </w:rPr>
        <w:tab/>
      </w:r>
      <w:r>
        <w:rPr>
          <w:rFonts w:ascii="Arial" w:hAnsi="Arial" w:cs="Arial"/>
          <w:bCs/>
          <w:i/>
          <w:iCs/>
          <w:szCs w:val="20"/>
        </w:rPr>
        <w:t>SAMPLE ONLY. YOU MAY CREATE YOUR OWN</w:t>
      </w:r>
    </w:p>
    <w:p w14:paraId="549E569C" w14:textId="77777777" w:rsidR="0053411E" w:rsidRDefault="0053411E" w:rsidP="0053411E">
      <w:pPr>
        <w:ind w:firstLine="720"/>
        <w:jc w:val="both"/>
        <w:rPr>
          <w:rFonts w:ascii="Arial" w:hAnsi="Arial" w:cs="Arial"/>
          <w:bCs/>
          <w:szCs w:val="20"/>
        </w:rPr>
      </w:pPr>
    </w:p>
    <w:p w14:paraId="0F97B80F" w14:textId="2C5D039D" w:rsidR="0053411E" w:rsidRPr="0053411E" w:rsidRDefault="0053411E" w:rsidP="0053411E">
      <w:pPr>
        <w:spacing w:line="360" w:lineRule="auto"/>
        <w:ind w:firstLine="720"/>
        <w:jc w:val="both"/>
        <w:rPr>
          <w:rFonts w:ascii="Arial" w:hAnsi="Arial" w:cs="Arial"/>
          <w:bCs/>
          <w:szCs w:val="20"/>
        </w:rPr>
      </w:pPr>
      <w:r>
        <w:rPr>
          <w:rFonts w:ascii="Arial" w:hAnsi="Arial" w:cs="Arial"/>
          <w:bCs/>
          <w:szCs w:val="20"/>
        </w:rPr>
        <w:t xml:space="preserve">The researchers </w:t>
      </w:r>
      <w:r w:rsidRPr="0053411E">
        <w:rPr>
          <w:rFonts w:ascii="Arial" w:hAnsi="Arial" w:cs="Arial"/>
          <w:bCs/>
          <w:szCs w:val="20"/>
        </w:rPr>
        <w:t xml:space="preserve">would like to express </w:t>
      </w:r>
      <w:r>
        <w:rPr>
          <w:rFonts w:ascii="Arial" w:hAnsi="Arial" w:cs="Arial"/>
          <w:bCs/>
          <w:szCs w:val="20"/>
        </w:rPr>
        <w:t>their</w:t>
      </w:r>
      <w:r w:rsidRPr="0053411E">
        <w:rPr>
          <w:rFonts w:ascii="Arial" w:hAnsi="Arial" w:cs="Arial"/>
          <w:bCs/>
          <w:szCs w:val="20"/>
        </w:rPr>
        <w:t xml:space="preserve"> sincere</w:t>
      </w:r>
      <w:r>
        <w:rPr>
          <w:rFonts w:ascii="Arial" w:hAnsi="Arial" w:cs="Arial"/>
          <w:bCs/>
          <w:szCs w:val="20"/>
        </w:rPr>
        <w:t>st</w:t>
      </w:r>
      <w:r w:rsidRPr="0053411E">
        <w:rPr>
          <w:rFonts w:ascii="Arial" w:hAnsi="Arial" w:cs="Arial"/>
          <w:bCs/>
          <w:szCs w:val="20"/>
        </w:rPr>
        <w:t xml:space="preserve"> gratitude to </w:t>
      </w:r>
      <w:r>
        <w:rPr>
          <w:rFonts w:ascii="Arial" w:hAnsi="Arial" w:cs="Arial"/>
          <w:bCs/>
          <w:szCs w:val="20"/>
        </w:rPr>
        <w:t>their</w:t>
      </w:r>
      <w:r w:rsidRPr="0053411E">
        <w:rPr>
          <w:rFonts w:ascii="Arial" w:hAnsi="Arial" w:cs="Arial"/>
          <w:bCs/>
          <w:szCs w:val="20"/>
        </w:rPr>
        <w:t xml:space="preserve"> advisor, _______ [Advisor Name], for their invaluable guidance and support throughout </w:t>
      </w:r>
      <w:r>
        <w:rPr>
          <w:rFonts w:ascii="Arial" w:hAnsi="Arial" w:cs="Arial"/>
          <w:bCs/>
          <w:szCs w:val="20"/>
        </w:rPr>
        <w:t>their</w:t>
      </w:r>
      <w:r w:rsidRPr="0053411E">
        <w:rPr>
          <w:rFonts w:ascii="Arial" w:hAnsi="Arial" w:cs="Arial"/>
          <w:bCs/>
          <w:szCs w:val="20"/>
        </w:rPr>
        <w:t xml:space="preserve"> master’s program. Their expertise and encouragement helped </w:t>
      </w:r>
      <w:r>
        <w:rPr>
          <w:rFonts w:ascii="Arial" w:hAnsi="Arial" w:cs="Arial"/>
          <w:bCs/>
          <w:szCs w:val="20"/>
        </w:rPr>
        <w:t>the researchers</w:t>
      </w:r>
      <w:r w:rsidRPr="0053411E">
        <w:rPr>
          <w:rFonts w:ascii="Arial" w:hAnsi="Arial" w:cs="Arial"/>
          <w:bCs/>
          <w:szCs w:val="20"/>
        </w:rPr>
        <w:t xml:space="preserve"> to complete this research and write this thesis.</w:t>
      </w:r>
    </w:p>
    <w:p w14:paraId="4A7CC05C" w14:textId="77777777" w:rsidR="0053411E" w:rsidRPr="0053411E" w:rsidRDefault="0053411E" w:rsidP="0053411E">
      <w:pPr>
        <w:spacing w:line="360" w:lineRule="auto"/>
        <w:rPr>
          <w:rFonts w:ascii="Arial" w:hAnsi="Arial" w:cs="Arial"/>
          <w:bCs/>
          <w:szCs w:val="20"/>
        </w:rPr>
      </w:pPr>
    </w:p>
    <w:p w14:paraId="11E0F4F9" w14:textId="1E8CE3A2" w:rsidR="0053411E" w:rsidRDefault="0053411E" w:rsidP="0053411E">
      <w:pPr>
        <w:spacing w:line="360" w:lineRule="auto"/>
        <w:ind w:firstLine="720"/>
        <w:rPr>
          <w:rFonts w:ascii="Arial" w:hAnsi="Arial" w:cs="Arial"/>
          <w:b/>
          <w:sz w:val="28"/>
        </w:rPr>
      </w:pPr>
      <w:r>
        <w:rPr>
          <w:rFonts w:ascii="Arial" w:hAnsi="Arial" w:cs="Arial"/>
          <w:bCs/>
          <w:szCs w:val="20"/>
        </w:rPr>
        <w:t>They</w:t>
      </w:r>
      <w:r w:rsidRPr="0053411E">
        <w:rPr>
          <w:rFonts w:ascii="Arial" w:hAnsi="Arial" w:cs="Arial"/>
          <w:bCs/>
          <w:szCs w:val="20"/>
        </w:rPr>
        <w:t xml:space="preserve"> would also like to thank _______ [Name] and _______ [Name] for serving on </w:t>
      </w:r>
      <w:r>
        <w:rPr>
          <w:rFonts w:ascii="Arial" w:hAnsi="Arial" w:cs="Arial"/>
          <w:bCs/>
          <w:szCs w:val="20"/>
        </w:rPr>
        <w:t>their</w:t>
      </w:r>
      <w:r w:rsidRPr="0053411E">
        <w:rPr>
          <w:rFonts w:ascii="Arial" w:hAnsi="Arial" w:cs="Arial"/>
          <w:bCs/>
          <w:szCs w:val="20"/>
        </w:rPr>
        <w:t xml:space="preserve"> thesis committee and providing helpful feedback and suggestions.</w:t>
      </w:r>
      <w:r w:rsidRPr="0053411E">
        <w:rPr>
          <w:rFonts w:ascii="Arial" w:hAnsi="Arial" w:cs="Arial"/>
          <w:b/>
          <w:bCs/>
          <w:sz w:val="28"/>
          <w:szCs w:val="20"/>
        </w:rPr>
        <w:t xml:space="preserve"> </w:t>
      </w:r>
      <w:r>
        <w:rPr>
          <w:rFonts w:ascii="Arial" w:hAnsi="Arial" w:cs="Arial"/>
          <w:b/>
          <w:sz w:val="28"/>
        </w:rPr>
        <w:br w:type="page"/>
      </w:r>
    </w:p>
    <w:p w14:paraId="1809D189" w14:textId="5C28520F" w:rsidR="001C0A2E" w:rsidRPr="003E4320" w:rsidRDefault="00BA2A1D" w:rsidP="001C0A2E">
      <w:pPr>
        <w:spacing w:line="360" w:lineRule="auto"/>
        <w:ind w:left="90"/>
        <w:jc w:val="center"/>
        <w:rPr>
          <w:rFonts w:ascii="Arial" w:hAnsi="Arial" w:cs="Arial"/>
          <w:b/>
          <w:sz w:val="28"/>
        </w:rPr>
      </w:pPr>
      <w:r w:rsidRPr="003E4320">
        <w:rPr>
          <w:rFonts w:ascii="Arial" w:hAnsi="Arial" w:cs="Arial"/>
          <w:b/>
          <w:sz w:val="28"/>
        </w:rPr>
        <w:lastRenderedPageBreak/>
        <w:t>CERTIFICATION OF ORIGINALITY</w:t>
      </w:r>
    </w:p>
    <w:p w14:paraId="3CE224F4" w14:textId="4AB0727E" w:rsidR="00BA2A1D" w:rsidRPr="003E4320" w:rsidRDefault="00BA2A1D" w:rsidP="001C0A2E">
      <w:pPr>
        <w:spacing w:line="360" w:lineRule="auto"/>
        <w:ind w:left="90"/>
        <w:jc w:val="center"/>
        <w:rPr>
          <w:rFonts w:ascii="Arial" w:hAnsi="Arial" w:cs="Arial"/>
          <w:bCs/>
          <w:szCs w:val="20"/>
        </w:rPr>
      </w:pPr>
    </w:p>
    <w:p w14:paraId="6E251B0C" w14:textId="5EDEE169" w:rsidR="00BA2A1D" w:rsidRPr="003E4320" w:rsidRDefault="00BA2A1D" w:rsidP="00BA2A1D">
      <w:pPr>
        <w:spacing w:line="360" w:lineRule="auto"/>
        <w:ind w:left="90"/>
        <w:jc w:val="both"/>
        <w:rPr>
          <w:rFonts w:ascii="Arial" w:hAnsi="Arial" w:cs="Arial"/>
          <w:bCs/>
          <w:szCs w:val="20"/>
        </w:rPr>
      </w:pPr>
      <w:r w:rsidRPr="003E4320">
        <w:rPr>
          <w:rFonts w:ascii="Arial" w:hAnsi="Arial" w:cs="Arial"/>
          <w:bCs/>
          <w:szCs w:val="20"/>
        </w:rPr>
        <w:tab/>
        <w:t>This is to certify that the research work presented in this capstone project, COMPLETE TITLE OF THE CAPSTONE PROJECT for the degree Bachelor of Science in Information Technology at the Polytechnic University of the Philippines embodies the result of original and scholarly work carried out by the undersigned. This capstone project does not contain words or ideas taken from published sources or written works that have been accepted as basis for the award of a degree from any other higher education institution, except where proper referencing and acknowledgement were made.</w:t>
      </w:r>
    </w:p>
    <w:p w14:paraId="277A5AA1" w14:textId="07103CC7" w:rsidR="00BA2A1D" w:rsidRPr="003E4320" w:rsidRDefault="00BA2A1D" w:rsidP="00BA2A1D">
      <w:pPr>
        <w:spacing w:line="360" w:lineRule="auto"/>
        <w:ind w:left="90"/>
        <w:jc w:val="both"/>
        <w:rPr>
          <w:rFonts w:ascii="Arial" w:hAnsi="Arial" w:cs="Arial"/>
          <w:bCs/>
          <w:szCs w:val="20"/>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9"/>
        <w:gridCol w:w="4513"/>
      </w:tblGrid>
      <w:tr w:rsidR="00BA2A1D" w:rsidRPr="003E4320" w14:paraId="79E87DA7" w14:textId="77777777" w:rsidTr="00BA2A1D">
        <w:tc>
          <w:tcPr>
            <w:tcW w:w="4531" w:type="dxa"/>
          </w:tcPr>
          <w:p w14:paraId="38DF32AE" w14:textId="77777777" w:rsidR="00BA2A1D" w:rsidRPr="003E4320" w:rsidRDefault="00BA2A1D" w:rsidP="00BA2A1D">
            <w:pPr>
              <w:spacing w:line="360" w:lineRule="auto"/>
              <w:jc w:val="both"/>
              <w:rPr>
                <w:rFonts w:ascii="Arial" w:hAnsi="Arial" w:cs="Arial"/>
                <w:bCs/>
                <w:szCs w:val="20"/>
              </w:rPr>
            </w:pPr>
          </w:p>
        </w:tc>
        <w:tc>
          <w:tcPr>
            <w:tcW w:w="4531" w:type="dxa"/>
          </w:tcPr>
          <w:p w14:paraId="70EE533B"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(Wet Signature)</w:t>
            </w:r>
          </w:p>
          <w:p w14:paraId="62D6FA23" w14:textId="77777777" w:rsidR="00BA2A1D" w:rsidRPr="003E4320" w:rsidRDefault="00BA2A1D" w:rsidP="00BA2A1D">
            <w:pPr>
              <w:spacing w:line="360" w:lineRule="auto"/>
              <w:jc w:val="center"/>
              <w:rPr>
                <w:rFonts w:ascii="Arial" w:hAnsi="Arial" w:cs="Arial"/>
                <w:b/>
                <w:szCs w:val="20"/>
              </w:rPr>
            </w:pPr>
            <w:r w:rsidRPr="003E4320">
              <w:rPr>
                <w:rFonts w:ascii="Arial" w:hAnsi="Arial" w:cs="Arial"/>
                <w:b/>
                <w:szCs w:val="20"/>
              </w:rPr>
              <w:t>NAME OF RESEARCHERS</w:t>
            </w:r>
          </w:p>
          <w:p w14:paraId="25FA61D0"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Researchers</w:t>
            </w:r>
          </w:p>
          <w:p w14:paraId="07C15802" w14:textId="77777777" w:rsidR="00BA2A1D" w:rsidRPr="003E4320" w:rsidRDefault="00BA2A1D" w:rsidP="00BA2A1D">
            <w:pPr>
              <w:spacing w:line="360" w:lineRule="auto"/>
              <w:jc w:val="center"/>
              <w:rPr>
                <w:rFonts w:ascii="Arial" w:hAnsi="Arial" w:cs="Arial"/>
                <w:bCs/>
                <w:szCs w:val="20"/>
              </w:rPr>
            </w:pPr>
          </w:p>
          <w:p w14:paraId="2E978544"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_________________________</w:t>
            </w:r>
          </w:p>
          <w:p w14:paraId="65A80584" w14:textId="14922F81"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Date Signed (date, month, year)</w:t>
            </w:r>
          </w:p>
        </w:tc>
      </w:tr>
    </w:tbl>
    <w:p w14:paraId="14F84256" w14:textId="77777777" w:rsidR="00BA2A1D" w:rsidRPr="003E4320" w:rsidRDefault="00BA2A1D" w:rsidP="00BA2A1D">
      <w:pPr>
        <w:spacing w:line="360" w:lineRule="auto"/>
        <w:ind w:left="90"/>
        <w:jc w:val="both"/>
        <w:rPr>
          <w:rFonts w:ascii="Arial" w:hAnsi="Arial" w:cs="Arial"/>
          <w:bCs/>
          <w:sz w:val="24"/>
          <w:szCs w:val="21"/>
        </w:rPr>
      </w:pPr>
    </w:p>
    <w:p w14:paraId="75C2AE3A" w14:textId="77777777" w:rsidR="006D4015" w:rsidRPr="003E4320" w:rsidRDefault="006D4015" w:rsidP="006D4015">
      <w:pPr>
        <w:spacing w:line="360" w:lineRule="auto"/>
        <w:rPr>
          <w:rFonts w:ascii="Arial" w:hAnsi="Arial" w:cs="Arial"/>
          <w:b/>
          <w:sz w:val="24"/>
          <w:szCs w:val="24"/>
        </w:rPr>
      </w:pPr>
    </w:p>
    <w:p w14:paraId="53328178" w14:textId="3ADE96E7" w:rsidR="001C0A2E" w:rsidRPr="003E4320" w:rsidRDefault="00BA2A1D" w:rsidP="00BA2A1D">
      <w:pPr>
        <w:rPr>
          <w:rFonts w:ascii="Arial" w:hAnsi="Arial" w:cs="Arial"/>
          <w:b/>
          <w:sz w:val="28"/>
          <w:szCs w:val="24"/>
        </w:rPr>
      </w:pP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p>
    <w:p w14:paraId="539DAB8A" w14:textId="77777777" w:rsidR="001C0A2E" w:rsidRPr="003E4320" w:rsidRDefault="001C0A2E" w:rsidP="001C0A2E">
      <w:pPr>
        <w:jc w:val="center"/>
        <w:rPr>
          <w:rFonts w:ascii="Arial" w:hAnsi="Arial" w:cs="Arial"/>
          <w:sz w:val="24"/>
          <w:szCs w:val="24"/>
        </w:rPr>
      </w:pPr>
    </w:p>
    <w:p w14:paraId="62CAA9E4" w14:textId="77777777" w:rsidR="001C0A2E" w:rsidRPr="003E4320" w:rsidRDefault="001C0A2E" w:rsidP="001C0A2E">
      <w:pPr>
        <w:jc w:val="center"/>
        <w:rPr>
          <w:rFonts w:ascii="Arial" w:hAnsi="Arial" w:cs="Arial"/>
          <w:sz w:val="24"/>
          <w:szCs w:val="24"/>
        </w:rPr>
      </w:pPr>
    </w:p>
    <w:p w14:paraId="13E48B17" w14:textId="77777777" w:rsidR="001C0A2E" w:rsidRPr="003E4320" w:rsidRDefault="001C0A2E" w:rsidP="001C0A2E">
      <w:pPr>
        <w:jc w:val="center"/>
        <w:rPr>
          <w:rFonts w:ascii="Arial" w:hAnsi="Arial" w:cs="Arial"/>
          <w:sz w:val="24"/>
          <w:szCs w:val="24"/>
        </w:rPr>
      </w:pPr>
    </w:p>
    <w:p w14:paraId="1C65144A" w14:textId="77777777" w:rsidR="001C0A2E" w:rsidRPr="003E4320" w:rsidRDefault="001C0A2E">
      <w:pPr>
        <w:rPr>
          <w:rFonts w:ascii="Arial" w:hAnsi="Arial" w:cs="Arial"/>
          <w:b/>
          <w:caps/>
          <w:sz w:val="28"/>
        </w:rPr>
      </w:pPr>
      <w:r w:rsidRPr="003E4320">
        <w:rPr>
          <w:rFonts w:ascii="Arial" w:hAnsi="Arial" w:cs="Arial"/>
          <w:b/>
          <w:caps/>
          <w:sz w:val="28"/>
        </w:rPr>
        <w:br w:type="page"/>
      </w:r>
    </w:p>
    <w:p w14:paraId="7D6DD213" w14:textId="70C5BC0D" w:rsidR="009D21F9" w:rsidRPr="003E4320" w:rsidRDefault="009D21F9" w:rsidP="009D21F9">
      <w:pPr>
        <w:jc w:val="center"/>
        <w:rPr>
          <w:rFonts w:ascii="Arial" w:hAnsi="Arial" w:cs="Arial"/>
          <w:b/>
          <w:sz w:val="28"/>
          <w:szCs w:val="24"/>
          <w:lang w:val="id-ID"/>
        </w:rPr>
      </w:pPr>
      <w:r w:rsidRPr="003E4320">
        <w:rPr>
          <w:rFonts w:ascii="Arial" w:hAnsi="Arial" w:cs="Arial"/>
          <w:b/>
          <w:sz w:val="28"/>
          <w:szCs w:val="24"/>
        </w:rPr>
        <w:lastRenderedPageBreak/>
        <w:t>ABSTRACT</w:t>
      </w:r>
    </w:p>
    <w:p w14:paraId="79212486" w14:textId="77777777" w:rsidR="009D21F9" w:rsidRPr="003E4320" w:rsidRDefault="009D21F9" w:rsidP="009D21F9">
      <w:pPr>
        <w:jc w:val="both"/>
        <w:rPr>
          <w:rFonts w:ascii="Arial" w:hAnsi="Arial" w:cs="Arial"/>
          <w:b/>
          <w:sz w:val="24"/>
          <w:lang w:val="id-ID"/>
        </w:rPr>
      </w:pPr>
    </w:p>
    <w:p w14:paraId="6FDB9C1C" w14:textId="77777777" w:rsidR="009D21F9" w:rsidRPr="003E4320" w:rsidRDefault="009D21F9" w:rsidP="009D21F9">
      <w:pPr>
        <w:jc w:val="both"/>
        <w:rPr>
          <w:rFonts w:ascii="Arial" w:hAnsi="Arial" w:cs="Arial"/>
        </w:rPr>
      </w:pPr>
      <w:r w:rsidRPr="003E4320">
        <w:rPr>
          <w:rFonts w:ascii="Arial" w:hAnsi="Arial" w:cs="Arial"/>
        </w:rPr>
        <w:t>Title</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t>Title of Capstone Project</w:t>
      </w:r>
    </w:p>
    <w:p w14:paraId="5208A595" w14:textId="77777777" w:rsidR="009D21F9" w:rsidRPr="003E4320" w:rsidRDefault="009D21F9" w:rsidP="009D21F9">
      <w:pPr>
        <w:jc w:val="both"/>
        <w:rPr>
          <w:rFonts w:ascii="Arial" w:hAnsi="Arial" w:cs="Arial"/>
        </w:rPr>
      </w:pPr>
      <w:r w:rsidRPr="003E4320">
        <w:rPr>
          <w:rFonts w:ascii="Arial" w:hAnsi="Arial" w:cs="Arial"/>
        </w:rPr>
        <w:t>Researcher</w:t>
      </w:r>
      <w:r w:rsidRPr="003E4320">
        <w:rPr>
          <w:rFonts w:ascii="Arial" w:hAnsi="Arial" w:cs="Arial"/>
        </w:rPr>
        <w:tab/>
      </w:r>
      <w:r w:rsidRPr="003E4320">
        <w:rPr>
          <w:rFonts w:ascii="Arial" w:hAnsi="Arial" w:cs="Arial"/>
        </w:rPr>
        <w:tab/>
        <w:t>:</w:t>
      </w:r>
      <w:r w:rsidRPr="003E4320">
        <w:rPr>
          <w:rFonts w:ascii="Arial" w:hAnsi="Arial" w:cs="Arial"/>
        </w:rPr>
        <w:tab/>
        <w:t>LN, FN MI</w:t>
      </w:r>
    </w:p>
    <w:p w14:paraId="576301EB" w14:textId="71093646" w:rsidR="009D21F9" w:rsidRPr="003E4320" w:rsidRDefault="009D21F9" w:rsidP="009D21F9">
      <w:pPr>
        <w:jc w:val="both"/>
        <w:rPr>
          <w:rFonts w:ascii="Arial" w:hAnsi="Arial" w:cs="Arial"/>
        </w:rPr>
      </w:pPr>
      <w:r w:rsidRPr="003E4320">
        <w:rPr>
          <w:rFonts w:ascii="Arial" w:hAnsi="Arial" w:cs="Arial"/>
        </w:rPr>
        <w:t>Degree</w:t>
      </w:r>
      <w:r w:rsidRPr="003E4320">
        <w:rPr>
          <w:rFonts w:ascii="Arial" w:hAnsi="Arial" w:cs="Arial"/>
        </w:rPr>
        <w:tab/>
      </w:r>
      <w:r w:rsidRPr="003E4320">
        <w:rPr>
          <w:rFonts w:ascii="Arial" w:hAnsi="Arial" w:cs="Arial"/>
        </w:rPr>
        <w:tab/>
        <w:t>:</w:t>
      </w:r>
      <w:r w:rsidRPr="003E4320">
        <w:rPr>
          <w:rFonts w:ascii="Arial" w:hAnsi="Arial" w:cs="Arial"/>
        </w:rPr>
        <w:tab/>
        <w:t>Bachelor of Science in Information Technology</w:t>
      </w:r>
    </w:p>
    <w:p w14:paraId="661CD5C5" w14:textId="7986D5D1" w:rsidR="009D21F9" w:rsidRPr="003E4320" w:rsidRDefault="009D21F9" w:rsidP="009D21F9">
      <w:pPr>
        <w:jc w:val="both"/>
        <w:rPr>
          <w:rFonts w:ascii="Arial" w:hAnsi="Arial" w:cs="Arial"/>
        </w:rPr>
      </w:pPr>
      <w:r w:rsidRPr="003E4320">
        <w:rPr>
          <w:rFonts w:ascii="Arial" w:hAnsi="Arial" w:cs="Arial"/>
        </w:rPr>
        <w:t>Institution</w:t>
      </w:r>
      <w:r w:rsidRPr="003E4320">
        <w:rPr>
          <w:rFonts w:ascii="Arial" w:hAnsi="Arial" w:cs="Arial"/>
        </w:rPr>
        <w:tab/>
      </w:r>
      <w:r w:rsidRPr="003E4320">
        <w:rPr>
          <w:rFonts w:ascii="Arial" w:hAnsi="Arial" w:cs="Arial"/>
        </w:rPr>
        <w:tab/>
        <w:t xml:space="preserve">: </w:t>
      </w:r>
      <w:r w:rsidRPr="003E4320">
        <w:rPr>
          <w:rFonts w:ascii="Arial" w:hAnsi="Arial" w:cs="Arial"/>
        </w:rPr>
        <w:tab/>
        <w:t>Polytechnic University of the Philippines</w:t>
      </w:r>
    </w:p>
    <w:p w14:paraId="436B087D" w14:textId="46DA339E" w:rsidR="009D21F9" w:rsidRPr="003E4320" w:rsidRDefault="009D21F9" w:rsidP="009D21F9">
      <w:pPr>
        <w:jc w:val="both"/>
        <w:rPr>
          <w:rFonts w:ascii="Arial" w:hAnsi="Arial" w:cs="Arial"/>
        </w:rPr>
      </w:pPr>
      <w:r w:rsidRPr="003E4320">
        <w:rPr>
          <w:rFonts w:ascii="Arial" w:hAnsi="Arial" w:cs="Arial"/>
        </w:rPr>
        <w:t>Year</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r>
      <w:r w:rsidR="00606DED">
        <w:rPr>
          <w:rFonts w:ascii="Arial" w:hAnsi="Arial" w:cs="Arial"/>
        </w:rPr>
        <w:t>202</w:t>
      </w:r>
      <w:r w:rsidR="0082094F">
        <w:rPr>
          <w:rFonts w:ascii="Arial" w:hAnsi="Arial" w:cs="Arial"/>
        </w:rPr>
        <w:t>4</w:t>
      </w:r>
    </w:p>
    <w:p w14:paraId="09AF199B" w14:textId="77777777" w:rsidR="009D21F9" w:rsidRPr="003E4320" w:rsidRDefault="009D21F9" w:rsidP="009D21F9">
      <w:pPr>
        <w:jc w:val="both"/>
        <w:rPr>
          <w:rFonts w:ascii="Arial" w:hAnsi="Arial" w:cs="Arial"/>
        </w:rPr>
      </w:pPr>
      <w:r w:rsidRPr="003E4320">
        <w:rPr>
          <w:rFonts w:ascii="Arial" w:hAnsi="Arial" w:cs="Arial"/>
        </w:rPr>
        <w:t>Adviser</w:t>
      </w:r>
      <w:r w:rsidRPr="003E4320">
        <w:rPr>
          <w:rFonts w:ascii="Arial" w:hAnsi="Arial" w:cs="Arial"/>
        </w:rPr>
        <w:tab/>
      </w:r>
      <w:r w:rsidRPr="003E4320">
        <w:rPr>
          <w:rFonts w:ascii="Arial" w:hAnsi="Arial" w:cs="Arial"/>
        </w:rPr>
        <w:tab/>
        <w:t>:</w:t>
      </w:r>
      <w:r w:rsidRPr="003E4320">
        <w:rPr>
          <w:rFonts w:ascii="Arial" w:hAnsi="Arial" w:cs="Arial"/>
        </w:rPr>
        <w:tab/>
        <w:t>Name of Adviser</w:t>
      </w:r>
    </w:p>
    <w:p w14:paraId="51086534" w14:textId="77777777" w:rsidR="009D21F9" w:rsidRPr="003E4320" w:rsidRDefault="009D21F9" w:rsidP="009D21F9">
      <w:pPr>
        <w:jc w:val="both"/>
        <w:rPr>
          <w:rFonts w:ascii="Arial" w:hAnsi="Arial" w:cs="Arial"/>
        </w:rPr>
      </w:pPr>
    </w:p>
    <w:p w14:paraId="561EF6E4" w14:textId="77777777" w:rsidR="009D21F9" w:rsidRPr="003E4320" w:rsidRDefault="009D21F9" w:rsidP="009D21F9">
      <w:pPr>
        <w:jc w:val="both"/>
        <w:rPr>
          <w:rFonts w:ascii="Arial" w:hAnsi="Arial" w:cs="Arial"/>
        </w:rPr>
      </w:pPr>
      <w:r w:rsidRPr="003E4320">
        <w:rPr>
          <w:rFonts w:ascii="Arial" w:hAnsi="Arial" w:cs="Arial"/>
        </w:rPr>
        <w:t>(Note: Abstract should be double-spaced, and not more than 250 words)</w:t>
      </w:r>
    </w:p>
    <w:p w14:paraId="7A894E33" w14:textId="77777777" w:rsidR="009D21F9" w:rsidRPr="003E4320" w:rsidRDefault="009D21F9" w:rsidP="009D21F9">
      <w:pPr>
        <w:jc w:val="both"/>
        <w:rPr>
          <w:rFonts w:ascii="Arial" w:hAnsi="Arial" w:cs="Arial"/>
        </w:rPr>
      </w:pPr>
    </w:p>
    <w:p w14:paraId="416CB969" w14:textId="77B54BCD" w:rsidR="009D21F9" w:rsidRPr="003E4320" w:rsidRDefault="009D21F9" w:rsidP="0082094F">
      <w:pPr>
        <w:ind w:left="2160" w:hanging="2160"/>
        <w:jc w:val="both"/>
        <w:rPr>
          <w:rFonts w:ascii="Arial" w:hAnsi="Arial" w:cs="Arial"/>
          <w:b/>
          <w:sz w:val="28"/>
          <w:szCs w:val="24"/>
        </w:rPr>
      </w:pPr>
      <w:r w:rsidRPr="003E4320">
        <w:rPr>
          <w:rFonts w:ascii="Arial" w:hAnsi="Arial" w:cs="Arial"/>
        </w:rPr>
        <w:t>Keywords</w:t>
      </w:r>
      <w:r w:rsidRPr="003E4320">
        <w:rPr>
          <w:rFonts w:ascii="Arial" w:hAnsi="Arial" w:cs="Arial"/>
        </w:rPr>
        <w:tab/>
        <w:t>: At least five (5) keywords must be given</w:t>
      </w:r>
      <w:r w:rsidR="0082094F">
        <w:rPr>
          <w:rFonts w:ascii="Arial" w:hAnsi="Arial" w:cs="Arial"/>
        </w:rPr>
        <w:t xml:space="preserve"> (To include “Polytechnic University of the Philippines”)</w:t>
      </w:r>
      <w:r w:rsidRPr="003E4320">
        <w:rPr>
          <w:rFonts w:ascii="Arial" w:hAnsi="Arial" w:cs="Arial"/>
          <w:b/>
          <w:sz w:val="28"/>
          <w:szCs w:val="24"/>
        </w:rPr>
        <w:br w:type="page"/>
      </w:r>
    </w:p>
    <w:p w14:paraId="74C21DEB" w14:textId="7E5FEF50" w:rsidR="001C0A2E" w:rsidRPr="003E4320" w:rsidRDefault="001C0A2E" w:rsidP="001C0A2E">
      <w:pPr>
        <w:jc w:val="center"/>
        <w:rPr>
          <w:rFonts w:ascii="Arial" w:hAnsi="Arial" w:cs="Arial"/>
          <w:b/>
          <w:sz w:val="28"/>
          <w:szCs w:val="24"/>
          <w:lang w:val="id-ID"/>
        </w:rPr>
      </w:pPr>
      <w:r w:rsidRPr="003E4320">
        <w:rPr>
          <w:rFonts w:ascii="Arial" w:hAnsi="Arial" w:cs="Arial"/>
          <w:b/>
          <w:sz w:val="28"/>
          <w:szCs w:val="24"/>
        </w:rPr>
        <w:lastRenderedPageBreak/>
        <w:t>E</w:t>
      </w:r>
      <w:r w:rsidRPr="003E4320">
        <w:rPr>
          <w:rFonts w:ascii="Arial" w:hAnsi="Arial" w:cs="Arial"/>
          <w:b/>
          <w:sz w:val="28"/>
          <w:szCs w:val="24"/>
          <w:lang w:val="id-ID"/>
        </w:rPr>
        <w:t>XECUTIVE SUMMARY</w:t>
      </w:r>
    </w:p>
    <w:p w14:paraId="6B59A19D" w14:textId="77777777" w:rsidR="00972497" w:rsidRPr="003E4320" w:rsidRDefault="00972497" w:rsidP="00EA4BB9">
      <w:pPr>
        <w:jc w:val="both"/>
        <w:rPr>
          <w:rFonts w:ascii="Arial" w:hAnsi="Arial" w:cs="Arial"/>
          <w:b/>
          <w:sz w:val="28"/>
          <w:szCs w:val="24"/>
          <w:lang w:val="id-ID"/>
        </w:rPr>
      </w:pPr>
    </w:p>
    <w:p w14:paraId="44C74888" w14:textId="559CCFCA" w:rsidR="00972497" w:rsidRPr="003E4320" w:rsidRDefault="00BA2A1D" w:rsidP="00895F12">
      <w:pPr>
        <w:spacing w:line="480" w:lineRule="auto"/>
        <w:ind w:firstLine="720"/>
        <w:jc w:val="both"/>
        <w:rPr>
          <w:rFonts w:ascii="Arial" w:hAnsi="Arial" w:cs="Arial"/>
        </w:rPr>
      </w:pPr>
      <w:r w:rsidRPr="003E4320">
        <w:rPr>
          <w:rFonts w:ascii="Arial" w:hAnsi="Arial" w:cs="Arial"/>
        </w:rPr>
        <w:t xml:space="preserve">SAMPLE ONLY. </w:t>
      </w:r>
      <w:r w:rsidR="00972497" w:rsidRPr="003E4320">
        <w:rPr>
          <w:rFonts w:ascii="Arial" w:hAnsi="Arial" w:cs="Arial"/>
        </w:rPr>
        <w:t xml:space="preserve">The project is about scheduling and monitoring truck bodies in production. The main problem stems from late delivery of finished units due to factors that comprises it. The main objective of the study is to develop a system that will improve the current manual process regarding their monitoring and scheduling of the stages of works that is done and delays of the units that must be delivered on time. The plant manager and the admin will manage this system, which has the capability of creating job order/s, assign work order/s, update and monitor stage and status of the current job order. The system will generate reports and display status. </w:t>
      </w:r>
    </w:p>
    <w:p w14:paraId="017188C0"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The Truck Body Production Scheduling and Monitoring System consists of 5 users, the plant manager, agent, admin officer, production head, and the quality assurance. The plant manager and the admin officer has the capability of monitoring everything that is happening in the production. They can also add/create/update job orders. The agent is capable only for adding job order. The production head is in charge of updating production stages and statuses, and manage reports. The quality assurance is responsible for inspecting the final product and must ensure that it observes the quality standards.</w:t>
      </w:r>
    </w:p>
    <w:p w14:paraId="7B97F18F"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 xml:space="preserve">The project team was able to gather data needed through the help of previews research documents/ projects. The team also conducted client interviews and consultations to adviser and faculty-in-charge for proper guidance in the project development. Moreover, the project team constructed survey questionnaires to be answered by the target users of the project. As a result of that, the team gathered essential response that is valuable in improving the project or in conducting revisions. </w:t>
      </w:r>
    </w:p>
    <w:p w14:paraId="0F1AE38E"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lastRenderedPageBreak/>
        <w:t>Based on the overall result of the survey, the system meets the clients’ needs and give them a useful system that helps their job more productive and more organized. This will give more focus on the innovation of the system. However, there are some things that can be improved for similar projects in the future.</w:t>
      </w:r>
    </w:p>
    <w:p w14:paraId="0162EE9A" w14:textId="4959FDA9" w:rsidR="001C0A2E" w:rsidRPr="003E4320" w:rsidRDefault="001C0A2E">
      <w:pPr>
        <w:rPr>
          <w:rFonts w:ascii="Arial" w:hAnsi="Arial" w:cs="Arial"/>
          <w:b/>
          <w:caps/>
          <w:sz w:val="28"/>
        </w:rPr>
      </w:pPr>
      <w:r w:rsidRPr="003E4320">
        <w:rPr>
          <w:rFonts w:ascii="Arial" w:hAnsi="Arial" w:cs="Arial"/>
          <w:b/>
          <w:caps/>
          <w:sz w:val="28"/>
        </w:rPr>
        <w:br w:type="page"/>
      </w:r>
    </w:p>
    <w:p w14:paraId="48A2DEA8" w14:textId="2B3C8B96" w:rsidR="006D4015" w:rsidRDefault="006D4015" w:rsidP="006D4015">
      <w:pPr>
        <w:jc w:val="center"/>
        <w:rPr>
          <w:rFonts w:ascii="Arial" w:hAnsi="Arial" w:cs="Arial"/>
          <w:b/>
          <w:caps/>
          <w:sz w:val="28"/>
        </w:rPr>
      </w:pPr>
      <w:r w:rsidRPr="003E4320">
        <w:rPr>
          <w:rFonts w:ascii="Arial" w:hAnsi="Arial" w:cs="Arial"/>
          <w:b/>
          <w:caps/>
          <w:sz w:val="28"/>
        </w:rPr>
        <w:lastRenderedPageBreak/>
        <w:t>Table of Contents</w:t>
      </w:r>
    </w:p>
    <w:p w14:paraId="4CC3C5FE" w14:textId="77777777" w:rsidR="0060637B" w:rsidRDefault="0060637B" w:rsidP="006D4015">
      <w:pPr>
        <w:jc w:val="center"/>
        <w:rPr>
          <w:rFonts w:ascii="Arial" w:hAnsi="Arial" w:cs="Arial"/>
          <w:b/>
          <w:caps/>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137"/>
        <w:gridCol w:w="425"/>
        <w:gridCol w:w="851"/>
        <w:gridCol w:w="5249"/>
        <w:gridCol w:w="562"/>
        <w:gridCol w:w="567"/>
        <w:gridCol w:w="562"/>
      </w:tblGrid>
      <w:tr w:rsidR="0060637B" w:rsidRPr="0060637B" w14:paraId="6C34C50B" w14:textId="77777777" w:rsidTr="00895FB7">
        <w:tc>
          <w:tcPr>
            <w:tcW w:w="846" w:type="dxa"/>
            <w:gridSpan w:val="2"/>
          </w:tcPr>
          <w:p w14:paraId="390D47A6" w14:textId="77777777" w:rsidR="0060637B" w:rsidRPr="0060637B" w:rsidRDefault="0060637B" w:rsidP="00895F12">
            <w:pPr>
              <w:spacing w:line="360" w:lineRule="auto"/>
              <w:jc w:val="center"/>
              <w:rPr>
                <w:rFonts w:ascii="Arial" w:eastAsiaTheme="majorEastAsia" w:hAnsi="Arial" w:cs="Arial"/>
                <w:b/>
                <w:caps/>
                <w:szCs w:val="20"/>
              </w:rPr>
            </w:pPr>
          </w:p>
        </w:tc>
        <w:tc>
          <w:tcPr>
            <w:tcW w:w="7087" w:type="dxa"/>
            <w:gridSpan w:val="4"/>
          </w:tcPr>
          <w:p w14:paraId="4D827C27" w14:textId="77777777" w:rsidR="0060637B" w:rsidRPr="0060637B" w:rsidRDefault="0060637B" w:rsidP="00895F12">
            <w:pPr>
              <w:spacing w:line="360" w:lineRule="auto"/>
              <w:jc w:val="center"/>
              <w:rPr>
                <w:rFonts w:ascii="Arial" w:eastAsiaTheme="majorEastAsia" w:hAnsi="Arial" w:cs="Arial"/>
                <w:b/>
                <w:caps/>
                <w:szCs w:val="20"/>
              </w:rPr>
            </w:pPr>
          </w:p>
        </w:tc>
        <w:tc>
          <w:tcPr>
            <w:tcW w:w="1129" w:type="dxa"/>
            <w:gridSpan w:val="2"/>
          </w:tcPr>
          <w:p w14:paraId="21E1BDA2" w14:textId="57109B13" w:rsidR="0060637B" w:rsidRPr="0060637B" w:rsidRDefault="0060637B" w:rsidP="00895F12">
            <w:pPr>
              <w:spacing w:line="360" w:lineRule="auto"/>
              <w:jc w:val="center"/>
              <w:rPr>
                <w:rFonts w:ascii="Arial" w:eastAsiaTheme="majorEastAsia" w:hAnsi="Arial" w:cs="Arial"/>
                <w:b/>
                <w:caps/>
                <w:szCs w:val="20"/>
              </w:rPr>
            </w:pPr>
            <w:r w:rsidRPr="0060637B">
              <w:rPr>
                <w:rFonts w:ascii="Arial" w:eastAsiaTheme="majorEastAsia" w:hAnsi="Arial" w:cs="Arial"/>
                <w:b/>
                <w:szCs w:val="20"/>
              </w:rPr>
              <w:t>Page</w:t>
            </w:r>
          </w:p>
        </w:tc>
      </w:tr>
      <w:tr w:rsidR="0060637B" w:rsidRPr="0060637B" w14:paraId="37361A98" w14:textId="77777777" w:rsidTr="00895FB7">
        <w:tc>
          <w:tcPr>
            <w:tcW w:w="7933" w:type="dxa"/>
            <w:gridSpan w:val="6"/>
          </w:tcPr>
          <w:p w14:paraId="37E3586F" w14:textId="04C55C8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Title Page</w:t>
            </w:r>
          </w:p>
        </w:tc>
        <w:tc>
          <w:tcPr>
            <w:tcW w:w="1129" w:type="dxa"/>
            <w:gridSpan w:val="2"/>
          </w:tcPr>
          <w:p w14:paraId="27C477D6" w14:textId="2980A463"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w:t>
            </w:r>
          </w:p>
        </w:tc>
      </w:tr>
      <w:tr w:rsidR="0060637B" w:rsidRPr="0060637B" w14:paraId="62D90D3C" w14:textId="77777777" w:rsidTr="00895FB7">
        <w:tc>
          <w:tcPr>
            <w:tcW w:w="7933" w:type="dxa"/>
            <w:gridSpan w:val="6"/>
          </w:tcPr>
          <w:p w14:paraId="56141462" w14:textId="0BF496B2"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a</w:t>
            </w:r>
            <w:r w:rsidRPr="0060637B">
              <w:rPr>
                <w:rFonts w:ascii="Arial" w:eastAsiaTheme="majorEastAsia" w:hAnsi="Arial" w:cs="Arial"/>
                <w:b/>
                <w:szCs w:val="20"/>
              </w:rPr>
              <w:t>nd Approval Sheet</w:t>
            </w:r>
          </w:p>
        </w:tc>
        <w:tc>
          <w:tcPr>
            <w:tcW w:w="1129" w:type="dxa"/>
            <w:gridSpan w:val="2"/>
          </w:tcPr>
          <w:p w14:paraId="5B5EE737" w14:textId="2D7AF745"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ii</w:t>
            </w:r>
          </w:p>
        </w:tc>
      </w:tr>
      <w:tr w:rsidR="0053411E" w:rsidRPr="0060637B" w14:paraId="25B306A6" w14:textId="77777777" w:rsidTr="00895FB7">
        <w:tc>
          <w:tcPr>
            <w:tcW w:w="7933" w:type="dxa"/>
            <w:gridSpan w:val="6"/>
          </w:tcPr>
          <w:p w14:paraId="20B0B149" w14:textId="5D451589" w:rsidR="0053411E" w:rsidRPr="0060637B" w:rsidRDefault="0053411E" w:rsidP="00895F12">
            <w:pPr>
              <w:spacing w:line="360" w:lineRule="auto"/>
              <w:rPr>
                <w:rFonts w:ascii="Arial" w:eastAsiaTheme="majorEastAsia" w:hAnsi="Arial" w:cs="Arial"/>
                <w:b/>
                <w:szCs w:val="20"/>
              </w:rPr>
            </w:pPr>
            <w:r>
              <w:rPr>
                <w:rFonts w:ascii="Arial" w:eastAsiaTheme="majorEastAsia" w:hAnsi="Arial" w:cs="Arial"/>
                <w:b/>
                <w:szCs w:val="20"/>
              </w:rPr>
              <w:t>Acknowledgments</w:t>
            </w:r>
          </w:p>
        </w:tc>
        <w:tc>
          <w:tcPr>
            <w:tcW w:w="1129" w:type="dxa"/>
            <w:gridSpan w:val="2"/>
          </w:tcPr>
          <w:p w14:paraId="358E0DC5" w14:textId="2CE49C8C" w:rsidR="0053411E"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iii</w:t>
            </w:r>
          </w:p>
        </w:tc>
      </w:tr>
      <w:tr w:rsidR="0060637B" w:rsidRPr="0060637B" w14:paraId="593EEDC7" w14:textId="77777777" w:rsidTr="00895FB7">
        <w:tc>
          <w:tcPr>
            <w:tcW w:w="7933" w:type="dxa"/>
            <w:gridSpan w:val="6"/>
          </w:tcPr>
          <w:p w14:paraId="5EAB7B3A" w14:textId="2F0EEC4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o</w:t>
            </w:r>
            <w:r w:rsidRPr="0060637B">
              <w:rPr>
                <w:rFonts w:ascii="Arial" w:eastAsiaTheme="majorEastAsia" w:hAnsi="Arial" w:cs="Arial"/>
                <w:b/>
                <w:szCs w:val="20"/>
              </w:rPr>
              <w:t>f Originality</w:t>
            </w:r>
          </w:p>
        </w:tc>
        <w:tc>
          <w:tcPr>
            <w:tcW w:w="1129" w:type="dxa"/>
            <w:gridSpan w:val="2"/>
          </w:tcPr>
          <w:p w14:paraId="73A34299" w14:textId="660AE99D"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w:t>
            </w:r>
            <w:r w:rsidR="0053411E">
              <w:rPr>
                <w:rFonts w:ascii="Arial" w:eastAsiaTheme="majorEastAsia" w:hAnsi="Arial" w:cs="Arial"/>
                <w:bCs/>
                <w:szCs w:val="20"/>
              </w:rPr>
              <w:t>v</w:t>
            </w:r>
          </w:p>
        </w:tc>
      </w:tr>
      <w:tr w:rsidR="0060637B" w:rsidRPr="0060637B" w14:paraId="371FC719" w14:textId="77777777" w:rsidTr="00895FB7">
        <w:tc>
          <w:tcPr>
            <w:tcW w:w="7933" w:type="dxa"/>
            <w:gridSpan w:val="6"/>
          </w:tcPr>
          <w:p w14:paraId="21DA31D0" w14:textId="5AFCB22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Abstract</w:t>
            </w:r>
          </w:p>
        </w:tc>
        <w:tc>
          <w:tcPr>
            <w:tcW w:w="1129" w:type="dxa"/>
            <w:gridSpan w:val="2"/>
          </w:tcPr>
          <w:p w14:paraId="4AB5AFA2" w14:textId="593C3FCD" w:rsidR="0060637B" w:rsidRPr="0060637B"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v</w:t>
            </w:r>
          </w:p>
        </w:tc>
      </w:tr>
      <w:tr w:rsidR="0060637B" w:rsidRPr="0060637B" w14:paraId="1EEF6065" w14:textId="77777777" w:rsidTr="00895FB7">
        <w:tc>
          <w:tcPr>
            <w:tcW w:w="7933" w:type="dxa"/>
            <w:gridSpan w:val="6"/>
          </w:tcPr>
          <w:p w14:paraId="78929657" w14:textId="24EB766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Executive Summary</w:t>
            </w:r>
          </w:p>
        </w:tc>
        <w:tc>
          <w:tcPr>
            <w:tcW w:w="1129" w:type="dxa"/>
            <w:gridSpan w:val="2"/>
          </w:tcPr>
          <w:p w14:paraId="2A9E88B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5CD1D480" w14:textId="77777777" w:rsidTr="00895FB7">
        <w:tc>
          <w:tcPr>
            <w:tcW w:w="7933" w:type="dxa"/>
            <w:gridSpan w:val="6"/>
          </w:tcPr>
          <w:p w14:paraId="709A49D2" w14:textId="6666229A"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Table of Contents</w:t>
            </w:r>
          </w:p>
        </w:tc>
        <w:tc>
          <w:tcPr>
            <w:tcW w:w="1129" w:type="dxa"/>
            <w:gridSpan w:val="2"/>
          </w:tcPr>
          <w:p w14:paraId="6A0F022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6D23803" w14:textId="77777777" w:rsidTr="00895FB7">
        <w:tc>
          <w:tcPr>
            <w:tcW w:w="7933" w:type="dxa"/>
            <w:gridSpan w:val="6"/>
          </w:tcPr>
          <w:p w14:paraId="7D0CEE21" w14:textId="65F9B65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Tables</w:t>
            </w:r>
          </w:p>
        </w:tc>
        <w:tc>
          <w:tcPr>
            <w:tcW w:w="1129" w:type="dxa"/>
            <w:gridSpan w:val="2"/>
          </w:tcPr>
          <w:p w14:paraId="7418647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EC07B43" w14:textId="77777777" w:rsidTr="00895FB7">
        <w:tc>
          <w:tcPr>
            <w:tcW w:w="7933" w:type="dxa"/>
            <w:gridSpan w:val="6"/>
          </w:tcPr>
          <w:p w14:paraId="4B62E90D" w14:textId="1367B62B"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Figures</w:t>
            </w:r>
          </w:p>
        </w:tc>
        <w:tc>
          <w:tcPr>
            <w:tcW w:w="1129" w:type="dxa"/>
            <w:gridSpan w:val="2"/>
          </w:tcPr>
          <w:p w14:paraId="2C936CC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1C9D090" w14:textId="77777777" w:rsidTr="00895FB7">
        <w:tc>
          <w:tcPr>
            <w:tcW w:w="7933" w:type="dxa"/>
            <w:gridSpan w:val="6"/>
          </w:tcPr>
          <w:p w14:paraId="2AD18211" w14:textId="10B63E05" w:rsidR="0060637B" w:rsidRPr="0060637B" w:rsidRDefault="0060637B"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CHAPTER 1 – INTRODUCTION</w:t>
            </w:r>
          </w:p>
        </w:tc>
        <w:tc>
          <w:tcPr>
            <w:tcW w:w="1129" w:type="dxa"/>
            <w:gridSpan w:val="2"/>
          </w:tcPr>
          <w:p w14:paraId="42779CDE"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B5259B7" w14:textId="77777777" w:rsidTr="00895FB7">
        <w:tc>
          <w:tcPr>
            <w:tcW w:w="846" w:type="dxa"/>
            <w:gridSpan w:val="2"/>
          </w:tcPr>
          <w:p w14:paraId="290186F0" w14:textId="54EE65FE"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1.1</w:t>
            </w:r>
          </w:p>
        </w:tc>
        <w:tc>
          <w:tcPr>
            <w:tcW w:w="7087" w:type="dxa"/>
            <w:gridSpan w:val="4"/>
          </w:tcPr>
          <w:p w14:paraId="3AA25E95" w14:textId="110E1D9C"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Project Context</w:t>
            </w:r>
          </w:p>
        </w:tc>
        <w:tc>
          <w:tcPr>
            <w:tcW w:w="1129" w:type="dxa"/>
            <w:gridSpan w:val="2"/>
          </w:tcPr>
          <w:p w14:paraId="02135938" w14:textId="543C55FD"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1</w:t>
            </w:r>
          </w:p>
        </w:tc>
      </w:tr>
      <w:tr w:rsidR="0060637B" w:rsidRPr="0060637B" w14:paraId="1B981670" w14:textId="77777777" w:rsidTr="00895FB7">
        <w:tc>
          <w:tcPr>
            <w:tcW w:w="846" w:type="dxa"/>
            <w:gridSpan w:val="2"/>
          </w:tcPr>
          <w:p w14:paraId="4245097F" w14:textId="07EAB15A"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1.2</w:t>
            </w:r>
          </w:p>
        </w:tc>
        <w:tc>
          <w:tcPr>
            <w:tcW w:w="7087" w:type="dxa"/>
            <w:gridSpan w:val="4"/>
          </w:tcPr>
          <w:p w14:paraId="6D8A1DFB" w14:textId="20719C2A"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Technical Background</w:t>
            </w:r>
          </w:p>
        </w:tc>
        <w:tc>
          <w:tcPr>
            <w:tcW w:w="1129" w:type="dxa"/>
            <w:gridSpan w:val="2"/>
          </w:tcPr>
          <w:p w14:paraId="66AD2602" w14:textId="29BB9BB0"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3</w:t>
            </w:r>
          </w:p>
        </w:tc>
      </w:tr>
      <w:tr w:rsidR="0060637B" w:rsidRPr="0060637B" w14:paraId="5DD3103D" w14:textId="77777777" w:rsidTr="00895FB7">
        <w:tc>
          <w:tcPr>
            <w:tcW w:w="1271" w:type="dxa"/>
            <w:gridSpan w:val="3"/>
          </w:tcPr>
          <w:p w14:paraId="6E26336C" w14:textId="24C303FD"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1.2.1</w:t>
            </w:r>
          </w:p>
        </w:tc>
        <w:tc>
          <w:tcPr>
            <w:tcW w:w="6662" w:type="dxa"/>
            <w:gridSpan w:val="3"/>
          </w:tcPr>
          <w:p w14:paraId="4A8FAD25" w14:textId="2BC6C242"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Equipment/Hardware</w:t>
            </w:r>
          </w:p>
        </w:tc>
        <w:tc>
          <w:tcPr>
            <w:tcW w:w="1129" w:type="dxa"/>
            <w:gridSpan w:val="2"/>
          </w:tcPr>
          <w:p w14:paraId="04F2487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766B3EB" w14:textId="77777777" w:rsidTr="00895FB7">
        <w:tc>
          <w:tcPr>
            <w:tcW w:w="1271" w:type="dxa"/>
            <w:gridSpan w:val="3"/>
          </w:tcPr>
          <w:p w14:paraId="0E0E4723" w14:textId="677E236B"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1.2.2</w:t>
            </w:r>
          </w:p>
        </w:tc>
        <w:tc>
          <w:tcPr>
            <w:tcW w:w="6662" w:type="dxa"/>
            <w:gridSpan w:val="3"/>
          </w:tcPr>
          <w:p w14:paraId="54CBB493" w14:textId="3D67F5A1"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Software</w:t>
            </w:r>
          </w:p>
        </w:tc>
        <w:tc>
          <w:tcPr>
            <w:tcW w:w="1129" w:type="dxa"/>
            <w:gridSpan w:val="2"/>
          </w:tcPr>
          <w:p w14:paraId="25DB415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DEDBD5B" w14:textId="77777777" w:rsidTr="00895FB7">
        <w:tc>
          <w:tcPr>
            <w:tcW w:w="1271" w:type="dxa"/>
            <w:gridSpan w:val="3"/>
          </w:tcPr>
          <w:p w14:paraId="3F38A70B" w14:textId="526BF4E2"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1.2.3</w:t>
            </w:r>
          </w:p>
        </w:tc>
        <w:tc>
          <w:tcPr>
            <w:tcW w:w="6662" w:type="dxa"/>
            <w:gridSpan w:val="3"/>
          </w:tcPr>
          <w:p w14:paraId="7B6D2523" w14:textId="0E325D9C"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Peopleware/Manpower</w:t>
            </w:r>
          </w:p>
        </w:tc>
        <w:tc>
          <w:tcPr>
            <w:tcW w:w="1129" w:type="dxa"/>
            <w:gridSpan w:val="2"/>
          </w:tcPr>
          <w:p w14:paraId="2536AF3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FABB827" w14:textId="77777777" w:rsidTr="00895FB7">
        <w:tc>
          <w:tcPr>
            <w:tcW w:w="1271" w:type="dxa"/>
            <w:gridSpan w:val="3"/>
          </w:tcPr>
          <w:p w14:paraId="2F7C61C9" w14:textId="4E19E0C2"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1.2.4</w:t>
            </w:r>
          </w:p>
        </w:tc>
        <w:tc>
          <w:tcPr>
            <w:tcW w:w="6662" w:type="dxa"/>
            <w:gridSpan w:val="3"/>
          </w:tcPr>
          <w:p w14:paraId="51C030B0" w14:textId="3355C8B0"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Network Infrastructure/Architecture</w:t>
            </w:r>
          </w:p>
        </w:tc>
        <w:tc>
          <w:tcPr>
            <w:tcW w:w="1129" w:type="dxa"/>
            <w:gridSpan w:val="2"/>
          </w:tcPr>
          <w:p w14:paraId="5518B38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979E5C7" w14:textId="77777777" w:rsidTr="00895FB7">
        <w:tc>
          <w:tcPr>
            <w:tcW w:w="1271" w:type="dxa"/>
            <w:gridSpan w:val="3"/>
          </w:tcPr>
          <w:p w14:paraId="3264B922" w14:textId="251F20D9"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1.2.5</w:t>
            </w:r>
          </w:p>
        </w:tc>
        <w:tc>
          <w:tcPr>
            <w:tcW w:w="6662" w:type="dxa"/>
            <w:gridSpan w:val="3"/>
          </w:tcPr>
          <w:p w14:paraId="5D1F1D4C" w14:textId="4602A23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Storage, Backup and Recovery Procedure</w:t>
            </w:r>
          </w:p>
        </w:tc>
        <w:tc>
          <w:tcPr>
            <w:tcW w:w="1129" w:type="dxa"/>
            <w:gridSpan w:val="2"/>
          </w:tcPr>
          <w:p w14:paraId="0DB3E58C"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493A5D8" w14:textId="77777777" w:rsidTr="00895FB7">
        <w:tc>
          <w:tcPr>
            <w:tcW w:w="1271" w:type="dxa"/>
            <w:gridSpan w:val="3"/>
          </w:tcPr>
          <w:p w14:paraId="6755634A" w14:textId="1EE16DBF"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1.2.6</w:t>
            </w:r>
          </w:p>
        </w:tc>
        <w:tc>
          <w:tcPr>
            <w:tcW w:w="6662" w:type="dxa"/>
            <w:gridSpan w:val="3"/>
          </w:tcPr>
          <w:p w14:paraId="51CEFC7A" w14:textId="4867A91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Security Procedures</w:t>
            </w:r>
          </w:p>
        </w:tc>
        <w:tc>
          <w:tcPr>
            <w:tcW w:w="1129" w:type="dxa"/>
            <w:gridSpan w:val="2"/>
          </w:tcPr>
          <w:p w14:paraId="0CB8B20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9142F66" w14:textId="77777777" w:rsidTr="00895FB7">
        <w:tc>
          <w:tcPr>
            <w:tcW w:w="1271" w:type="dxa"/>
            <w:gridSpan w:val="3"/>
          </w:tcPr>
          <w:p w14:paraId="45CAD8AC" w14:textId="74FB74E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1.2.7</w:t>
            </w:r>
          </w:p>
        </w:tc>
        <w:tc>
          <w:tcPr>
            <w:tcW w:w="6662" w:type="dxa"/>
            <w:gridSpan w:val="3"/>
          </w:tcPr>
          <w:p w14:paraId="11E70FDC" w14:textId="50C8528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Policies and Procedures</w:t>
            </w:r>
          </w:p>
        </w:tc>
        <w:tc>
          <w:tcPr>
            <w:tcW w:w="1129" w:type="dxa"/>
            <w:gridSpan w:val="2"/>
          </w:tcPr>
          <w:p w14:paraId="6858287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DF9C38A" w14:textId="77777777" w:rsidTr="00895FB7">
        <w:tc>
          <w:tcPr>
            <w:tcW w:w="846" w:type="dxa"/>
            <w:gridSpan w:val="2"/>
          </w:tcPr>
          <w:p w14:paraId="1B430965" w14:textId="6229CB2F"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3</w:t>
            </w:r>
          </w:p>
        </w:tc>
        <w:tc>
          <w:tcPr>
            <w:tcW w:w="7087" w:type="dxa"/>
            <w:gridSpan w:val="4"/>
          </w:tcPr>
          <w:p w14:paraId="75CC1BEA" w14:textId="22FCCDF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Problem Analysis</w:t>
            </w:r>
          </w:p>
        </w:tc>
        <w:tc>
          <w:tcPr>
            <w:tcW w:w="1129" w:type="dxa"/>
            <w:gridSpan w:val="2"/>
          </w:tcPr>
          <w:p w14:paraId="3257D10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F87F4C6" w14:textId="77777777" w:rsidTr="00895FB7">
        <w:tc>
          <w:tcPr>
            <w:tcW w:w="1271" w:type="dxa"/>
            <w:gridSpan w:val="3"/>
          </w:tcPr>
          <w:p w14:paraId="21CF7D78" w14:textId="448121A7"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1.3.1</w:t>
            </w:r>
          </w:p>
        </w:tc>
        <w:tc>
          <w:tcPr>
            <w:tcW w:w="6662" w:type="dxa"/>
            <w:gridSpan w:val="3"/>
          </w:tcPr>
          <w:p w14:paraId="300D33A5" w14:textId="1E3D303E"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Fishbone Diagram</w:t>
            </w:r>
          </w:p>
        </w:tc>
        <w:tc>
          <w:tcPr>
            <w:tcW w:w="1129" w:type="dxa"/>
            <w:gridSpan w:val="2"/>
          </w:tcPr>
          <w:p w14:paraId="05830C9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B6A5B51" w14:textId="77777777" w:rsidTr="00895FB7">
        <w:tc>
          <w:tcPr>
            <w:tcW w:w="1271" w:type="dxa"/>
            <w:gridSpan w:val="3"/>
          </w:tcPr>
          <w:p w14:paraId="18F636E5" w14:textId="202D74B5"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1.3.2</w:t>
            </w:r>
          </w:p>
        </w:tc>
        <w:tc>
          <w:tcPr>
            <w:tcW w:w="6662" w:type="dxa"/>
            <w:gridSpan w:val="3"/>
          </w:tcPr>
          <w:p w14:paraId="38A4BD44" w14:textId="27DD52B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 and Solution Statement</w:t>
            </w:r>
          </w:p>
        </w:tc>
        <w:tc>
          <w:tcPr>
            <w:tcW w:w="1129" w:type="dxa"/>
            <w:gridSpan w:val="2"/>
          </w:tcPr>
          <w:p w14:paraId="22FDBDE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AE06307" w14:textId="77777777" w:rsidTr="00895FB7">
        <w:tc>
          <w:tcPr>
            <w:tcW w:w="1271" w:type="dxa"/>
            <w:gridSpan w:val="3"/>
          </w:tcPr>
          <w:p w14:paraId="390A1BE8" w14:textId="7A210BC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1.3.3</w:t>
            </w:r>
          </w:p>
        </w:tc>
        <w:tc>
          <w:tcPr>
            <w:tcW w:w="6662" w:type="dxa"/>
            <w:gridSpan w:val="3"/>
          </w:tcPr>
          <w:p w14:paraId="53DD6E9E" w14:textId="509C2AEA"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Problem-Requirements Matrix</w:t>
            </w:r>
          </w:p>
        </w:tc>
        <w:tc>
          <w:tcPr>
            <w:tcW w:w="1129" w:type="dxa"/>
            <w:gridSpan w:val="2"/>
          </w:tcPr>
          <w:p w14:paraId="70E98D58"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3BC7DED" w14:textId="77777777" w:rsidTr="00895FB7">
        <w:tc>
          <w:tcPr>
            <w:tcW w:w="846" w:type="dxa"/>
            <w:gridSpan w:val="2"/>
          </w:tcPr>
          <w:p w14:paraId="546C885F" w14:textId="35E70712"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4</w:t>
            </w:r>
          </w:p>
        </w:tc>
        <w:tc>
          <w:tcPr>
            <w:tcW w:w="7087" w:type="dxa"/>
            <w:gridSpan w:val="4"/>
          </w:tcPr>
          <w:p w14:paraId="62B89820" w14:textId="045EF498"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Purpose and Description</w:t>
            </w:r>
          </w:p>
        </w:tc>
        <w:tc>
          <w:tcPr>
            <w:tcW w:w="1129" w:type="dxa"/>
            <w:gridSpan w:val="2"/>
          </w:tcPr>
          <w:p w14:paraId="5EB0E7E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724B42A" w14:textId="77777777" w:rsidTr="00895FB7">
        <w:tc>
          <w:tcPr>
            <w:tcW w:w="846" w:type="dxa"/>
            <w:gridSpan w:val="2"/>
          </w:tcPr>
          <w:p w14:paraId="3137C91C" w14:textId="4B7C6449"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1.5</w:t>
            </w:r>
          </w:p>
        </w:tc>
        <w:tc>
          <w:tcPr>
            <w:tcW w:w="7087" w:type="dxa"/>
            <w:gridSpan w:val="4"/>
          </w:tcPr>
          <w:p w14:paraId="442B131C" w14:textId="2DC29E0F"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Specific Objectives</w:t>
            </w:r>
          </w:p>
        </w:tc>
        <w:tc>
          <w:tcPr>
            <w:tcW w:w="1129" w:type="dxa"/>
            <w:gridSpan w:val="2"/>
          </w:tcPr>
          <w:p w14:paraId="4388EE2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DF6F7E4" w14:textId="77777777" w:rsidTr="00895FB7">
        <w:tc>
          <w:tcPr>
            <w:tcW w:w="846" w:type="dxa"/>
            <w:gridSpan w:val="2"/>
          </w:tcPr>
          <w:p w14:paraId="55A77FE6" w14:textId="77FC45AD" w:rsid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1.6</w:t>
            </w:r>
          </w:p>
        </w:tc>
        <w:tc>
          <w:tcPr>
            <w:tcW w:w="7087" w:type="dxa"/>
            <w:gridSpan w:val="4"/>
          </w:tcPr>
          <w:p w14:paraId="15E26D0E" w14:textId="2509FC4E"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Scope and Limitations</w:t>
            </w:r>
          </w:p>
        </w:tc>
        <w:tc>
          <w:tcPr>
            <w:tcW w:w="1129" w:type="dxa"/>
            <w:gridSpan w:val="2"/>
          </w:tcPr>
          <w:p w14:paraId="2A7E650A" w14:textId="77777777" w:rsidR="0060637B" w:rsidRPr="0060637B" w:rsidRDefault="0060637B" w:rsidP="00895F12">
            <w:pPr>
              <w:spacing w:line="360" w:lineRule="auto"/>
              <w:jc w:val="center"/>
              <w:rPr>
                <w:rFonts w:ascii="Arial" w:eastAsiaTheme="majorEastAsia" w:hAnsi="Arial" w:cs="Arial"/>
                <w:bCs/>
                <w:szCs w:val="20"/>
              </w:rPr>
            </w:pPr>
          </w:p>
        </w:tc>
      </w:tr>
      <w:tr w:rsidR="0053411E" w:rsidRPr="0060637B" w14:paraId="63207895" w14:textId="77777777" w:rsidTr="00132D76">
        <w:tc>
          <w:tcPr>
            <w:tcW w:w="9062" w:type="dxa"/>
            <w:gridSpan w:val="8"/>
          </w:tcPr>
          <w:p w14:paraId="6A8749A0" w14:textId="65E09575" w:rsidR="0053411E" w:rsidRPr="0060637B" w:rsidRDefault="0053411E" w:rsidP="0053411E">
            <w:pPr>
              <w:spacing w:line="360" w:lineRule="auto"/>
              <w:rPr>
                <w:rFonts w:ascii="Arial" w:eastAsiaTheme="majorEastAsia" w:hAnsi="Arial" w:cs="Arial"/>
                <w:bC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2</w:t>
            </w:r>
            <w:r w:rsidRPr="0060637B">
              <w:rPr>
                <w:rFonts w:ascii="Arial" w:eastAsiaTheme="majorEastAsia" w:hAnsi="Arial" w:cs="Arial"/>
                <w:b/>
                <w:caps/>
                <w:szCs w:val="20"/>
              </w:rPr>
              <w:t xml:space="preserve"> – </w:t>
            </w:r>
            <w:r>
              <w:rPr>
                <w:rFonts w:ascii="Arial" w:eastAsiaTheme="majorEastAsia" w:hAnsi="Arial" w:cs="Arial"/>
                <w:b/>
                <w:caps/>
                <w:szCs w:val="20"/>
              </w:rPr>
              <w:t>review of related literature, Studies, and systems</w:t>
            </w:r>
          </w:p>
        </w:tc>
      </w:tr>
      <w:tr w:rsidR="0053411E" w:rsidRPr="0060637B" w14:paraId="7AA8E560" w14:textId="77777777" w:rsidTr="0053411E">
        <w:trPr>
          <w:gridAfter w:val="1"/>
          <w:wAfter w:w="562" w:type="dxa"/>
        </w:trPr>
        <w:tc>
          <w:tcPr>
            <w:tcW w:w="709" w:type="dxa"/>
          </w:tcPr>
          <w:p w14:paraId="0D938743" w14:textId="020B2C80" w:rsidR="0053411E" w:rsidRDefault="0053411E" w:rsidP="00132D76">
            <w:pPr>
              <w:spacing w:line="360" w:lineRule="auto"/>
              <w:jc w:val="right"/>
              <w:rPr>
                <w:rFonts w:ascii="Arial" w:eastAsiaTheme="majorEastAsia" w:hAnsi="Arial" w:cs="Arial"/>
                <w:bCs/>
                <w:szCs w:val="20"/>
              </w:rPr>
            </w:pPr>
          </w:p>
        </w:tc>
        <w:tc>
          <w:tcPr>
            <w:tcW w:w="6662" w:type="dxa"/>
            <w:gridSpan w:val="4"/>
          </w:tcPr>
          <w:p w14:paraId="6FB8CBF6" w14:textId="08DB9CC5" w:rsidR="0053411E" w:rsidRDefault="0053411E" w:rsidP="00132D76">
            <w:pPr>
              <w:spacing w:line="360" w:lineRule="auto"/>
              <w:rPr>
                <w:rFonts w:ascii="Arial" w:eastAsiaTheme="majorEastAsia" w:hAnsi="Arial" w:cs="Arial"/>
                <w:bCs/>
                <w:szCs w:val="20"/>
              </w:rPr>
            </w:pPr>
            <w:r>
              <w:rPr>
                <w:rFonts w:ascii="Arial" w:eastAsiaTheme="majorEastAsia" w:hAnsi="Arial" w:cs="Arial"/>
                <w:bCs/>
                <w:szCs w:val="20"/>
              </w:rPr>
              <w:t>Topic 1</w:t>
            </w:r>
          </w:p>
        </w:tc>
        <w:tc>
          <w:tcPr>
            <w:tcW w:w="1129" w:type="dxa"/>
            <w:gridSpan w:val="2"/>
          </w:tcPr>
          <w:p w14:paraId="1F75862B" w14:textId="77777777" w:rsidR="0053411E" w:rsidRPr="0060637B" w:rsidRDefault="0053411E" w:rsidP="00132D76">
            <w:pPr>
              <w:spacing w:line="360" w:lineRule="auto"/>
              <w:jc w:val="center"/>
              <w:rPr>
                <w:rFonts w:ascii="Arial" w:eastAsiaTheme="majorEastAsia" w:hAnsi="Arial" w:cs="Arial"/>
                <w:bCs/>
                <w:szCs w:val="20"/>
              </w:rPr>
            </w:pPr>
          </w:p>
        </w:tc>
      </w:tr>
      <w:tr w:rsidR="0060637B" w:rsidRPr="0060637B" w14:paraId="1CB9DCFB" w14:textId="77777777" w:rsidTr="00895FB7">
        <w:tc>
          <w:tcPr>
            <w:tcW w:w="7933" w:type="dxa"/>
            <w:gridSpan w:val="6"/>
          </w:tcPr>
          <w:p w14:paraId="1D5E6DA4" w14:textId="6E34F20E" w:rsidR="0060637B" w:rsidRPr="0060637B" w:rsidRDefault="0060637B" w:rsidP="00895F12">
            <w:pPr>
              <w:spacing w:line="360" w:lineRule="auto"/>
              <w:rPr>
                <w:rFonts w:ascii="Arial" w:eastAsiaTheme="majorEastAsia" w:hAnsi="Arial" w:cs="Arial"/>
                <w:b/>
                <w:caps/>
                <w:szCs w:val="20"/>
              </w:rPr>
            </w:pPr>
            <w:r>
              <w:rPr>
                <w:rFonts w:ascii="Arial" w:eastAsiaTheme="majorEastAsia" w:hAnsi="Arial" w:cs="Arial"/>
                <w:b/>
                <w:caps/>
                <w:szCs w:val="20"/>
              </w:rPr>
              <w:lastRenderedPageBreak/>
              <w:t>chapter 3 – methodology</w:t>
            </w:r>
          </w:p>
        </w:tc>
        <w:tc>
          <w:tcPr>
            <w:tcW w:w="1129" w:type="dxa"/>
            <w:gridSpan w:val="2"/>
          </w:tcPr>
          <w:p w14:paraId="4AA0FA9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7E50D1A" w14:textId="77777777" w:rsidTr="00895FB7">
        <w:tc>
          <w:tcPr>
            <w:tcW w:w="846" w:type="dxa"/>
            <w:gridSpan w:val="2"/>
          </w:tcPr>
          <w:p w14:paraId="25AD07CD" w14:textId="70BB6632"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3.1</w:t>
            </w:r>
          </w:p>
        </w:tc>
        <w:tc>
          <w:tcPr>
            <w:tcW w:w="7087" w:type="dxa"/>
            <w:gridSpan w:val="4"/>
          </w:tcPr>
          <w:p w14:paraId="7A10F812" w14:textId="17BC9269"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Requirements Analysis</w:t>
            </w:r>
          </w:p>
        </w:tc>
        <w:tc>
          <w:tcPr>
            <w:tcW w:w="1129" w:type="dxa"/>
            <w:gridSpan w:val="2"/>
          </w:tcPr>
          <w:p w14:paraId="7809B80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083FFDE" w14:textId="77777777" w:rsidTr="00895FB7">
        <w:tc>
          <w:tcPr>
            <w:tcW w:w="1271" w:type="dxa"/>
            <w:gridSpan w:val="3"/>
          </w:tcPr>
          <w:p w14:paraId="19347956" w14:textId="1AE7C978" w:rsidR="0060637B"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3.1.1</w:t>
            </w:r>
          </w:p>
        </w:tc>
        <w:tc>
          <w:tcPr>
            <w:tcW w:w="6662" w:type="dxa"/>
            <w:gridSpan w:val="3"/>
          </w:tcPr>
          <w:p w14:paraId="0D1F9862" w14:textId="3F56E3DD" w:rsidR="0060637B"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Requirements – Features Matrix</w:t>
            </w:r>
          </w:p>
        </w:tc>
        <w:tc>
          <w:tcPr>
            <w:tcW w:w="1129" w:type="dxa"/>
            <w:gridSpan w:val="2"/>
          </w:tcPr>
          <w:p w14:paraId="1025ADAA" w14:textId="77777777" w:rsidR="0060637B" w:rsidRPr="0060637B" w:rsidRDefault="0060637B" w:rsidP="00895F12">
            <w:pPr>
              <w:spacing w:line="360" w:lineRule="auto"/>
              <w:jc w:val="center"/>
              <w:rPr>
                <w:rFonts w:ascii="Arial" w:eastAsiaTheme="majorEastAsia" w:hAnsi="Arial" w:cs="Arial"/>
                <w:bCs/>
                <w:szCs w:val="20"/>
              </w:rPr>
            </w:pPr>
          </w:p>
        </w:tc>
      </w:tr>
      <w:tr w:rsidR="00895FB7" w:rsidRPr="0060637B" w14:paraId="0CB80765" w14:textId="77777777" w:rsidTr="00895FB7">
        <w:tc>
          <w:tcPr>
            <w:tcW w:w="1271" w:type="dxa"/>
            <w:gridSpan w:val="3"/>
          </w:tcPr>
          <w:p w14:paraId="32FBA876" w14:textId="7B4FCF59"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3.1.2</w:t>
            </w:r>
          </w:p>
        </w:tc>
        <w:tc>
          <w:tcPr>
            <w:tcW w:w="6662" w:type="dxa"/>
            <w:gridSpan w:val="3"/>
          </w:tcPr>
          <w:p w14:paraId="7B7A9546" w14:textId="5798FE8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Diagram</w:t>
            </w:r>
          </w:p>
        </w:tc>
        <w:tc>
          <w:tcPr>
            <w:tcW w:w="1129" w:type="dxa"/>
            <w:gridSpan w:val="2"/>
          </w:tcPr>
          <w:p w14:paraId="28BD998A"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F9DAB7" w14:textId="77777777" w:rsidTr="00895FB7">
        <w:tc>
          <w:tcPr>
            <w:tcW w:w="1271" w:type="dxa"/>
            <w:gridSpan w:val="3"/>
          </w:tcPr>
          <w:p w14:paraId="0B007361" w14:textId="14818D8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3.1.3</w:t>
            </w:r>
          </w:p>
        </w:tc>
        <w:tc>
          <w:tcPr>
            <w:tcW w:w="6662" w:type="dxa"/>
            <w:gridSpan w:val="3"/>
          </w:tcPr>
          <w:p w14:paraId="2B5700DE" w14:textId="4259A5E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Report</w:t>
            </w:r>
          </w:p>
        </w:tc>
        <w:tc>
          <w:tcPr>
            <w:tcW w:w="1129" w:type="dxa"/>
            <w:gridSpan w:val="2"/>
          </w:tcPr>
          <w:p w14:paraId="43C91A1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8E6CC32" w14:textId="77777777" w:rsidTr="00895FB7">
        <w:tc>
          <w:tcPr>
            <w:tcW w:w="846" w:type="dxa"/>
            <w:gridSpan w:val="2"/>
          </w:tcPr>
          <w:p w14:paraId="3A948409" w14:textId="2FA3ADB2"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3.2</w:t>
            </w:r>
          </w:p>
        </w:tc>
        <w:tc>
          <w:tcPr>
            <w:tcW w:w="7087" w:type="dxa"/>
            <w:gridSpan w:val="4"/>
          </w:tcPr>
          <w:p w14:paraId="6E9A242F" w14:textId="4E0708A8"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Design Specifications</w:t>
            </w:r>
          </w:p>
        </w:tc>
        <w:tc>
          <w:tcPr>
            <w:tcW w:w="1129" w:type="dxa"/>
            <w:gridSpan w:val="2"/>
          </w:tcPr>
          <w:p w14:paraId="2A6B13E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AE0B46" w14:textId="77777777" w:rsidTr="00895FB7">
        <w:tc>
          <w:tcPr>
            <w:tcW w:w="1271" w:type="dxa"/>
            <w:gridSpan w:val="3"/>
          </w:tcPr>
          <w:p w14:paraId="7934871B" w14:textId="22E2EA42"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3.2.1</w:t>
            </w:r>
          </w:p>
        </w:tc>
        <w:tc>
          <w:tcPr>
            <w:tcW w:w="6662" w:type="dxa"/>
            <w:gridSpan w:val="3"/>
          </w:tcPr>
          <w:p w14:paraId="6F301B0E" w14:textId="5EE4605B"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Activity Diagram</w:t>
            </w:r>
          </w:p>
        </w:tc>
        <w:tc>
          <w:tcPr>
            <w:tcW w:w="1129" w:type="dxa"/>
            <w:gridSpan w:val="2"/>
          </w:tcPr>
          <w:p w14:paraId="238AD8D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382E5A28" w14:textId="77777777" w:rsidTr="00895FB7">
        <w:tc>
          <w:tcPr>
            <w:tcW w:w="1271" w:type="dxa"/>
            <w:gridSpan w:val="3"/>
          </w:tcPr>
          <w:p w14:paraId="4FF33B5E" w14:textId="122D955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3.2.2</w:t>
            </w:r>
          </w:p>
        </w:tc>
        <w:tc>
          <w:tcPr>
            <w:tcW w:w="6662" w:type="dxa"/>
            <w:gridSpan w:val="3"/>
          </w:tcPr>
          <w:p w14:paraId="4139752B" w14:textId="556DACAF"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GUI Design</w:t>
            </w:r>
          </w:p>
        </w:tc>
        <w:tc>
          <w:tcPr>
            <w:tcW w:w="1129" w:type="dxa"/>
            <w:gridSpan w:val="2"/>
          </w:tcPr>
          <w:p w14:paraId="5450BB4D"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0A0CAB" w14:textId="77777777" w:rsidTr="00895FB7">
        <w:tc>
          <w:tcPr>
            <w:tcW w:w="1271" w:type="dxa"/>
            <w:gridSpan w:val="3"/>
          </w:tcPr>
          <w:p w14:paraId="65457A8F" w14:textId="77E82730"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3.2.3</w:t>
            </w:r>
          </w:p>
        </w:tc>
        <w:tc>
          <w:tcPr>
            <w:tcW w:w="6662" w:type="dxa"/>
            <w:gridSpan w:val="3"/>
          </w:tcPr>
          <w:p w14:paraId="357BAB79" w14:textId="75BC8482"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Database Schema</w:t>
            </w:r>
          </w:p>
        </w:tc>
        <w:tc>
          <w:tcPr>
            <w:tcW w:w="1129" w:type="dxa"/>
            <w:gridSpan w:val="2"/>
          </w:tcPr>
          <w:p w14:paraId="646E0D8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B46F0C9" w14:textId="77777777" w:rsidTr="00895FB7">
        <w:tc>
          <w:tcPr>
            <w:tcW w:w="1271" w:type="dxa"/>
            <w:gridSpan w:val="3"/>
          </w:tcPr>
          <w:p w14:paraId="2FF0BDBD" w14:textId="60874183"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3.2.4</w:t>
            </w:r>
          </w:p>
        </w:tc>
        <w:tc>
          <w:tcPr>
            <w:tcW w:w="6662" w:type="dxa"/>
            <w:gridSpan w:val="3"/>
          </w:tcPr>
          <w:p w14:paraId="41ABBC8C" w14:textId="6661D944"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Dictionary</w:t>
            </w:r>
          </w:p>
        </w:tc>
        <w:tc>
          <w:tcPr>
            <w:tcW w:w="1129" w:type="dxa"/>
            <w:gridSpan w:val="2"/>
          </w:tcPr>
          <w:p w14:paraId="746D2C3C"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4A3A09B" w14:textId="77777777" w:rsidTr="00895FB7">
        <w:tc>
          <w:tcPr>
            <w:tcW w:w="846" w:type="dxa"/>
            <w:gridSpan w:val="2"/>
          </w:tcPr>
          <w:p w14:paraId="74E0C4A0" w14:textId="4809BEC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3.3</w:t>
            </w:r>
          </w:p>
        </w:tc>
        <w:tc>
          <w:tcPr>
            <w:tcW w:w="7087" w:type="dxa"/>
            <w:gridSpan w:val="4"/>
          </w:tcPr>
          <w:p w14:paraId="6DE42FE6" w14:textId="7BC8F86E"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Development Methodology</w:t>
            </w:r>
          </w:p>
        </w:tc>
        <w:tc>
          <w:tcPr>
            <w:tcW w:w="1129" w:type="dxa"/>
            <w:gridSpan w:val="2"/>
          </w:tcPr>
          <w:p w14:paraId="660E7B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B8690F" w14:textId="77777777" w:rsidTr="00895FB7">
        <w:tc>
          <w:tcPr>
            <w:tcW w:w="1271" w:type="dxa"/>
            <w:gridSpan w:val="3"/>
          </w:tcPr>
          <w:p w14:paraId="2455375F" w14:textId="3230B7DA"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3.3.1</w:t>
            </w:r>
          </w:p>
        </w:tc>
        <w:tc>
          <w:tcPr>
            <w:tcW w:w="6662" w:type="dxa"/>
            <w:gridSpan w:val="3"/>
          </w:tcPr>
          <w:p w14:paraId="743A01EA" w14:textId="442C4C9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Process Model</w:t>
            </w:r>
          </w:p>
        </w:tc>
        <w:tc>
          <w:tcPr>
            <w:tcW w:w="1129" w:type="dxa"/>
            <w:gridSpan w:val="2"/>
          </w:tcPr>
          <w:p w14:paraId="7068560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639F44F" w14:textId="77777777" w:rsidTr="00895FB7">
        <w:tc>
          <w:tcPr>
            <w:tcW w:w="1271" w:type="dxa"/>
            <w:gridSpan w:val="3"/>
          </w:tcPr>
          <w:p w14:paraId="56A358A9" w14:textId="0DA44DA4"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3.3.2</w:t>
            </w:r>
          </w:p>
        </w:tc>
        <w:tc>
          <w:tcPr>
            <w:tcW w:w="6662" w:type="dxa"/>
            <w:gridSpan w:val="3"/>
          </w:tcPr>
          <w:p w14:paraId="538D411B" w14:textId="63408F3C"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Development Tools</w:t>
            </w:r>
          </w:p>
        </w:tc>
        <w:tc>
          <w:tcPr>
            <w:tcW w:w="1129" w:type="dxa"/>
            <w:gridSpan w:val="2"/>
          </w:tcPr>
          <w:p w14:paraId="6D07905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F45ED3A" w14:textId="77777777" w:rsidTr="00895FB7">
        <w:tc>
          <w:tcPr>
            <w:tcW w:w="846" w:type="dxa"/>
            <w:gridSpan w:val="2"/>
          </w:tcPr>
          <w:p w14:paraId="11438A32" w14:textId="5F647E54"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3.4</w:t>
            </w:r>
          </w:p>
        </w:tc>
        <w:tc>
          <w:tcPr>
            <w:tcW w:w="7087" w:type="dxa"/>
            <w:gridSpan w:val="4"/>
          </w:tcPr>
          <w:p w14:paraId="6719507E" w14:textId="1BF47A8D"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Test Methodology/Procedures</w:t>
            </w:r>
          </w:p>
        </w:tc>
        <w:tc>
          <w:tcPr>
            <w:tcW w:w="1129" w:type="dxa"/>
            <w:gridSpan w:val="2"/>
          </w:tcPr>
          <w:p w14:paraId="5131D1AE"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9AC08F" w14:textId="77777777" w:rsidTr="00895FB7">
        <w:tc>
          <w:tcPr>
            <w:tcW w:w="846" w:type="dxa"/>
            <w:gridSpan w:val="2"/>
          </w:tcPr>
          <w:p w14:paraId="38AAD54A" w14:textId="023745E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3.5</w:t>
            </w:r>
          </w:p>
        </w:tc>
        <w:tc>
          <w:tcPr>
            <w:tcW w:w="7087" w:type="dxa"/>
            <w:gridSpan w:val="4"/>
          </w:tcPr>
          <w:p w14:paraId="0CC53E3E" w14:textId="0358D5F3"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System Requirements</w:t>
            </w:r>
          </w:p>
        </w:tc>
        <w:tc>
          <w:tcPr>
            <w:tcW w:w="1129" w:type="dxa"/>
            <w:gridSpan w:val="2"/>
          </w:tcPr>
          <w:p w14:paraId="05F19982"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F44F40" w14:textId="77777777" w:rsidTr="00895FB7">
        <w:tc>
          <w:tcPr>
            <w:tcW w:w="846" w:type="dxa"/>
            <w:gridSpan w:val="2"/>
          </w:tcPr>
          <w:p w14:paraId="662CB4BD" w14:textId="195FA62C"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3.6</w:t>
            </w:r>
          </w:p>
        </w:tc>
        <w:tc>
          <w:tcPr>
            <w:tcW w:w="7087" w:type="dxa"/>
            <w:gridSpan w:val="4"/>
          </w:tcPr>
          <w:p w14:paraId="5C1EABFF" w14:textId="7C340A89"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Quality Plan</w:t>
            </w:r>
          </w:p>
        </w:tc>
        <w:tc>
          <w:tcPr>
            <w:tcW w:w="1129" w:type="dxa"/>
            <w:gridSpan w:val="2"/>
          </w:tcPr>
          <w:p w14:paraId="1FB940B6"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EAD73BE" w14:textId="77777777" w:rsidTr="00895FB7">
        <w:tc>
          <w:tcPr>
            <w:tcW w:w="846" w:type="dxa"/>
            <w:gridSpan w:val="2"/>
          </w:tcPr>
          <w:p w14:paraId="5094FF98" w14:textId="69FEA3D0"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3.7</w:t>
            </w:r>
          </w:p>
        </w:tc>
        <w:tc>
          <w:tcPr>
            <w:tcW w:w="7087" w:type="dxa"/>
            <w:gridSpan w:val="4"/>
          </w:tcPr>
          <w:p w14:paraId="7F1E3E82" w14:textId="6AA727C3"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Evaluation Plan</w:t>
            </w:r>
          </w:p>
        </w:tc>
        <w:tc>
          <w:tcPr>
            <w:tcW w:w="1129" w:type="dxa"/>
            <w:gridSpan w:val="2"/>
          </w:tcPr>
          <w:p w14:paraId="46510EB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1CD08DB" w14:textId="77777777" w:rsidTr="00895FB7">
        <w:tc>
          <w:tcPr>
            <w:tcW w:w="7933" w:type="dxa"/>
            <w:gridSpan w:val="6"/>
          </w:tcPr>
          <w:p w14:paraId="060445AB" w14:textId="1AB71ED5" w:rsidR="00895FB7" w:rsidRPr="0060637B" w:rsidRDefault="00895FB7"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4</w:t>
            </w:r>
            <w:r w:rsidRPr="0060637B">
              <w:rPr>
                <w:rFonts w:ascii="Arial" w:eastAsiaTheme="majorEastAsia" w:hAnsi="Arial" w:cs="Arial"/>
                <w:b/>
                <w:caps/>
                <w:szCs w:val="20"/>
              </w:rPr>
              <w:t xml:space="preserve"> – </w:t>
            </w:r>
            <w:r>
              <w:rPr>
                <w:rFonts w:ascii="Arial" w:eastAsiaTheme="majorEastAsia" w:hAnsi="Arial" w:cs="Arial"/>
                <w:b/>
                <w:caps/>
                <w:szCs w:val="20"/>
              </w:rPr>
              <w:t>RESULTS AND DISCUSSION</w:t>
            </w:r>
          </w:p>
        </w:tc>
        <w:tc>
          <w:tcPr>
            <w:tcW w:w="1129" w:type="dxa"/>
            <w:gridSpan w:val="2"/>
          </w:tcPr>
          <w:p w14:paraId="6CF15815" w14:textId="77777777" w:rsidR="00895FB7" w:rsidRPr="0060637B" w:rsidRDefault="00895FB7" w:rsidP="00895F12">
            <w:pPr>
              <w:spacing w:line="360" w:lineRule="auto"/>
              <w:jc w:val="center"/>
              <w:rPr>
                <w:rFonts w:ascii="Arial" w:eastAsiaTheme="majorEastAsia" w:hAnsi="Arial" w:cs="Arial"/>
                <w:bCs/>
                <w:szCs w:val="20"/>
              </w:rPr>
            </w:pPr>
          </w:p>
        </w:tc>
      </w:tr>
      <w:tr w:rsidR="0053411E" w:rsidRPr="0060637B" w14:paraId="03DB00E2" w14:textId="77777777" w:rsidTr="00132D76">
        <w:tc>
          <w:tcPr>
            <w:tcW w:w="9062" w:type="dxa"/>
            <w:gridSpan w:val="8"/>
          </w:tcPr>
          <w:p w14:paraId="7CD14899" w14:textId="3DCF7CE2" w:rsidR="0053411E" w:rsidRPr="0060637B" w:rsidRDefault="0053411E" w:rsidP="0053411E">
            <w:pPr>
              <w:spacing w:line="360" w:lineRule="auto"/>
              <w:rPr>
                <w:rFonts w:ascii="Arial" w:eastAsiaTheme="majorEastAsia" w:hAnsi="Arial" w:cs="Arial"/>
                <w:bCs/>
                <w:szCs w:val="20"/>
              </w:rPr>
            </w:pPr>
            <w:r>
              <w:rPr>
                <w:rFonts w:ascii="Arial" w:eastAsiaTheme="majorEastAsia" w:hAnsi="Arial" w:cs="Arial"/>
                <w:b/>
                <w:caps/>
                <w:szCs w:val="20"/>
              </w:rPr>
              <w:t>CHAPTER 5 – SUMMARY OF FINDINGS, CONCLUSION AND RECOMMENDATION</w:t>
            </w:r>
          </w:p>
        </w:tc>
      </w:tr>
      <w:tr w:rsidR="00895FB7" w:rsidRPr="0060637B" w14:paraId="09DD11C3" w14:textId="77777777" w:rsidTr="00895FB7">
        <w:tc>
          <w:tcPr>
            <w:tcW w:w="7933" w:type="dxa"/>
            <w:gridSpan w:val="6"/>
          </w:tcPr>
          <w:p w14:paraId="4016CC0F" w14:textId="4884FF42"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REFERENCES</w:t>
            </w:r>
          </w:p>
        </w:tc>
        <w:tc>
          <w:tcPr>
            <w:tcW w:w="1129" w:type="dxa"/>
            <w:gridSpan w:val="2"/>
          </w:tcPr>
          <w:p w14:paraId="459F4313"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DE6B99D" w14:textId="77777777" w:rsidTr="00895FB7">
        <w:tc>
          <w:tcPr>
            <w:tcW w:w="7933" w:type="dxa"/>
            <w:gridSpan w:val="6"/>
          </w:tcPr>
          <w:p w14:paraId="1979C20A" w14:textId="1AEB2A0A"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APPENDICES</w:t>
            </w:r>
          </w:p>
        </w:tc>
        <w:tc>
          <w:tcPr>
            <w:tcW w:w="1129" w:type="dxa"/>
            <w:gridSpan w:val="2"/>
          </w:tcPr>
          <w:p w14:paraId="6F15AEF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6AAA9BF" w14:textId="77777777" w:rsidTr="00895FB7">
        <w:tc>
          <w:tcPr>
            <w:tcW w:w="2122" w:type="dxa"/>
            <w:gridSpan w:val="4"/>
          </w:tcPr>
          <w:p w14:paraId="03BEBE3F" w14:textId="3099DD67"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A</w:t>
            </w:r>
          </w:p>
        </w:tc>
        <w:tc>
          <w:tcPr>
            <w:tcW w:w="5811" w:type="dxa"/>
            <w:gridSpan w:val="2"/>
          </w:tcPr>
          <w:p w14:paraId="47953201" w14:textId="5AAF260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Gathering Instrument</w:t>
            </w:r>
          </w:p>
        </w:tc>
        <w:tc>
          <w:tcPr>
            <w:tcW w:w="1129" w:type="dxa"/>
            <w:gridSpan w:val="2"/>
          </w:tcPr>
          <w:p w14:paraId="41AC364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4654B16" w14:textId="77777777" w:rsidTr="00895FB7">
        <w:tc>
          <w:tcPr>
            <w:tcW w:w="2122" w:type="dxa"/>
            <w:gridSpan w:val="4"/>
          </w:tcPr>
          <w:p w14:paraId="5C3EAC19" w14:textId="661EF53D"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B</w:t>
            </w:r>
          </w:p>
        </w:tc>
        <w:tc>
          <w:tcPr>
            <w:tcW w:w="5811" w:type="dxa"/>
            <w:gridSpan w:val="2"/>
          </w:tcPr>
          <w:p w14:paraId="6B5D1F42" w14:textId="7BBBAB56"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Client Forms and Reports</w:t>
            </w:r>
          </w:p>
        </w:tc>
        <w:tc>
          <w:tcPr>
            <w:tcW w:w="1129" w:type="dxa"/>
            <w:gridSpan w:val="2"/>
          </w:tcPr>
          <w:p w14:paraId="6E8521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01B8D1" w14:textId="77777777" w:rsidTr="00895FB7">
        <w:tc>
          <w:tcPr>
            <w:tcW w:w="2122" w:type="dxa"/>
            <w:gridSpan w:val="4"/>
          </w:tcPr>
          <w:p w14:paraId="3CFE4044" w14:textId="3F463171"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C</w:t>
            </w:r>
          </w:p>
        </w:tc>
        <w:tc>
          <w:tcPr>
            <w:tcW w:w="5811" w:type="dxa"/>
            <w:gridSpan w:val="2"/>
          </w:tcPr>
          <w:p w14:paraId="00F4502A" w14:textId="5B238DFA"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Evaluation Tools, Test Documents and Test Results</w:t>
            </w:r>
          </w:p>
        </w:tc>
        <w:tc>
          <w:tcPr>
            <w:tcW w:w="1129" w:type="dxa"/>
            <w:gridSpan w:val="2"/>
          </w:tcPr>
          <w:p w14:paraId="37B41E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C4A4BBB" w14:textId="77777777" w:rsidTr="00895FB7">
        <w:tc>
          <w:tcPr>
            <w:tcW w:w="2122" w:type="dxa"/>
            <w:gridSpan w:val="4"/>
          </w:tcPr>
          <w:p w14:paraId="1E356686" w14:textId="5D49CF5D"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D</w:t>
            </w:r>
          </w:p>
        </w:tc>
        <w:tc>
          <w:tcPr>
            <w:tcW w:w="5811" w:type="dxa"/>
            <w:gridSpan w:val="2"/>
          </w:tcPr>
          <w:p w14:paraId="01AAD689" w14:textId="1292079F"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User’s Manual</w:t>
            </w:r>
          </w:p>
        </w:tc>
        <w:tc>
          <w:tcPr>
            <w:tcW w:w="1129" w:type="dxa"/>
            <w:gridSpan w:val="2"/>
          </w:tcPr>
          <w:p w14:paraId="11F4ED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48147C25" w14:textId="77777777" w:rsidTr="00895FB7">
        <w:tc>
          <w:tcPr>
            <w:tcW w:w="2122" w:type="dxa"/>
            <w:gridSpan w:val="4"/>
          </w:tcPr>
          <w:p w14:paraId="25AB2829" w14:textId="7A4E75DE"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E</w:t>
            </w:r>
          </w:p>
        </w:tc>
        <w:tc>
          <w:tcPr>
            <w:tcW w:w="5811" w:type="dxa"/>
            <w:gridSpan w:val="2"/>
          </w:tcPr>
          <w:p w14:paraId="323073C7" w14:textId="067D289E"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Sample Generated Outputs</w:t>
            </w:r>
          </w:p>
        </w:tc>
        <w:tc>
          <w:tcPr>
            <w:tcW w:w="1129" w:type="dxa"/>
            <w:gridSpan w:val="2"/>
          </w:tcPr>
          <w:p w14:paraId="07D66CB1" w14:textId="77777777"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31B40376" w14:textId="77777777" w:rsidTr="00895FB7">
        <w:tc>
          <w:tcPr>
            <w:tcW w:w="2122" w:type="dxa"/>
            <w:gridSpan w:val="4"/>
          </w:tcPr>
          <w:p w14:paraId="0680B85C" w14:textId="08354C1E"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F</w:t>
            </w:r>
          </w:p>
        </w:tc>
        <w:tc>
          <w:tcPr>
            <w:tcW w:w="5811" w:type="dxa"/>
            <w:gridSpan w:val="2"/>
          </w:tcPr>
          <w:p w14:paraId="132D54E7" w14:textId="72D45AE2"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Originality Check/Turnitin Results</w:t>
            </w:r>
          </w:p>
        </w:tc>
        <w:tc>
          <w:tcPr>
            <w:tcW w:w="1129" w:type="dxa"/>
            <w:gridSpan w:val="2"/>
          </w:tcPr>
          <w:p w14:paraId="4D1ECD3A" w14:textId="77777777" w:rsidR="00DD348F" w:rsidRPr="0060637B" w:rsidRDefault="00DD348F" w:rsidP="00895F12">
            <w:pPr>
              <w:spacing w:line="360" w:lineRule="auto"/>
              <w:jc w:val="center"/>
              <w:rPr>
                <w:rFonts w:ascii="Arial" w:eastAsiaTheme="majorEastAsia" w:hAnsi="Arial" w:cs="Arial"/>
                <w:bCs/>
                <w:szCs w:val="20"/>
              </w:rPr>
            </w:pPr>
          </w:p>
        </w:tc>
      </w:tr>
      <w:tr w:rsidR="00DD348F" w:rsidRPr="0060637B" w14:paraId="06C2728D" w14:textId="77777777" w:rsidTr="00895FB7">
        <w:tc>
          <w:tcPr>
            <w:tcW w:w="2122" w:type="dxa"/>
            <w:gridSpan w:val="4"/>
          </w:tcPr>
          <w:p w14:paraId="57DD5F0F" w14:textId="0B801797"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G</w:t>
            </w:r>
          </w:p>
        </w:tc>
        <w:tc>
          <w:tcPr>
            <w:tcW w:w="5811" w:type="dxa"/>
            <w:gridSpan w:val="2"/>
          </w:tcPr>
          <w:p w14:paraId="6294A6D0" w14:textId="1E672979"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Editing</w:t>
            </w:r>
          </w:p>
        </w:tc>
        <w:tc>
          <w:tcPr>
            <w:tcW w:w="1129" w:type="dxa"/>
            <w:gridSpan w:val="2"/>
          </w:tcPr>
          <w:p w14:paraId="7BD0726B" w14:textId="77777777" w:rsidR="00DD348F" w:rsidRPr="0060637B" w:rsidRDefault="00DD348F" w:rsidP="00895F12">
            <w:pPr>
              <w:spacing w:line="360" w:lineRule="auto"/>
              <w:jc w:val="center"/>
              <w:rPr>
                <w:rFonts w:ascii="Arial" w:eastAsiaTheme="majorEastAsia" w:hAnsi="Arial" w:cs="Arial"/>
                <w:bCs/>
                <w:szCs w:val="20"/>
              </w:rPr>
            </w:pPr>
          </w:p>
        </w:tc>
      </w:tr>
      <w:tr w:rsidR="00895FB7" w:rsidRPr="0060637B" w14:paraId="0163DE69" w14:textId="77777777" w:rsidTr="00895FB7">
        <w:tc>
          <w:tcPr>
            <w:tcW w:w="2122" w:type="dxa"/>
            <w:gridSpan w:val="4"/>
          </w:tcPr>
          <w:p w14:paraId="0384BFF8" w14:textId="2A3B4E97"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H</w:t>
            </w:r>
          </w:p>
        </w:tc>
        <w:tc>
          <w:tcPr>
            <w:tcW w:w="5811" w:type="dxa"/>
            <w:gridSpan w:val="2"/>
          </w:tcPr>
          <w:p w14:paraId="16C54F09" w14:textId="701D0A6A"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Implementation Report</w:t>
            </w:r>
          </w:p>
        </w:tc>
        <w:tc>
          <w:tcPr>
            <w:tcW w:w="1129" w:type="dxa"/>
            <w:gridSpan w:val="2"/>
          </w:tcPr>
          <w:p w14:paraId="2A75B9C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2452E46" w14:textId="77777777" w:rsidTr="00895FB7">
        <w:tc>
          <w:tcPr>
            <w:tcW w:w="2122" w:type="dxa"/>
            <w:gridSpan w:val="4"/>
          </w:tcPr>
          <w:p w14:paraId="4704406A" w14:textId="2830B098"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I</w:t>
            </w:r>
          </w:p>
        </w:tc>
        <w:tc>
          <w:tcPr>
            <w:tcW w:w="5811" w:type="dxa"/>
            <w:gridSpan w:val="2"/>
          </w:tcPr>
          <w:p w14:paraId="0927ECEA" w14:textId="0261CBFB"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Capstone Project Revision Matrices</w:t>
            </w:r>
          </w:p>
        </w:tc>
        <w:tc>
          <w:tcPr>
            <w:tcW w:w="1129" w:type="dxa"/>
            <w:gridSpan w:val="2"/>
          </w:tcPr>
          <w:p w14:paraId="5BB88EA5"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7E0E9F4" w14:textId="77777777" w:rsidTr="00895FB7">
        <w:tc>
          <w:tcPr>
            <w:tcW w:w="2122" w:type="dxa"/>
            <w:gridSpan w:val="4"/>
          </w:tcPr>
          <w:p w14:paraId="46A07704" w14:textId="4F231109" w:rsidR="009B32B6" w:rsidRDefault="00895FB7" w:rsidP="00DD348F">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J</w:t>
            </w:r>
          </w:p>
        </w:tc>
        <w:tc>
          <w:tcPr>
            <w:tcW w:w="5811" w:type="dxa"/>
            <w:gridSpan w:val="2"/>
          </w:tcPr>
          <w:p w14:paraId="1502BB2F" w14:textId="6F8C1259" w:rsidR="009B32B6" w:rsidRDefault="00DD348F" w:rsidP="00895F12">
            <w:pPr>
              <w:spacing w:line="360" w:lineRule="auto"/>
              <w:rPr>
                <w:rFonts w:ascii="Arial" w:eastAsiaTheme="majorEastAsia" w:hAnsi="Arial" w:cs="Arial"/>
                <w:bCs/>
                <w:szCs w:val="20"/>
              </w:rPr>
            </w:pPr>
            <w:r>
              <w:rPr>
                <w:rFonts w:ascii="Arial" w:eastAsiaTheme="majorEastAsia" w:hAnsi="Arial" w:cs="Arial"/>
                <w:bCs/>
                <w:szCs w:val="20"/>
              </w:rPr>
              <w:t>Ethics Clearance and Terminal Report</w:t>
            </w:r>
          </w:p>
        </w:tc>
        <w:tc>
          <w:tcPr>
            <w:tcW w:w="1129" w:type="dxa"/>
            <w:gridSpan w:val="2"/>
          </w:tcPr>
          <w:p w14:paraId="24D3AEAD" w14:textId="0DB738F0"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15694112" w14:textId="77777777" w:rsidTr="00895FB7">
        <w:tc>
          <w:tcPr>
            <w:tcW w:w="2122" w:type="dxa"/>
            <w:gridSpan w:val="4"/>
          </w:tcPr>
          <w:p w14:paraId="223E031E" w14:textId="0A4DCA30"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lastRenderedPageBreak/>
              <w:t>Appendix K</w:t>
            </w:r>
          </w:p>
        </w:tc>
        <w:tc>
          <w:tcPr>
            <w:tcW w:w="5811" w:type="dxa"/>
            <w:gridSpan w:val="2"/>
          </w:tcPr>
          <w:p w14:paraId="400A5477" w14:textId="6FA9A788"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Biographical Statements</w:t>
            </w:r>
          </w:p>
        </w:tc>
        <w:tc>
          <w:tcPr>
            <w:tcW w:w="1129" w:type="dxa"/>
            <w:gridSpan w:val="2"/>
          </w:tcPr>
          <w:p w14:paraId="67572668" w14:textId="77777777" w:rsidR="00DD348F" w:rsidRPr="0060637B" w:rsidRDefault="00DD348F" w:rsidP="00895F12">
            <w:pPr>
              <w:spacing w:line="360" w:lineRule="auto"/>
              <w:jc w:val="center"/>
              <w:rPr>
                <w:rFonts w:ascii="Arial" w:eastAsiaTheme="majorEastAsia" w:hAnsi="Arial" w:cs="Arial"/>
                <w:bCs/>
                <w:szCs w:val="20"/>
              </w:rPr>
            </w:pPr>
          </w:p>
        </w:tc>
      </w:tr>
    </w:tbl>
    <w:p w14:paraId="5AA125A1" w14:textId="44D847ED" w:rsidR="007431E5" w:rsidRPr="003E4320" w:rsidRDefault="007431E5">
      <w:pPr>
        <w:rPr>
          <w:rFonts w:ascii="Arial" w:hAnsi="Arial" w:cs="Arial"/>
          <w:b/>
          <w:bCs/>
          <w:noProof/>
          <w:sz w:val="24"/>
          <w:szCs w:val="24"/>
        </w:rPr>
      </w:pPr>
      <w:r w:rsidRPr="003E4320">
        <w:rPr>
          <w:rFonts w:ascii="Arial" w:hAnsi="Arial" w:cs="Arial"/>
          <w:b/>
          <w:caps/>
          <w:sz w:val="30"/>
        </w:rPr>
        <w:br w:type="page"/>
      </w:r>
    </w:p>
    <w:p w14:paraId="42C818EA"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TABLES</w:t>
      </w:r>
    </w:p>
    <w:p w14:paraId="1170B2A9"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013929" w14:textId="77777777" w:rsidTr="00132D76">
        <w:tc>
          <w:tcPr>
            <w:tcW w:w="1696" w:type="dxa"/>
          </w:tcPr>
          <w:p w14:paraId="2B82B538" w14:textId="77777777" w:rsidR="00AC192C" w:rsidRPr="009F397C" w:rsidRDefault="00AC192C" w:rsidP="00132D76">
            <w:pPr>
              <w:spacing w:line="276" w:lineRule="auto"/>
              <w:jc w:val="center"/>
              <w:rPr>
                <w:rFonts w:ascii="Arial" w:hAnsi="Arial" w:cs="Arial"/>
                <w:b/>
                <w:szCs w:val="18"/>
              </w:rPr>
            </w:pPr>
            <w:r w:rsidRPr="009F397C">
              <w:rPr>
                <w:rFonts w:ascii="Arial" w:hAnsi="Arial" w:cs="Arial"/>
                <w:b/>
                <w:szCs w:val="18"/>
              </w:rPr>
              <w:t>Tab</w:t>
            </w:r>
            <w:r>
              <w:rPr>
                <w:rFonts w:ascii="Arial" w:hAnsi="Arial" w:cs="Arial"/>
                <w:b/>
                <w:szCs w:val="18"/>
              </w:rPr>
              <w:t>le No.</w:t>
            </w:r>
          </w:p>
        </w:tc>
        <w:tc>
          <w:tcPr>
            <w:tcW w:w="6237" w:type="dxa"/>
          </w:tcPr>
          <w:p w14:paraId="506EE52F"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Description</w:t>
            </w:r>
          </w:p>
        </w:tc>
        <w:tc>
          <w:tcPr>
            <w:tcW w:w="1129" w:type="dxa"/>
          </w:tcPr>
          <w:p w14:paraId="495B0C9F" w14:textId="77777777" w:rsidR="00AC192C" w:rsidRDefault="00AC192C" w:rsidP="00132D76">
            <w:pPr>
              <w:spacing w:line="276" w:lineRule="auto"/>
              <w:jc w:val="center"/>
              <w:rPr>
                <w:rFonts w:ascii="Arial" w:hAnsi="Arial" w:cs="Arial"/>
                <w:b/>
                <w:szCs w:val="18"/>
              </w:rPr>
            </w:pPr>
            <w:r>
              <w:rPr>
                <w:rFonts w:ascii="Arial" w:hAnsi="Arial" w:cs="Arial"/>
                <w:b/>
                <w:szCs w:val="18"/>
              </w:rPr>
              <w:t>Page</w:t>
            </w:r>
          </w:p>
          <w:p w14:paraId="450013B7" w14:textId="77777777" w:rsidR="00AC192C" w:rsidRPr="009F397C" w:rsidRDefault="00AC192C" w:rsidP="00132D76">
            <w:pPr>
              <w:spacing w:line="276" w:lineRule="auto"/>
              <w:jc w:val="center"/>
              <w:rPr>
                <w:rFonts w:ascii="Arial" w:hAnsi="Arial" w:cs="Arial"/>
                <w:b/>
                <w:szCs w:val="18"/>
              </w:rPr>
            </w:pPr>
          </w:p>
        </w:tc>
      </w:tr>
      <w:tr w:rsidR="00AC192C" w:rsidRPr="009F397C" w14:paraId="140B38F3" w14:textId="77777777" w:rsidTr="00132D76">
        <w:tc>
          <w:tcPr>
            <w:tcW w:w="1696" w:type="dxa"/>
          </w:tcPr>
          <w:p w14:paraId="5CFAA007" w14:textId="77777777" w:rsidR="00AC192C" w:rsidRPr="009F397C" w:rsidRDefault="00AC192C" w:rsidP="00132D76">
            <w:pPr>
              <w:spacing w:line="276" w:lineRule="auto"/>
              <w:jc w:val="center"/>
              <w:rPr>
                <w:rFonts w:ascii="Arial" w:hAnsi="Arial" w:cs="Arial"/>
                <w:bCs/>
                <w:szCs w:val="18"/>
              </w:rPr>
            </w:pPr>
            <w:r>
              <w:rPr>
                <w:rFonts w:ascii="Arial" w:hAnsi="Arial" w:cs="Arial"/>
                <w:bCs/>
                <w:szCs w:val="18"/>
              </w:rPr>
              <w:t>1</w:t>
            </w:r>
          </w:p>
        </w:tc>
        <w:tc>
          <w:tcPr>
            <w:tcW w:w="6237" w:type="dxa"/>
          </w:tcPr>
          <w:p w14:paraId="15DA06FC" w14:textId="6A843A29" w:rsidR="00AC192C" w:rsidRPr="009F397C" w:rsidRDefault="00626FF8" w:rsidP="00132D76">
            <w:pPr>
              <w:spacing w:line="276" w:lineRule="auto"/>
              <w:rPr>
                <w:rFonts w:ascii="Arial" w:hAnsi="Arial" w:cs="Arial"/>
                <w:bCs/>
                <w:szCs w:val="18"/>
              </w:rPr>
            </w:pPr>
            <w:r>
              <w:rPr>
                <w:rFonts w:ascii="Arial" w:hAnsi="Arial" w:cs="Arial"/>
                <w:bCs/>
                <w:szCs w:val="18"/>
              </w:rPr>
              <w:t>Manage reservation</w:t>
            </w:r>
            <w:r w:rsidR="00AC192C">
              <w:rPr>
                <w:rFonts w:ascii="Arial" w:hAnsi="Arial" w:cs="Arial"/>
                <w:bCs/>
                <w:szCs w:val="18"/>
              </w:rPr>
              <w:t xml:space="preserve"> </w:t>
            </w:r>
          </w:p>
        </w:tc>
        <w:tc>
          <w:tcPr>
            <w:tcW w:w="1129" w:type="dxa"/>
          </w:tcPr>
          <w:p w14:paraId="684AAE3D" w14:textId="713BAC7F" w:rsidR="00AC192C" w:rsidRPr="009F397C" w:rsidRDefault="00626FF8" w:rsidP="00132D76">
            <w:pPr>
              <w:spacing w:line="276" w:lineRule="auto"/>
              <w:jc w:val="center"/>
              <w:rPr>
                <w:rFonts w:ascii="Arial" w:hAnsi="Arial" w:cs="Arial"/>
                <w:bCs/>
                <w:szCs w:val="18"/>
              </w:rPr>
            </w:pPr>
            <w:r>
              <w:rPr>
                <w:rFonts w:ascii="Arial" w:hAnsi="Arial" w:cs="Arial"/>
                <w:bCs/>
                <w:szCs w:val="18"/>
              </w:rPr>
              <w:t>11</w:t>
            </w:r>
          </w:p>
        </w:tc>
      </w:tr>
      <w:tr w:rsidR="00AC192C" w:rsidRPr="009F397C" w14:paraId="34DD490D" w14:textId="77777777" w:rsidTr="00132D76">
        <w:tc>
          <w:tcPr>
            <w:tcW w:w="1696" w:type="dxa"/>
          </w:tcPr>
          <w:p w14:paraId="22D4982A" w14:textId="77777777" w:rsidR="00AC192C" w:rsidRDefault="00AC192C" w:rsidP="00132D76">
            <w:pPr>
              <w:spacing w:line="276" w:lineRule="auto"/>
              <w:jc w:val="center"/>
              <w:rPr>
                <w:rFonts w:ascii="Arial" w:hAnsi="Arial" w:cs="Arial"/>
                <w:bCs/>
                <w:szCs w:val="18"/>
              </w:rPr>
            </w:pPr>
            <w:r>
              <w:rPr>
                <w:rFonts w:ascii="Arial" w:hAnsi="Arial" w:cs="Arial"/>
                <w:bCs/>
                <w:szCs w:val="18"/>
              </w:rPr>
              <w:t>2</w:t>
            </w:r>
          </w:p>
          <w:p w14:paraId="4516B42E" w14:textId="77777777" w:rsidR="00626FF8" w:rsidRDefault="00626FF8" w:rsidP="00132D76">
            <w:pPr>
              <w:spacing w:line="276" w:lineRule="auto"/>
              <w:jc w:val="center"/>
              <w:rPr>
                <w:rFonts w:ascii="Arial" w:hAnsi="Arial" w:cs="Arial"/>
                <w:bCs/>
                <w:szCs w:val="18"/>
              </w:rPr>
            </w:pPr>
            <w:r>
              <w:rPr>
                <w:rFonts w:ascii="Arial" w:hAnsi="Arial" w:cs="Arial"/>
                <w:bCs/>
                <w:szCs w:val="18"/>
              </w:rPr>
              <w:t>3</w:t>
            </w:r>
          </w:p>
          <w:p w14:paraId="7AD26BDA" w14:textId="77777777" w:rsidR="00626FF8" w:rsidRDefault="00626FF8" w:rsidP="00132D76">
            <w:pPr>
              <w:spacing w:line="276" w:lineRule="auto"/>
              <w:jc w:val="center"/>
              <w:rPr>
                <w:rFonts w:ascii="Arial" w:hAnsi="Arial" w:cs="Arial"/>
                <w:bCs/>
                <w:szCs w:val="18"/>
              </w:rPr>
            </w:pPr>
            <w:r>
              <w:rPr>
                <w:rFonts w:ascii="Arial" w:hAnsi="Arial" w:cs="Arial"/>
                <w:bCs/>
                <w:szCs w:val="18"/>
              </w:rPr>
              <w:t>4</w:t>
            </w:r>
          </w:p>
          <w:p w14:paraId="45C8F223" w14:textId="77777777" w:rsidR="00626FF8" w:rsidRDefault="00626FF8" w:rsidP="00132D76">
            <w:pPr>
              <w:spacing w:line="276" w:lineRule="auto"/>
              <w:jc w:val="center"/>
              <w:rPr>
                <w:rFonts w:ascii="Arial" w:hAnsi="Arial" w:cs="Arial"/>
                <w:bCs/>
                <w:szCs w:val="18"/>
              </w:rPr>
            </w:pPr>
            <w:r>
              <w:rPr>
                <w:rFonts w:ascii="Arial" w:hAnsi="Arial" w:cs="Arial"/>
                <w:bCs/>
                <w:szCs w:val="18"/>
              </w:rPr>
              <w:t>5</w:t>
            </w:r>
          </w:p>
          <w:p w14:paraId="6A6FA1FB" w14:textId="77777777" w:rsidR="00626FF8" w:rsidRDefault="00626FF8" w:rsidP="00132D76">
            <w:pPr>
              <w:spacing w:line="276" w:lineRule="auto"/>
              <w:jc w:val="center"/>
              <w:rPr>
                <w:rFonts w:ascii="Arial" w:hAnsi="Arial" w:cs="Arial"/>
                <w:bCs/>
                <w:szCs w:val="18"/>
              </w:rPr>
            </w:pPr>
            <w:r>
              <w:rPr>
                <w:rFonts w:ascii="Arial" w:hAnsi="Arial" w:cs="Arial"/>
                <w:bCs/>
                <w:szCs w:val="18"/>
              </w:rPr>
              <w:t>6</w:t>
            </w:r>
          </w:p>
          <w:p w14:paraId="55FCE29A" w14:textId="77777777" w:rsidR="00626FF8" w:rsidRDefault="00626FF8" w:rsidP="00132D76">
            <w:pPr>
              <w:spacing w:line="276" w:lineRule="auto"/>
              <w:jc w:val="center"/>
              <w:rPr>
                <w:rFonts w:ascii="Arial" w:hAnsi="Arial" w:cs="Arial"/>
                <w:bCs/>
                <w:szCs w:val="18"/>
              </w:rPr>
            </w:pPr>
            <w:r>
              <w:rPr>
                <w:rFonts w:ascii="Arial" w:hAnsi="Arial" w:cs="Arial"/>
                <w:bCs/>
                <w:szCs w:val="18"/>
              </w:rPr>
              <w:t>7</w:t>
            </w:r>
          </w:p>
          <w:p w14:paraId="763C5CA4" w14:textId="77777777" w:rsidR="00626FF8" w:rsidRDefault="00626FF8" w:rsidP="00132D76">
            <w:pPr>
              <w:spacing w:line="276" w:lineRule="auto"/>
              <w:jc w:val="center"/>
              <w:rPr>
                <w:rFonts w:ascii="Arial" w:hAnsi="Arial" w:cs="Arial"/>
                <w:bCs/>
                <w:szCs w:val="18"/>
              </w:rPr>
            </w:pPr>
            <w:r>
              <w:rPr>
                <w:rFonts w:ascii="Arial" w:hAnsi="Arial" w:cs="Arial"/>
                <w:bCs/>
                <w:szCs w:val="18"/>
              </w:rPr>
              <w:t>8</w:t>
            </w:r>
          </w:p>
          <w:p w14:paraId="45F9517F" w14:textId="77777777" w:rsidR="00626FF8" w:rsidRDefault="00626FF8" w:rsidP="00132D76">
            <w:pPr>
              <w:spacing w:line="276" w:lineRule="auto"/>
              <w:jc w:val="center"/>
              <w:rPr>
                <w:rFonts w:ascii="Arial" w:hAnsi="Arial" w:cs="Arial"/>
                <w:bCs/>
                <w:szCs w:val="18"/>
              </w:rPr>
            </w:pPr>
            <w:r>
              <w:rPr>
                <w:rFonts w:ascii="Arial" w:hAnsi="Arial" w:cs="Arial"/>
                <w:bCs/>
                <w:szCs w:val="18"/>
              </w:rPr>
              <w:t>9</w:t>
            </w:r>
          </w:p>
          <w:p w14:paraId="09A54A52" w14:textId="77777777" w:rsidR="00626FF8" w:rsidRDefault="00626FF8" w:rsidP="00132D76">
            <w:pPr>
              <w:spacing w:line="276" w:lineRule="auto"/>
              <w:jc w:val="center"/>
              <w:rPr>
                <w:rFonts w:ascii="Arial" w:hAnsi="Arial" w:cs="Arial"/>
                <w:bCs/>
                <w:szCs w:val="18"/>
              </w:rPr>
            </w:pPr>
            <w:r>
              <w:rPr>
                <w:rFonts w:ascii="Arial" w:hAnsi="Arial" w:cs="Arial"/>
                <w:bCs/>
                <w:szCs w:val="18"/>
              </w:rPr>
              <w:t>10</w:t>
            </w:r>
          </w:p>
          <w:p w14:paraId="60C1469A" w14:textId="77777777" w:rsidR="00626FF8" w:rsidRDefault="00626FF8" w:rsidP="00132D76">
            <w:pPr>
              <w:spacing w:line="276" w:lineRule="auto"/>
              <w:jc w:val="center"/>
              <w:rPr>
                <w:rFonts w:ascii="Arial" w:hAnsi="Arial" w:cs="Arial"/>
                <w:bCs/>
                <w:szCs w:val="18"/>
              </w:rPr>
            </w:pPr>
            <w:r>
              <w:rPr>
                <w:rFonts w:ascii="Arial" w:hAnsi="Arial" w:cs="Arial"/>
                <w:bCs/>
                <w:szCs w:val="18"/>
              </w:rPr>
              <w:t>11</w:t>
            </w:r>
          </w:p>
          <w:p w14:paraId="3394D3B0" w14:textId="77777777" w:rsidR="00626FF8" w:rsidRDefault="00626FF8" w:rsidP="00132D76">
            <w:pPr>
              <w:spacing w:line="276" w:lineRule="auto"/>
              <w:jc w:val="center"/>
              <w:rPr>
                <w:rFonts w:ascii="Arial" w:hAnsi="Arial" w:cs="Arial"/>
                <w:bCs/>
                <w:szCs w:val="18"/>
              </w:rPr>
            </w:pPr>
            <w:r>
              <w:rPr>
                <w:rFonts w:ascii="Arial" w:hAnsi="Arial" w:cs="Arial"/>
                <w:bCs/>
                <w:szCs w:val="18"/>
              </w:rPr>
              <w:t>12</w:t>
            </w:r>
          </w:p>
          <w:p w14:paraId="0D946D24" w14:textId="16DA4B78" w:rsidR="00626FF8" w:rsidRDefault="00626FF8" w:rsidP="00132D76">
            <w:pPr>
              <w:spacing w:line="276" w:lineRule="auto"/>
              <w:jc w:val="center"/>
              <w:rPr>
                <w:rFonts w:ascii="Arial" w:hAnsi="Arial" w:cs="Arial"/>
                <w:bCs/>
                <w:szCs w:val="18"/>
              </w:rPr>
            </w:pPr>
            <w:r>
              <w:rPr>
                <w:rFonts w:ascii="Arial" w:hAnsi="Arial" w:cs="Arial"/>
                <w:bCs/>
                <w:szCs w:val="18"/>
              </w:rPr>
              <w:t>13</w:t>
            </w:r>
          </w:p>
        </w:tc>
        <w:tc>
          <w:tcPr>
            <w:tcW w:w="6237" w:type="dxa"/>
          </w:tcPr>
          <w:p w14:paraId="1434EBBB" w14:textId="6DB824A9" w:rsidR="00AC192C" w:rsidRDefault="00626FF8" w:rsidP="00132D76">
            <w:pPr>
              <w:spacing w:line="276" w:lineRule="auto"/>
              <w:rPr>
                <w:rFonts w:ascii="Arial" w:hAnsi="Arial" w:cs="Arial"/>
                <w:bCs/>
                <w:szCs w:val="18"/>
              </w:rPr>
            </w:pPr>
            <w:r>
              <w:rPr>
                <w:rFonts w:ascii="Arial" w:hAnsi="Arial" w:cs="Arial"/>
                <w:bCs/>
                <w:szCs w:val="18"/>
              </w:rPr>
              <w:t>Handle inquiries</w:t>
            </w:r>
            <w:r w:rsidR="00AC192C">
              <w:rPr>
                <w:rFonts w:ascii="Arial" w:hAnsi="Arial" w:cs="Arial"/>
                <w:bCs/>
                <w:szCs w:val="18"/>
              </w:rPr>
              <w:t xml:space="preserve"> </w:t>
            </w:r>
          </w:p>
          <w:p w14:paraId="7B7324D8" w14:textId="4C636B91" w:rsidR="00626FF8" w:rsidRDefault="00626FF8" w:rsidP="00132D76">
            <w:pPr>
              <w:spacing w:line="276" w:lineRule="auto"/>
              <w:rPr>
                <w:rFonts w:ascii="Arial" w:hAnsi="Arial" w:cs="Arial"/>
                <w:bCs/>
                <w:szCs w:val="18"/>
              </w:rPr>
            </w:pPr>
            <w:r>
              <w:rPr>
                <w:rFonts w:ascii="Arial" w:hAnsi="Arial" w:cs="Arial"/>
                <w:bCs/>
                <w:szCs w:val="18"/>
              </w:rPr>
              <w:t xml:space="preserve">Email confirmation </w:t>
            </w:r>
          </w:p>
          <w:p w14:paraId="4564D173" w14:textId="1D228367" w:rsidR="00626FF8" w:rsidRDefault="00626FF8" w:rsidP="00132D76">
            <w:pPr>
              <w:spacing w:line="276" w:lineRule="auto"/>
              <w:rPr>
                <w:rFonts w:ascii="Arial" w:hAnsi="Arial" w:cs="Arial"/>
                <w:bCs/>
                <w:szCs w:val="18"/>
              </w:rPr>
            </w:pPr>
            <w:r>
              <w:rPr>
                <w:rFonts w:ascii="Arial" w:hAnsi="Arial" w:cs="Arial"/>
                <w:bCs/>
                <w:szCs w:val="18"/>
              </w:rPr>
              <w:t xml:space="preserve">Book reservation </w:t>
            </w:r>
          </w:p>
          <w:p w14:paraId="6FD67C0B" w14:textId="5017C535" w:rsidR="00626FF8" w:rsidRDefault="00626FF8" w:rsidP="00132D76">
            <w:pPr>
              <w:spacing w:line="276" w:lineRule="auto"/>
              <w:rPr>
                <w:rFonts w:ascii="Arial" w:hAnsi="Arial" w:cs="Arial"/>
                <w:bCs/>
                <w:szCs w:val="18"/>
              </w:rPr>
            </w:pPr>
            <w:r>
              <w:rPr>
                <w:rFonts w:ascii="Arial" w:hAnsi="Arial" w:cs="Arial"/>
                <w:bCs/>
                <w:szCs w:val="18"/>
              </w:rPr>
              <w:t xml:space="preserve">View reservation </w:t>
            </w:r>
          </w:p>
          <w:p w14:paraId="5BE7E68B" w14:textId="3AF56456" w:rsidR="00626FF8" w:rsidRDefault="00626FF8" w:rsidP="00132D76">
            <w:pPr>
              <w:spacing w:line="276" w:lineRule="auto"/>
              <w:rPr>
                <w:rFonts w:ascii="Arial" w:hAnsi="Arial" w:cs="Arial"/>
                <w:bCs/>
                <w:szCs w:val="18"/>
              </w:rPr>
            </w:pPr>
            <w:r>
              <w:rPr>
                <w:rFonts w:ascii="Arial" w:hAnsi="Arial" w:cs="Arial"/>
                <w:bCs/>
                <w:szCs w:val="18"/>
              </w:rPr>
              <w:t xml:space="preserve">Cancel/Reschedule reservation </w:t>
            </w:r>
          </w:p>
          <w:p w14:paraId="55A113B1" w14:textId="201F4FB1" w:rsidR="00626FF8" w:rsidRDefault="00626FF8" w:rsidP="00132D76">
            <w:pPr>
              <w:spacing w:line="276" w:lineRule="auto"/>
              <w:rPr>
                <w:rFonts w:ascii="Arial" w:hAnsi="Arial" w:cs="Arial"/>
                <w:bCs/>
                <w:szCs w:val="18"/>
              </w:rPr>
            </w:pPr>
            <w:r>
              <w:rPr>
                <w:rFonts w:ascii="Arial" w:hAnsi="Arial" w:cs="Arial"/>
                <w:bCs/>
                <w:szCs w:val="18"/>
              </w:rPr>
              <w:t>Receive notification</w:t>
            </w:r>
          </w:p>
          <w:p w14:paraId="1BC6375E" w14:textId="34C77321" w:rsidR="00626FF8" w:rsidRDefault="00626FF8" w:rsidP="00132D76">
            <w:pPr>
              <w:spacing w:line="276" w:lineRule="auto"/>
              <w:rPr>
                <w:rFonts w:ascii="Arial" w:hAnsi="Arial" w:cs="Arial"/>
                <w:bCs/>
                <w:szCs w:val="18"/>
              </w:rPr>
            </w:pPr>
            <w:r>
              <w:rPr>
                <w:rFonts w:ascii="Arial" w:hAnsi="Arial" w:cs="Arial"/>
                <w:bCs/>
                <w:szCs w:val="18"/>
              </w:rPr>
              <w:t>Admin table</w:t>
            </w:r>
          </w:p>
          <w:p w14:paraId="0F8B201E" w14:textId="5A2010B2" w:rsidR="00626FF8" w:rsidRDefault="00626FF8" w:rsidP="00132D76">
            <w:pPr>
              <w:spacing w:line="276" w:lineRule="auto"/>
              <w:rPr>
                <w:rFonts w:ascii="Arial" w:hAnsi="Arial" w:cs="Arial"/>
                <w:bCs/>
                <w:szCs w:val="18"/>
              </w:rPr>
            </w:pPr>
            <w:r>
              <w:rPr>
                <w:rFonts w:ascii="Arial" w:hAnsi="Arial" w:cs="Arial"/>
                <w:bCs/>
                <w:szCs w:val="18"/>
              </w:rPr>
              <w:t>Parton table</w:t>
            </w:r>
          </w:p>
          <w:p w14:paraId="39BA923A" w14:textId="2D8E525D" w:rsidR="00626FF8" w:rsidRDefault="00626FF8" w:rsidP="00132D76">
            <w:pPr>
              <w:spacing w:line="276" w:lineRule="auto"/>
              <w:rPr>
                <w:rFonts w:ascii="Arial" w:hAnsi="Arial" w:cs="Arial"/>
                <w:bCs/>
                <w:szCs w:val="18"/>
              </w:rPr>
            </w:pPr>
            <w:r>
              <w:rPr>
                <w:rFonts w:ascii="Arial" w:hAnsi="Arial" w:cs="Arial"/>
                <w:bCs/>
                <w:szCs w:val="18"/>
              </w:rPr>
              <w:t>Reservation table</w:t>
            </w:r>
          </w:p>
          <w:p w14:paraId="6E2A2A68" w14:textId="14CCE125" w:rsidR="00626FF8" w:rsidRDefault="00626FF8" w:rsidP="00132D76">
            <w:pPr>
              <w:spacing w:line="276" w:lineRule="auto"/>
              <w:rPr>
                <w:rFonts w:ascii="Arial" w:hAnsi="Arial" w:cs="Arial"/>
                <w:bCs/>
                <w:szCs w:val="18"/>
              </w:rPr>
            </w:pPr>
            <w:r>
              <w:rPr>
                <w:rFonts w:ascii="Arial" w:hAnsi="Arial" w:cs="Arial"/>
                <w:bCs/>
                <w:szCs w:val="18"/>
              </w:rPr>
              <w:t>Inquiries table</w:t>
            </w:r>
          </w:p>
          <w:p w14:paraId="1DE12252" w14:textId="745EE2AC" w:rsidR="00626FF8" w:rsidRDefault="00626FF8" w:rsidP="00132D76">
            <w:pPr>
              <w:spacing w:line="276" w:lineRule="auto"/>
              <w:rPr>
                <w:rFonts w:ascii="Arial" w:hAnsi="Arial" w:cs="Arial"/>
                <w:bCs/>
                <w:szCs w:val="18"/>
              </w:rPr>
            </w:pPr>
            <w:r>
              <w:rPr>
                <w:rFonts w:ascii="Arial" w:hAnsi="Arial" w:cs="Arial"/>
                <w:bCs/>
                <w:szCs w:val="18"/>
              </w:rPr>
              <w:t>Payment table</w:t>
            </w:r>
          </w:p>
          <w:p w14:paraId="3FC7569E" w14:textId="7108DE2C" w:rsidR="00626FF8" w:rsidRDefault="00626FF8" w:rsidP="00132D76">
            <w:pPr>
              <w:spacing w:line="276" w:lineRule="auto"/>
              <w:rPr>
                <w:rFonts w:ascii="Arial" w:hAnsi="Arial" w:cs="Arial"/>
                <w:bCs/>
                <w:szCs w:val="18"/>
              </w:rPr>
            </w:pPr>
            <w:r>
              <w:rPr>
                <w:rFonts w:ascii="Arial" w:hAnsi="Arial" w:cs="Arial"/>
                <w:bCs/>
                <w:szCs w:val="18"/>
              </w:rPr>
              <w:t>Development tools used</w:t>
            </w:r>
          </w:p>
          <w:p w14:paraId="122BADA9" w14:textId="3F2CA605" w:rsidR="00626FF8" w:rsidRDefault="00626FF8" w:rsidP="00132D76">
            <w:pPr>
              <w:spacing w:line="276" w:lineRule="auto"/>
              <w:rPr>
                <w:rFonts w:ascii="Arial" w:hAnsi="Arial" w:cs="Arial"/>
                <w:bCs/>
                <w:szCs w:val="18"/>
              </w:rPr>
            </w:pPr>
          </w:p>
        </w:tc>
        <w:tc>
          <w:tcPr>
            <w:tcW w:w="1129" w:type="dxa"/>
          </w:tcPr>
          <w:p w14:paraId="33DCFC1C" w14:textId="77777777" w:rsidR="00AC192C" w:rsidRDefault="00626FF8" w:rsidP="00132D76">
            <w:pPr>
              <w:spacing w:line="276" w:lineRule="auto"/>
              <w:jc w:val="center"/>
              <w:rPr>
                <w:rFonts w:ascii="Arial" w:hAnsi="Arial" w:cs="Arial"/>
                <w:bCs/>
                <w:szCs w:val="18"/>
              </w:rPr>
            </w:pPr>
            <w:r>
              <w:rPr>
                <w:rFonts w:ascii="Arial" w:hAnsi="Arial" w:cs="Arial"/>
                <w:bCs/>
                <w:szCs w:val="18"/>
              </w:rPr>
              <w:t>14</w:t>
            </w:r>
          </w:p>
          <w:p w14:paraId="497E4930" w14:textId="77777777" w:rsidR="00626FF8" w:rsidRDefault="00626FF8" w:rsidP="00132D76">
            <w:pPr>
              <w:spacing w:line="276" w:lineRule="auto"/>
              <w:jc w:val="center"/>
              <w:rPr>
                <w:rFonts w:ascii="Arial" w:hAnsi="Arial" w:cs="Arial"/>
                <w:bCs/>
                <w:szCs w:val="18"/>
              </w:rPr>
            </w:pPr>
            <w:r>
              <w:rPr>
                <w:rFonts w:ascii="Arial" w:hAnsi="Arial" w:cs="Arial"/>
                <w:bCs/>
                <w:szCs w:val="18"/>
              </w:rPr>
              <w:t>15</w:t>
            </w:r>
          </w:p>
          <w:p w14:paraId="27BCBDBA" w14:textId="2B033ACC"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5</w:t>
            </w:r>
          </w:p>
          <w:p w14:paraId="739FA79F" w14:textId="5611A908"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6</w:t>
            </w:r>
          </w:p>
          <w:p w14:paraId="27217FCB" w14:textId="397220C6"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7</w:t>
            </w:r>
          </w:p>
          <w:p w14:paraId="14124ABC" w14:textId="06FFF7F2"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8</w:t>
            </w:r>
          </w:p>
          <w:p w14:paraId="3FDBC8B1" w14:textId="77777777" w:rsidR="00626FF8" w:rsidRDefault="00626FF8" w:rsidP="00132D76">
            <w:pPr>
              <w:spacing w:line="276" w:lineRule="auto"/>
              <w:jc w:val="center"/>
              <w:rPr>
                <w:rFonts w:ascii="Arial" w:hAnsi="Arial" w:cs="Arial"/>
                <w:bCs/>
                <w:szCs w:val="18"/>
              </w:rPr>
            </w:pPr>
            <w:r>
              <w:rPr>
                <w:rFonts w:ascii="Arial" w:hAnsi="Arial" w:cs="Arial"/>
                <w:bCs/>
                <w:szCs w:val="18"/>
              </w:rPr>
              <w:t>31</w:t>
            </w:r>
          </w:p>
          <w:p w14:paraId="5F875105" w14:textId="77777777" w:rsidR="00626FF8" w:rsidRDefault="00626FF8" w:rsidP="00132D76">
            <w:pPr>
              <w:spacing w:line="276" w:lineRule="auto"/>
              <w:jc w:val="center"/>
              <w:rPr>
                <w:rFonts w:ascii="Arial" w:hAnsi="Arial" w:cs="Arial"/>
                <w:bCs/>
                <w:szCs w:val="18"/>
              </w:rPr>
            </w:pPr>
            <w:r>
              <w:rPr>
                <w:rFonts w:ascii="Arial" w:hAnsi="Arial" w:cs="Arial"/>
                <w:bCs/>
                <w:szCs w:val="18"/>
              </w:rPr>
              <w:t>31</w:t>
            </w:r>
          </w:p>
          <w:p w14:paraId="66CE18EB" w14:textId="77777777" w:rsidR="00626FF8" w:rsidRDefault="00626FF8" w:rsidP="00132D76">
            <w:pPr>
              <w:spacing w:line="276" w:lineRule="auto"/>
              <w:jc w:val="center"/>
              <w:rPr>
                <w:rFonts w:ascii="Arial" w:hAnsi="Arial" w:cs="Arial"/>
                <w:bCs/>
                <w:szCs w:val="18"/>
              </w:rPr>
            </w:pPr>
            <w:r>
              <w:rPr>
                <w:rFonts w:ascii="Arial" w:hAnsi="Arial" w:cs="Arial"/>
                <w:bCs/>
                <w:szCs w:val="18"/>
              </w:rPr>
              <w:t>32</w:t>
            </w:r>
          </w:p>
          <w:p w14:paraId="612D2F8D" w14:textId="77777777" w:rsidR="00626FF8" w:rsidRDefault="00626FF8" w:rsidP="00132D76">
            <w:pPr>
              <w:spacing w:line="276" w:lineRule="auto"/>
              <w:jc w:val="center"/>
              <w:rPr>
                <w:rFonts w:ascii="Arial" w:hAnsi="Arial" w:cs="Arial"/>
                <w:bCs/>
                <w:szCs w:val="18"/>
              </w:rPr>
            </w:pPr>
            <w:r>
              <w:rPr>
                <w:rFonts w:ascii="Arial" w:hAnsi="Arial" w:cs="Arial"/>
                <w:bCs/>
                <w:szCs w:val="18"/>
              </w:rPr>
              <w:t>33</w:t>
            </w:r>
          </w:p>
          <w:p w14:paraId="39AB4C88" w14:textId="77777777" w:rsidR="00626FF8" w:rsidRDefault="00626FF8" w:rsidP="00132D76">
            <w:pPr>
              <w:spacing w:line="276" w:lineRule="auto"/>
              <w:jc w:val="center"/>
              <w:rPr>
                <w:rFonts w:ascii="Arial" w:hAnsi="Arial" w:cs="Arial"/>
                <w:bCs/>
                <w:szCs w:val="18"/>
              </w:rPr>
            </w:pPr>
            <w:r>
              <w:rPr>
                <w:rFonts w:ascii="Arial" w:hAnsi="Arial" w:cs="Arial"/>
                <w:bCs/>
                <w:szCs w:val="18"/>
              </w:rPr>
              <w:t>34</w:t>
            </w:r>
          </w:p>
          <w:p w14:paraId="30B1ECFC" w14:textId="56AAE763" w:rsidR="00626FF8" w:rsidRDefault="00626FF8" w:rsidP="00132D76">
            <w:pPr>
              <w:spacing w:line="276" w:lineRule="auto"/>
              <w:jc w:val="center"/>
              <w:rPr>
                <w:rFonts w:ascii="Arial" w:hAnsi="Arial" w:cs="Arial"/>
                <w:bCs/>
                <w:szCs w:val="18"/>
              </w:rPr>
            </w:pPr>
            <w:r>
              <w:rPr>
                <w:rFonts w:ascii="Arial" w:hAnsi="Arial" w:cs="Arial"/>
                <w:bCs/>
                <w:szCs w:val="18"/>
              </w:rPr>
              <w:t>38</w:t>
            </w:r>
          </w:p>
        </w:tc>
      </w:tr>
    </w:tbl>
    <w:p w14:paraId="284858D5" w14:textId="77777777" w:rsidR="00AC192C" w:rsidRDefault="00AC192C" w:rsidP="00AC192C">
      <w:pPr>
        <w:jc w:val="center"/>
        <w:rPr>
          <w:rFonts w:ascii="Arial" w:hAnsi="Arial" w:cs="Arial"/>
          <w:b/>
          <w:caps/>
          <w:sz w:val="30"/>
        </w:rPr>
      </w:pPr>
    </w:p>
    <w:p w14:paraId="38C6EEE8" w14:textId="77777777" w:rsidR="00AC192C" w:rsidRDefault="00AC192C">
      <w:pPr>
        <w:rPr>
          <w:rFonts w:ascii="Arial" w:eastAsiaTheme="majorEastAsia" w:hAnsi="Arial" w:cs="Arial"/>
          <w:b/>
          <w:caps/>
          <w:sz w:val="30"/>
          <w:szCs w:val="32"/>
        </w:rPr>
      </w:pPr>
      <w:r>
        <w:rPr>
          <w:rFonts w:ascii="Arial" w:hAnsi="Arial" w:cs="Arial"/>
          <w:b/>
          <w:caps/>
          <w:sz w:val="30"/>
        </w:rPr>
        <w:br w:type="page"/>
      </w:r>
    </w:p>
    <w:p w14:paraId="492A6A74"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FIGURES</w:t>
      </w:r>
    </w:p>
    <w:p w14:paraId="7B42C22C"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A2CD36" w14:textId="77777777" w:rsidTr="00132D76">
        <w:tc>
          <w:tcPr>
            <w:tcW w:w="1696" w:type="dxa"/>
          </w:tcPr>
          <w:p w14:paraId="4B20109D"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Figure No.</w:t>
            </w:r>
          </w:p>
        </w:tc>
        <w:tc>
          <w:tcPr>
            <w:tcW w:w="6237" w:type="dxa"/>
          </w:tcPr>
          <w:p w14:paraId="282A2FD4"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Description</w:t>
            </w:r>
          </w:p>
        </w:tc>
        <w:tc>
          <w:tcPr>
            <w:tcW w:w="1129" w:type="dxa"/>
          </w:tcPr>
          <w:p w14:paraId="757994DB" w14:textId="77777777" w:rsidR="00AC192C" w:rsidRDefault="00AC192C" w:rsidP="00132D76">
            <w:pPr>
              <w:spacing w:line="276" w:lineRule="auto"/>
              <w:jc w:val="center"/>
              <w:rPr>
                <w:rFonts w:ascii="Arial" w:hAnsi="Arial" w:cs="Arial"/>
                <w:b/>
                <w:szCs w:val="18"/>
              </w:rPr>
            </w:pPr>
            <w:r>
              <w:rPr>
                <w:rFonts w:ascii="Arial" w:hAnsi="Arial" w:cs="Arial"/>
                <w:b/>
                <w:szCs w:val="18"/>
              </w:rPr>
              <w:t>Page</w:t>
            </w:r>
          </w:p>
          <w:p w14:paraId="54508247" w14:textId="77777777" w:rsidR="00AC192C" w:rsidRPr="009F397C" w:rsidRDefault="00AC192C" w:rsidP="00132D76">
            <w:pPr>
              <w:spacing w:line="276" w:lineRule="auto"/>
              <w:jc w:val="center"/>
              <w:rPr>
                <w:rFonts w:ascii="Arial" w:hAnsi="Arial" w:cs="Arial"/>
                <w:b/>
                <w:szCs w:val="18"/>
              </w:rPr>
            </w:pPr>
          </w:p>
        </w:tc>
      </w:tr>
      <w:tr w:rsidR="00AC192C" w:rsidRPr="009F397C" w14:paraId="6640B239" w14:textId="77777777" w:rsidTr="00132D76">
        <w:tc>
          <w:tcPr>
            <w:tcW w:w="1696" w:type="dxa"/>
          </w:tcPr>
          <w:p w14:paraId="13A76E48" w14:textId="77777777" w:rsidR="00AC192C" w:rsidRPr="009F397C" w:rsidRDefault="00AC192C" w:rsidP="00132D76">
            <w:pPr>
              <w:spacing w:line="276" w:lineRule="auto"/>
              <w:jc w:val="center"/>
              <w:rPr>
                <w:rFonts w:ascii="Arial" w:hAnsi="Arial" w:cs="Arial"/>
                <w:bCs/>
                <w:szCs w:val="18"/>
              </w:rPr>
            </w:pPr>
            <w:r>
              <w:rPr>
                <w:rFonts w:ascii="Arial" w:hAnsi="Arial" w:cs="Arial"/>
                <w:bCs/>
                <w:szCs w:val="18"/>
              </w:rPr>
              <w:t>1</w:t>
            </w:r>
          </w:p>
        </w:tc>
        <w:tc>
          <w:tcPr>
            <w:tcW w:w="6237" w:type="dxa"/>
          </w:tcPr>
          <w:p w14:paraId="193E7595" w14:textId="4F409BEA" w:rsidR="00AC192C" w:rsidRPr="009F397C" w:rsidRDefault="00AC192C" w:rsidP="00132D76">
            <w:pPr>
              <w:spacing w:line="276" w:lineRule="auto"/>
              <w:rPr>
                <w:rFonts w:ascii="Arial" w:hAnsi="Arial" w:cs="Arial"/>
                <w:bCs/>
                <w:szCs w:val="18"/>
              </w:rPr>
            </w:pPr>
            <w:r>
              <w:rPr>
                <w:rFonts w:ascii="Arial" w:hAnsi="Arial" w:cs="Arial"/>
                <w:bCs/>
                <w:szCs w:val="18"/>
              </w:rPr>
              <w:t>Fi</w:t>
            </w:r>
            <w:r w:rsidR="00AD6163">
              <w:rPr>
                <w:rFonts w:ascii="Arial" w:hAnsi="Arial" w:cs="Arial"/>
                <w:bCs/>
                <w:szCs w:val="18"/>
              </w:rPr>
              <w:t>shbone Diagram</w:t>
            </w:r>
          </w:p>
        </w:tc>
        <w:tc>
          <w:tcPr>
            <w:tcW w:w="1129" w:type="dxa"/>
          </w:tcPr>
          <w:p w14:paraId="0C319C2A" w14:textId="09DE4479" w:rsidR="00AC192C" w:rsidRPr="009F397C" w:rsidRDefault="00496FC3" w:rsidP="00132D76">
            <w:pPr>
              <w:spacing w:line="276" w:lineRule="auto"/>
              <w:jc w:val="center"/>
              <w:rPr>
                <w:rFonts w:ascii="Arial" w:hAnsi="Arial" w:cs="Arial"/>
                <w:bCs/>
                <w:szCs w:val="18"/>
              </w:rPr>
            </w:pPr>
            <w:r>
              <w:rPr>
                <w:rFonts w:ascii="Arial" w:hAnsi="Arial" w:cs="Arial"/>
                <w:bCs/>
                <w:szCs w:val="18"/>
              </w:rPr>
              <w:t>4</w:t>
            </w:r>
          </w:p>
        </w:tc>
      </w:tr>
      <w:tr w:rsidR="00AC192C" w:rsidRPr="009F397C" w14:paraId="0C257716" w14:textId="77777777" w:rsidTr="00132D76">
        <w:tc>
          <w:tcPr>
            <w:tcW w:w="1696" w:type="dxa"/>
          </w:tcPr>
          <w:p w14:paraId="73BE7B44" w14:textId="77777777" w:rsidR="00AC192C" w:rsidRDefault="00AC192C" w:rsidP="00132D76">
            <w:pPr>
              <w:spacing w:line="276" w:lineRule="auto"/>
              <w:jc w:val="center"/>
              <w:rPr>
                <w:rFonts w:ascii="Arial" w:hAnsi="Arial" w:cs="Arial"/>
                <w:bCs/>
                <w:szCs w:val="18"/>
              </w:rPr>
            </w:pPr>
            <w:r>
              <w:rPr>
                <w:rFonts w:ascii="Arial" w:hAnsi="Arial" w:cs="Arial"/>
                <w:bCs/>
                <w:szCs w:val="18"/>
              </w:rPr>
              <w:t>2</w:t>
            </w:r>
          </w:p>
          <w:p w14:paraId="4B36930C" w14:textId="77777777" w:rsidR="003845F4" w:rsidRDefault="003845F4" w:rsidP="00132D76">
            <w:pPr>
              <w:spacing w:line="276" w:lineRule="auto"/>
              <w:jc w:val="center"/>
              <w:rPr>
                <w:rFonts w:ascii="Arial" w:hAnsi="Arial" w:cs="Arial"/>
                <w:bCs/>
                <w:szCs w:val="18"/>
              </w:rPr>
            </w:pPr>
            <w:r>
              <w:rPr>
                <w:rFonts w:ascii="Arial" w:hAnsi="Arial" w:cs="Arial"/>
                <w:bCs/>
                <w:szCs w:val="18"/>
              </w:rPr>
              <w:t>3</w:t>
            </w:r>
          </w:p>
          <w:p w14:paraId="1238F878" w14:textId="77777777" w:rsidR="003845F4" w:rsidRDefault="003845F4" w:rsidP="00132D76">
            <w:pPr>
              <w:spacing w:line="276" w:lineRule="auto"/>
              <w:jc w:val="center"/>
              <w:rPr>
                <w:rFonts w:ascii="Arial" w:hAnsi="Arial" w:cs="Arial"/>
                <w:bCs/>
                <w:szCs w:val="18"/>
              </w:rPr>
            </w:pPr>
            <w:r>
              <w:rPr>
                <w:rFonts w:ascii="Arial" w:hAnsi="Arial" w:cs="Arial"/>
                <w:bCs/>
                <w:szCs w:val="18"/>
              </w:rPr>
              <w:t>4</w:t>
            </w:r>
          </w:p>
          <w:p w14:paraId="53F90CB3" w14:textId="77777777" w:rsidR="003845F4" w:rsidRDefault="003845F4" w:rsidP="00132D76">
            <w:pPr>
              <w:spacing w:line="276" w:lineRule="auto"/>
              <w:jc w:val="center"/>
              <w:rPr>
                <w:rFonts w:ascii="Arial" w:hAnsi="Arial" w:cs="Arial"/>
                <w:bCs/>
                <w:szCs w:val="18"/>
              </w:rPr>
            </w:pPr>
            <w:r>
              <w:rPr>
                <w:rFonts w:ascii="Arial" w:hAnsi="Arial" w:cs="Arial"/>
                <w:bCs/>
                <w:szCs w:val="18"/>
              </w:rPr>
              <w:t>5</w:t>
            </w:r>
          </w:p>
          <w:p w14:paraId="128E0F93" w14:textId="77777777" w:rsidR="003845F4" w:rsidRDefault="003845F4" w:rsidP="00132D76">
            <w:pPr>
              <w:spacing w:line="276" w:lineRule="auto"/>
              <w:jc w:val="center"/>
              <w:rPr>
                <w:rFonts w:ascii="Arial" w:hAnsi="Arial" w:cs="Arial"/>
                <w:bCs/>
                <w:szCs w:val="18"/>
              </w:rPr>
            </w:pPr>
            <w:r>
              <w:rPr>
                <w:rFonts w:ascii="Arial" w:hAnsi="Arial" w:cs="Arial"/>
                <w:bCs/>
                <w:szCs w:val="18"/>
              </w:rPr>
              <w:t>6</w:t>
            </w:r>
          </w:p>
          <w:p w14:paraId="1F2ED271" w14:textId="77777777" w:rsidR="003845F4" w:rsidRDefault="003845F4" w:rsidP="00132D76">
            <w:pPr>
              <w:spacing w:line="276" w:lineRule="auto"/>
              <w:jc w:val="center"/>
              <w:rPr>
                <w:rFonts w:ascii="Arial" w:hAnsi="Arial" w:cs="Arial"/>
                <w:bCs/>
                <w:szCs w:val="18"/>
              </w:rPr>
            </w:pPr>
            <w:r>
              <w:rPr>
                <w:rFonts w:ascii="Arial" w:hAnsi="Arial" w:cs="Arial"/>
                <w:bCs/>
                <w:szCs w:val="18"/>
              </w:rPr>
              <w:t>7</w:t>
            </w:r>
          </w:p>
          <w:p w14:paraId="7EBC475E" w14:textId="77777777" w:rsidR="003845F4" w:rsidRDefault="003845F4" w:rsidP="00132D76">
            <w:pPr>
              <w:spacing w:line="276" w:lineRule="auto"/>
              <w:jc w:val="center"/>
              <w:rPr>
                <w:rFonts w:ascii="Arial" w:hAnsi="Arial" w:cs="Arial"/>
                <w:bCs/>
                <w:szCs w:val="18"/>
              </w:rPr>
            </w:pPr>
            <w:r>
              <w:rPr>
                <w:rFonts w:ascii="Arial" w:hAnsi="Arial" w:cs="Arial"/>
                <w:bCs/>
                <w:szCs w:val="18"/>
              </w:rPr>
              <w:t>8</w:t>
            </w:r>
          </w:p>
          <w:p w14:paraId="44B250C7" w14:textId="77777777" w:rsidR="003845F4" w:rsidRDefault="003845F4" w:rsidP="00132D76">
            <w:pPr>
              <w:spacing w:line="276" w:lineRule="auto"/>
              <w:jc w:val="center"/>
              <w:rPr>
                <w:rFonts w:ascii="Arial" w:hAnsi="Arial" w:cs="Arial"/>
                <w:bCs/>
                <w:szCs w:val="18"/>
              </w:rPr>
            </w:pPr>
            <w:r>
              <w:rPr>
                <w:rFonts w:ascii="Arial" w:hAnsi="Arial" w:cs="Arial"/>
                <w:bCs/>
                <w:szCs w:val="18"/>
              </w:rPr>
              <w:t>9</w:t>
            </w:r>
          </w:p>
          <w:p w14:paraId="311EF366" w14:textId="77777777" w:rsidR="003845F4" w:rsidRDefault="003845F4" w:rsidP="00132D76">
            <w:pPr>
              <w:spacing w:line="276" w:lineRule="auto"/>
              <w:jc w:val="center"/>
              <w:rPr>
                <w:rFonts w:ascii="Arial" w:hAnsi="Arial" w:cs="Arial"/>
                <w:bCs/>
                <w:szCs w:val="18"/>
              </w:rPr>
            </w:pPr>
            <w:r>
              <w:rPr>
                <w:rFonts w:ascii="Arial" w:hAnsi="Arial" w:cs="Arial"/>
                <w:bCs/>
                <w:szCs w:val="18"/>
              </w:rPr>
              <w:t>10</w:t>
            </w:r>
          </w:p>
          <w:p w14:paraId="6F2BE079" w14:textId="77777777" w:rsidR="003845F4" w:rsidRDefault="003845F4" w:rsidP="00132D76">
            <w:pPr>
              <w:spacing w:line="276" w:lineRule="auto"/>
              <w:jc w:val="center"/>
              <w:rPr>
                <w:rFonts w:ascii="Arial" w:hAnsi="Arial" w:cs="Arial"/>
                <w:bCs/>
                <w:szCs w:val="18"/>
              </w:rPr>
            </w:pPr>
            <w:r>
              <w:rPr>
                <w:rFonts w:ascii="Arial" w:hAnsi="Arial" w:cs="Arial"/>
                <w:bCs/>
                <w:szCs w:val="18"/>
              </w:rPr>
              <w:t>11</w:t>
            </w:r>
          </w:p>
          <w:p w14:paraId="334D1951" w14:textId="77777777" w:rsidR="003845F4" w:rsidRDefault="003845F4" w:rsidP="00132D76">
            <w:pPr>
              <w:spacing w:line="276" w:lineRule="auto"/>
              <w:jc w:val="center"/>
              <w:rPr>
                <w:rFonts w:ascii="Arial" w:hAnsi="Arial" w:cs="Arial"/>
                <w:bCs/>
                <w:szCs w:val="18"/>
              </w:rPr>
            </w:pPr>
            <w:r>
              <w:rPr>
                <w:rFonts w:ascii="Arial" w:hAnsi="Arial" w:cs="Arial"/>
                <w:bCs/>
                <w:szCs w:val="18"/>
              </w:rPr>
              <w:t>12</w:t>
            </w:r>
          </w:p>
          <w:p w14:paraId="58CB1B99" w14:textId="77777777" w:rsidR="003845F4" w:rsidRDefault="003845F4" w:rsidP="00132D76">
            <w:pPr>
              <w:spacing w:line="276" w:lineRule="auto"/>
              <w:jc w:val="center"/>
              <w:rPr>
                <w:rFonts w:ascii="Arial" w:hAnsi="Arial" w:cs="Arial"/>
                <w:bCs/>
                <w:szCs w:val="18"/>
              </w:rPr>
            </w:pPr>
            <w:r>
              <w:rPr>
                <w:rFonts w:ascii="Arial" w:hAnsi="Arial" w:cs="Arial"/>
                <w:bCs/>
                <w:szCs w:val="18"/>
              </w:rPr>
              <w:t>13</w:t>
            </w:r>
          </w:p>
          <w:p w14:paraId="3A0577DB" w14:textId="77777777" w:rsidR="003845F4" w:rsidRDefault="003845F4" w:rsidP="00132D76">
            <w:pPr>
              <w:spacing w:line="276" w:lineRule="auto"/>
              <w:jc w:val="center"/>
              <w:rPr>
                <w:rFonts w:ascii="Arial" w:hAnsi="Arial" w:cs="Arial"/>
                <w:bCs/>
                <w:szCs w:val="18"/>
              </w:rPr>
            </w:pPr>
            <w:r>
              <w:rPr>
                <w:rFonts w:ascii="Arial" w:hAnsi="Arial" w:cs="Arial"/>
                <w:bCs/>
                <w:szCs w:val="18"/>
              </w:rPr>
              <w:t>14</w:t>
            </w:r>
          </w:p>
          <w:p w14:paraId="672551A1" w14:textId="77777777" w:rsidR="003845F4" w:rsidRDefault="003845F4" w:rsidP="00132D76">
            <w:pPr>
              <w:spacing w:line="276" w:lineRule="auto"/>
              <w:jc w:val="center"/>
              <w:rPr>
                <w:rFonts w:ascii="Arial" w:hAnsi="Arial" w:cs="Arial"/>
                <w:bCs/>
                <w:szCs w:val="18"/>
              </w:rPr>
            </w:pPr>
            <w:r>
              <w:rPr>
                <w:rFonts w:ascii="Arial" w:hAnsi="Arial" w:cs="Arial"/>
                <w:bCs/>
                <w:szCs w:val="18"/>
              </w:rPr>
              <w:t>15</w:t>
            </w:r>
          </w:p>
          <w:p w14:paraId="23A4AC7C" w14:textId="77777777" w:rsidR="003845F4" w:rsidRDefault="003845F4" w:rsidP="00132D76">
            <w:pPr>
              <w:spacing w:line="276" w:lineRule="auto"/>
              <w:jc w:val="center"/>
              <w:rPr>
                <w:rFonts w:ascii="Arial" w:hAnsi="Arial" w:cs="Arial"/>
                <w:bCs/>
                <w:szCs w:val="18"/>
              </w:rPr>
            </w:pPr>
            <w:r>
              <w:rPr>
                <w:rFonts w:ascii="Arial" w:hAnsi="Arial" w:cs="Arial"/>
                <w:bCs/>
                <w:szCs w:val="18"/>
              </w:rPr>
              <w:t>16</w:t>
            </w:r>
          </w:p>
          <w:p w14:paraId="3D58D1FF" w14:textId="77777777" w:rsidR="003845F4" w:rsidRDefault="003845F4" w:rsidP="00132D76">
            <w:pPr>
              <w:spacing w:line="276" w:lineRule="auto"/>
              <w:jc w:val="center"/>
              <w:rPr>
                <w:rFonts w:ascii="Arial" w:hAnsi="Arial" w:cs="Arial"/>
                <w:bCs/>
                <w:szCs w:val="18"/>
              </w:rPr>
            </w:pPr>
            <w:r>
              <w:rPr>
                <w:rFonts w:ascii="Arial" w:hAnsi="Arial" w:cs="Arial"/>
                <w:bCs/>
                <w:szCs w:val="18"/>
              </w:rPr>
              <w:t>17</w:t>
            </w:r>
          </w:p>
          <w:p w14:paraId="7336CD99" w14:textId="77777777" w:rsidR="003845F4" w:rsidRDefault="003845F4" w:rsidP="00132D76">
            <w:pPr>
              <w:spacing w:line="276" w:lineRule="auto"/>
              <w:jc w:val="center"/>
              <w:rPr>
                <w:rFonts w:ascii="Arial" w:hAnsi="Arial" w:cs="Arial"/>
                <w:bCs/>
                <w:szCs w:val="18"/>
              </w:rPr>
            </w:pPr>
            <w:r>
              <w:rPr>
                <w:rFonts w:ascii="Arial" w:hAnsi="Arial" w:cs="Arial"/>
                <w:bCs/>
                <w:szCs w:val="18"/>
              </w:rPr>
              <w:t>18</w:t>
            </w:r>
          </w:p>
          <w:p w14:paraId="043B57E6" w14:textId="77777777" w:rsidR="003845F4" w:rsidRDefault="003845F4" w:rsidP="00132D76">
            <w:pPr>
              <w:spacing w:line="276" w:lineRule="auto"/>
              <w:jc w:val="center"/>
              <w:rPr>
                <w:rFonts w:ascii="Arial" w:hAnsi="Arial" w:cs="Arial"/>
                <w:bCs/>
                <w:szCs w:val="18"/>
              </w:rPr>
            </w:pPr>
            <w:r>
              <w:rPr>
                <w:rFonts w:ascii="Arial" w:hAnsi="Arial" w:cs="Arial"/>
                <w:bCs/>
                <w:szCs w:val="18"/>
              </w:rPr>
              <w:t>19</w:t>
            </w:r>
          </w:p>
          <w:p w14:paraId="2F2FE7D7" w14:textId="77777777" w:rsidR="003845F4" w:rsidRDefault="003845F4" w:rsidP="00132D76">
            <w:pPr>
              <w:spacing w:line="276" w:lineRule="auto"/>
              <w:jc w:val="center"/>
              <w:rPr>
                <w:rFonts w:ascii="Arial" w:hAnsi="Arial" w:cs="Arial"/>
                <w:bCs/>
                <w:szCs w:val="18"/>
              </w:rPr>
            </w:pPr>
            <w:r>
              <w:rPr>
                <w:rFonts w:ascii="Arial" w:hAnsi="Arial" w:cs="Arial"/>
                <w:bCs/>
                <w:szCs w:val="18"/>
              </w:rPr>
              <w:t>20</w:t>
            </w:r>
          </w:p>
          <w:p w14:paraId="5B023309" w14:textId="6D5D6BAC" w:rsidR="003845F4" w:rsidRDefault="003845F4" w:rsidP="00132D76">
            <w:pPr>
              <w:spacing w:line="276" w:lineRule="auto"/>
              <w:jc w:val="center"/>
              <w:rPr>
                <w:rFonts w:ascii="Arial" w:hAnsi="Arial" w:cs="Arial"/>
                <w:bCs/>
                <w:szCs w:val="18"/>
              </w:rPr>
            </w:pPr>
            <w:r>
              <w:rPr>
                <w:rFonts w:ascii="Arial" w:hAnsi="Arial" w:cs="Arial"/>
                <w:bCs/>
                <w:szCs w:val="18"/>
              </w:rPr>
              <w:t>21</w:t>
            </w:r>
          </w:p>
        </w:tc>
        <w:tc>
          <w:tcPr>
            <w:tcW w:w="6237" w:type="dxa"/>
          </w:tcPr>
          <w:p w14:paraId="0A3CD6FB" w14:textId="77777777" w:rsidR="00AC192C" w:rsidRDefault="003845F4" w:rsidP="00132D76">
            <w:pPr>
              <w:spacing w:line="276" w:lineRule="auto"/>
              <w:rPr>
                <w:rFonts w:ascii="Arial" w:hAnsi="Arial" w:cs="Arial"/>
                <w:bCs/>
                <w:szCs w:val="18"/>
              </w:rPr>
            </w:pPr>
            <w:r>
              <w:rPr>
                <w:rFonts w:ascii="Arial" w:hAnsi="Arial" w:cs="Arial"/>
                <w:bCs/>
                <w:szCs w:val="18"/>
              </w:rPr>
              <w:t>Admin side use case report</w:t>
            </w:r>
          </w:p>
          <w:p w14:paraId="6715BD34" w14:textId="77777777" w:rsidR="003845F4" w:rsidRDefault="003845F4" w:rsidP="00132D76">
            <w:pPr>
              <w:spacing w:line="276" w:lineRule="auto"/>
              <w:rPr>
                <w:rFonts w:ascii="Arial" w:hAnsi="Arial" w:cs="Arial"/>
                <w:bCs/>
                <w:szCs w:val="18"/>
              </w:rPr>
            </w:pPr>
            <w:r>
              <w:rPr>
                <w:rFonts w:ascii="Arial" w:hAnsi="Arial" w:cs="Arial"/>
                <w:bCs/>
                <w:szCs w:val="18"/>
              </w:rPr>
              <w:t>Patron side use case report</w:t>
            </w:r>
          </w:p>
          <w:p w14:paraId="336CA32E" w14:textId="61F90E53" w:rsidR="003845F4" w:rsidRDefault="003845F4" w:rsidP="00132D76">
            <w:pPr>
              <w:spacing w:line="276" w:lineRule="auto"/>
              <w:rPr>
                <w:rFonts w:ascii="Arial" w:hAnsi="Arial" w:cs="Arial"/>
                <w:bCs/>
                <w:szCs w:val="18"/>
              </w:rPr>
            </w:pPr>
            <w:r>
              <w:rPr>
                <w:rFonts w:ascii="Arial" w:hAnsi="Arial" w:cs="Arial"/>
                <w:bCs/>
                <w:szCs w:val="18"/>
              </w:rPr>
              <w:t>Check availability; patron side activity diagram</w:t>
            </w:r>
          </w:p>
          <w:p w14:paraId="71F34F49" w14:textId="77777777" w:rsidR="003845F4" w:rsidRDefault="003845F4" w:rsidP="00132D76">
            <w:pPr>
              <w:spacing w:line="276" w:lineRule="auto"/>
              <w:rPr>
                <w:rFonts w:ascii="Arial" w:hAnsi="Arial" w:cs="Arial"/>
                <w:bCs/>
                <w:szCs w:val="18"/>
              </w:rPr>
            </w:pPr>
            <w:r>
              <w:rPr>
                <w:rFonts w:ascii="Arial" w:hAnsi="Arial" w:cs="Arial"/>
                <w:bCs/>
                <w:szCs w:val="18"/>
              </w:rPr>
              <w:t>Book reservation activity diagram</w:t>
            </w:r>
          </w:p>
          <w:p w14:paraId="34AA1B8E" w14:textId="77777777" w:rsidR="003845F4" w:rsidRDefault="003845F4" w:rsidP="00132D76">
            <w:pPr>
              <w:spacing w:line="276" w:lineRule="auto"/>
              <w:rPr>
                <w:rFonts w:ascii="Arial" w:hAnsi="Arial" w:cs="Arial"/>
                <w:bCs/>
                <w:szCs w:val="18"/>
              </w:rPr>
            </w:pPr>
            <w:r>
              <w:rPr>
                <w:rFonts w:ascii="Arial" w:hAnsi="Arial" w:cs="Arial"/>
                <w:bCs/>
                <w:szCs w:val="18"/>
              </w:rPr>
              <w:t>Modify reservation activity diagram</w:t>
            </w:r>
          </w:p>
          <w:p w14:paraId="69CFB208" w14:textId="77777777" w:rsidR="003845F4" w:rsidRDefault="003845F4" w:rsidP="00132D76">
            <w:pPr>
              <w:spacing w:line="276" w:lineRule="auto"/>
              <w:rPr>
                <w:rFonts w:ascii="Arial" w:hAnsi="Arial" w:cs="Arial"/>
                <w:bCs/>
                <w:szCs w:val="18"/>
              </w:rPr>
            </w:pPr>
            <w:r>
              <w:rPr>
                <w:rFonts w:ascii="Arial" w:hAnsi="Arial" w:cs="Arial"/>
                <w:bCs/>
                <w:szCs w:val="18"/>
              </w:rPr>
              <w:t xml:space="preserve">View reservation summary activity diagram </w:t>
            </w:r>
          </w:p>
          <w:p w14:paraId="39B37EE8" w14:textId="77777777" w:rsidR="003845F4" w:rsidRDefault="003845F4" w:rsidP="00132D76">
            <w:pPr>
              <w:spacing w:line="276" w:lineRule="auto"/>
              <w:rPr>
                <w:rFonts w:ascii="Arial" w:hAnsi="Arial" w:cs="Arial"/>
                <w:bCs/>
                <w:szCs w:val="18"/>
              </w:rPr>
            </w:pPr>
            <w:r>
              <w:rPr>
                <w:rFonts w:ascii="Arial" w:hAnsi="Arial" w:cs="Arial"/>
                <w:bCs/>
                <w:szCs w:val="18"/>
              </w:rPr>
              <w:t>Check availability; admin side activity diagram</w:t>
            </w:r>
          </w:p>
          <w:p w14:paraId="6D46D8A2" w14:textId="77777777" w:rsidR="003845F4" w:rsidRDefault="003845F4" w:rsidP="00132D76">
            <w:pPr>
              <w:spacing w:line="276" w:lineRule="auto"/>
              <w:rPr>
                <w:rFonts w:ascii="Arial" w:hAnsi="Arial" w:cs="Arial"/>
                <w:bCs/>
                <w:szCs w:val="18"/>
              </w:rPr>
            </w:pPr>
            <w:r>
              <w:rPr>
                <w:rFonts w:ascii="Arial" w:hAnsi="Arial" w:cs="Arial"/>
                <w:bCs/>
                <w:szCs w:val="18"/>
              </w:rPr>
              <w:t>Manage reservation activity diagram</w:t>
            </w:r>
          </w:p>
          <w:p w14:paraId="52766496" w14:textId="77777777" w:rsidR="003845F4" w:rsidRDefault="003845F4" w:rsidP="00132D76">
            <w:pPr>
              <w:spacing w:line="276" w:lineRule="auto"/>
              <w:rPr>
                <w:rFonts w:ascii="Arial" w:hAnsi="Arial" w:cs="Arial"/>
                <w:bCs/>
                <w:szCs w:val="18"/>
              </w:rPr>
            </w:pPr>
            <w:r>
              <w:rPr>
                <w:rFonts w:ascii="Arial" w:hAnsi="Arial" w:cs="Arial"/>
                <w:bCs/>
                <w:szCs w:val="18"/>
              </w:rPr>
              <w:t>Respond to inquiries activity diagram</w:t>
            </w:r>
          </w:p>
          <w:p w14:paraId="34614A61" w14:textId="52B49895" w:rsidR="003845F4" w:rsidRDefault="003845F4" w:rsidP="00132D76">
            <w:pPr>
              <w:spacing w:line="276" w:lineRule="auto"/>
              <w:rPr>
                <w:rFonts w:ascii="Arial" w:hAnsi="Arial" w:cs="Arial"/>
                <w:bCs/>
                <w:szCs w:val="18"/>
              </w:rPr>
            </w:pPr>
            <w:r>
              <w:rPr>
                <w:rFonts w:ascii="Arial" w:hAnsi="Arial" w:cs="Arial"/>
                <w:bCs/>
                <w:szCs w:val="18"/>
              </w:rPr>
              <w:t xml:space="preserve">GUI: Landing page </w:t>
            </w:r>
          </w:p>
          <w:p w14:paraId="350AD809" w14:textId="3EC39AA5" w:rsidR="003845F4" w:rsidRDefault="003845F4" w:rsidP="00132D76">
            <w:pPr>
              <w:spacing w:line="276" w:lineRule="auto"/>
              <w:rPr>
                <w:rFonts w:ascii="Arial" w:hAnsi="Arial" w:cs="Arial"/>
                <w:bCs/>
                <w:szCs w:val="18"/>
              </w:rPr>
            </w:pPr>
            <w:r>
              <w:rPr>
                <w:rFonts w:ascii="Arial" w:hAnsi="Arial" w:cs="Arial"/>
                <w:bCs/>
                <w:szCs w:val="18"/>
              </w:rPr>
              <w:t>GUI: Admin account creation</w:t>
            </w:r>
          </w:p>
          <w:p w14:paraId="106C6D59" w14:textId="0107ACC7" w:rsidR="003845F4" w:rsidRDefault="003845F4" w:rsidP="00132D76">
            <w:pPr>
              <w:spacing w:line="276" w:lineRule="auto"/>
              <w:rPr>
                <w:rFonts w:ascii="Arial" w:hAnsi="Arial" w:cs="Arial"/>
                <w:bCs/>
                <w:szCs w:val="18"/>
              </w:rPr>
            </w:pPr>
            <w:r>
              <w:rPr>
                <w:rFonts w:ascii="Arial" w:hAnsi="Arial" w:cs="Arial"/>
                <w:bCs/>
                <w:szCs w:val="18"/>
              </w:rPr>
              <w:t>GUI: Admin log in</w:t>
            </w:r>
          </w:p>
          <w:p w14:paraId="3AB59AC7" w14:textId="1DD0357C" w:rsidR="003845F4" w:rsidRDefault="003845F4" w:rsidP="00132D76">
            <w:pPr>
              <w:spacing w:line="276" w:lineRule="auto"/>
              <w:rPr>
                <w:rFonts w:ascii="Arial" w:hAnsi="Arial" w:cs="Arial"/>
                <w:bCs/>
                <w:szCs w:val="18"/>
              </w:rPr>
            </w:pPr>
            <w:r>
              <w:rPr>
                <w:rFonts w:ascii="Arial" w:hAnsi="Arial" w:cs="Arial"/>
                <w:bCs/>
                <w:szCs w:val="18"/>
              </w:rPr>
              <w:t>GUI: Inquiry page</w:t>
            </w:r>
          </w:p>
          <w:p w14:paraId="36A83371" w14:textId="1DA58CB3" w:rsidR="003845F4" w:rsidRDefault="003845F4" w:rsidP="00132D76">
            <w:pPr>
              <w:spacing w:line="276" w:lineRule="auto"/>
              <w:rPr>
                <w:rFonts w:ascii="Arial" w:hAnsi="Arial" w:cs="Arial"/>
                <w:bCs/>
                <w:szCs w:val="18"/>
              </w:rPr>
            </w:pPr>
            <w:r>
              <w:rPr>
                <w:rFonts w:ascii="Arial" w:hAnsi="Arial" w:cs="Arial"/>
                <w:bCs/>
                <w:szCs w:val="18"/>
              </w:rPr>
              <w:t>GUI: Dates page</w:t>
            </w:r>
          </w:p>
          <w:p w14:paraId="1588B5E9" w14:textId="1B7FB031" w:rsidR="003845F4" w:rsidRDefault="003845F4" w:rsidP="00132D76">
            <w:pPr>
              <w:spacing w:line="276" w:lineRule="auto"/>
              <w:rPr>
                <w:rFonts w:ascii="Arial" w:hAnsi="Arial" w:cs="Arial"/>
                <w:bCs/>
                <w:szCs w:val="18"/>
              </w:rPr>
            </w:pPr>
            <w:r>
              <w:rPr>
                <w:rFonts w:ascii="Arial" w:hAnsi="Arial" w:cs="Arial"/>
                <w:bCs/>
                <w:szCs w:val="18"/>
              </w:rPr>
              <w:t>GUI: Homepage</w:t>
            </w:r>
          </w:p>
          <w:p w14:paraId="6AAF7145" w14:textId="727CD4D8" w:rsidR="003845F4" w:rsidRDefault="003845F4" w:rsidP="00132D76">
            <w:pPr>
              <w:spacing w:line="276" w:lineRule="auto"/>
              <w:rPr>
                <w:rFonts w:ascii="Arial" w:hAnsi="Arial" w:cs="Arial"/>
                <w:bCs/>
                <w:szCs w:val="18"/>
              </w:rPr>
            </w:pPr>
            <w:r>
              <w:rPr>
                <w:rFonts w:ascii="Arial" w:hAnsi="Arial" w:cs="Arial"/>
                <w:bCs/>
                <w:szCs w:val="18"/>
              </w:rPr>
              <w:t>GUI: View reservation (Patron side)</w:t>
            </w:r>
          </w:p>
          <w:p w14:paraId="69CE9ECB" w14:textId="793ADC7D" w:rsidR="003845F4" w:rsidRDefault="003845F4" w:rsidP="00132D76">
            <w:pPr>
              <w:spacing w:line="276" w:lineRule="auto"/>
              <w:rPr>
                <w:rFonts w:ascii="Arial" w:hAnsi="Arial" w:cs="Arial"/>
                <w:bCs/>
                <w:szCs w:val="18"/>
              </w:rPr>
            </w:pPr>
            <w:r>
              <w:rPr>
                <w:rFonts w:ascii="Arial" w:hAnsi="Arial" w:cs="Arial"/>
                <w:bCs/>
                <w:szCs w:val="18"/>
              </w:rPr>
              <w:t>GUI: Create reservation</w:t>
            </w:r>
          </w:p>
          <w:p w14:paraId="7380A815" w14:textId="77777777" w:rsidR="003845F4" w:rsidRDefault="003845F4" w:rsidP="00132D76">
            <w:pPr>
              <w:spacing w:line="276" w:lineRule="auto"/>
              <w:rPr>
                <w:rFonts w:ascii="Arial" w:hAnsi="Arial" w:cs="Arial"/>
                <w:bCs/>
                <w:szCs w:val="18"/>
              </w:rPr>
            </w:pPr>
            <w:r>
              <w:rPr>
                <w:rFonts w:ascii="Arial" w:hAnsi="Arial" w:cs="Arial"/>
                <w:bCs/>
                <w:szCs w:val="18"/>
              </w:rPr>
              <w:t>GUI: Initial inquiry questions</w:t>
            </w:r>
          </w:p>
          <w:p w14:paraId="7445A0AB" w14:textId="77777777" w:rsidR="003845F4" w:rsidRDefault="003845F4" w:rsidP="00132D76">
            <w:pPr>
              <w:spacing w:line="276" w:lineRule="auto"/>
              <w:rPr>
                <w:rFonts w:ascii="Arial" w:hAnsi="Arial" w:cs="Arial"/>
                <w:bCs/>
                <w:szCs w:val="18"/>
              </w:rPr>
            </w:pPr>
            <w:r>
              <w:rPr>
                <w:rFonts w:ascii="Arial" w:hAnsi="Arial" w:cs="Arial"/>
                <w:bCs/>
                <w:szCs w:val="18"/>
              </w:rPr>
              <w:t>Database schema</w:t>
            </w:r>
          </w:p>
          <w:p w14:paraId="7E6CC38C" w14:textId="7027F13D" w:rsidR="003845F4" w:rsidRDefault="003845F4" w:rsidP="00132D76">
            <w:pPr>
              <w:spacing w:line="276" w:lineRule="auto"/>
              <w:rPr>
                <w:rFonts w:ascii="Arial" w:hAnsi="Arial" w:cs="Arial"/>
                <w:bCs/>
                <w:szCs w:val="18"/>
              </w:rPr>
            </w:pPr>
            <w:r>
              <w:rPr>
                <w:rFonts w:ascii="Arial" w:hAnsi="Arial" w:cs="Arial"/>
                <w:bCs/>
                <w:szCs w:val="18"/>
              </w:rPr>
              <w:t>Agile methodology chart</w:t>
            </w:r>
          </w:p>
        </w:tc>
        <w:tc>
          <w:tcPr>
            <w:tcW w:w="1129" w:type="dxa"/>
          </w:tcPr>
          <w:p w14:paraId="271B4829" w14:textId="77777777" w:rsidR="00AC192C" w:rsidRDefault="003845F4" w:rsidP="00132D76">
            <w:pPr>
              <w:spacing w:line="276" w:lineRule="auto"/>
              <w:jc w:val="center"/>
              <w:rPr>
                <w:rFonts w:ascii="Arial" w:hAnsi="Arial" w:cs="Arial"/>
                <w:bCs/>
                <w:szCs w:val="18"/>
              </w:rPr>
            </w:pPr>
            <w:r>
              <w:rPr>
                <w:rFonts w:ascii="Arial" w:hAnsi="Arial" w:cs="Arial"/>
                <w:bCs/>
                <w:szCs w:val="18"/>
              </w:rPr>
              <w:t>12</w:t>
            </w:r>
          </w:p>
          <w:p w14:paraId="2A4E1C62" w14:textId="4F2CD077" w:rsidR="00C81684" w:rsidRDefault="00C81684" w:rsidP="00132D76">
            <w:pPr>
              <w:spacing w:line="276" w:lineRule="auto"/>
              <w:jc w:val="center"/>
              <w:rPr>
                <w:rFonts w:ascii="Arial" w:hAnsi="Arial" w:cs="Arial"/>
                <w:bCs/>
                <w:szCs w:val="18"/>
              </w:rPr>
            </w:pPr>
            <w:r>
              <w:rPr>
                <w:rFonts w:ascii="Arial" w:hAnsi="Arial" w:cs="Arial"/>
                <w:bCs/>
                <w:szCs w:val="18"/>
              </w:rPr>
              <w:t>12</w:t>
            </w:r>
          </w:p>
          <w:p w14:paraId="12CD7C51" w14:textId="6B1C9797" w:rsidR="003845F4" w:rsidRDefault="007178DF" w:rsidP="00132D76">
            <w:pPr>
              <w:spacing w:line="276" w:lineRule="auto"/>
              <w:jc w:val="center"/>
              <w:rPr>
                <w:rFonts w:ascii="Arial" w:hAnsi="Arial" w:cs="Arial"/>
                <w:bCs/>
                <w:szCs w:val="18"/>
              </w:rPr>
            </w:pPr>
            <w:r>
              <w:rPr>
                <w:rFonts w:ascii="Arial" w:hAnsi="Arial" w:cs="Arial"/>
                <w:bCs/>
                <w:szCs w:val="18"/>
              </w:rPr>
              <w:t>19</w:t>
            </w:r>
          </w:p>
          <w:p w14:paraId="1C8117E5" w14:textId="4F7385EB" w:rsidR="007178DF" w:rsidRDefault="007178DF" w:rsidP="00132D76">
            <w:pPr>
              <w:spacing w:line="276" w:lineRule="auto"/>
              <w:jc w:val="center"/>
              <w:rPr>
                <w:rFonts w:ascii="Arial" w:hAnsi="Arial" w:cs="Arial"/>
                <w:bCs/>
                <w:szCs w:val="18"/>
              </w:rPr>
            </w:pPr>
            <w:r>
              <w:rPr>
                <w:rFonts w:ascii="Arial" w:hAnsi="Arial" w:cs="Arial"/>
                <w:bCs/>
                <w:szCs w:val="18"/>
              </w:rPr>
              <w:t>20</w:t>
            </w:r>
          </w:p>
          <w:p w14:paraId="6D081F97" w14:textId="77777777" w:rsidR="003845F4" w:rsidRDefault="003845F4" w:rsidP="00132D76">
            <w:pPr>
              <w:spacing w:line="276" w:lineRule="auto"/>
              <w:jc w:val="center"/>
              <w:rPr>
                <w:rFonts w:ascii="Arial" w:hAnsi="Arial" w:cs="Arial"/>
                <w:bCs/>
                <w:szCs w:val="18"/>
              </w:rPr>
            </w:pPr>
            <w:r>
              <w:rPr>
                <w:rFonts w:ascii="Arial" w:hAnsi="Arial" w:cs="Arial"/>
                <w:bCs/>
                <w:szCs w:val="18"/>
              </w:rPr>
              <w:t>20</w:t>
            </w:r>
          </w:p>
          <w:p w14:paraId="06029632" w14:textId="77777777" w:rsidR="003845F4" w:rsidRDefault="003845F4" w:rsidP="00132D76">
            <w:pPr>
              <w:spacing w:line="276" w:lineRule="auto"/>
              <w:jc w:val="center"/>
              <w:rPr>
                <w:rFonts w:ascii="Arial" w:hAnsi="Arial" w:cs="Arial"/>
                <w:bCs/>
                <w:szCs w:val="18"/>
              </w:rPr>
            </w:pPr>
            <w:r>
              <w:rPr>
                <w:rFonts w:ascii="Arial" w:hAnsi="Arial" w:cs="Arial"/>
                <w:bCs/>
                <w:szCs w:val="18"/>
              </w:rPr>
              <w:t>21</w:t>
            </w:r>
          </w:p>
          <w:p w14:paraId="71C83A86" w14:textId="079BB943"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2</w:t>
            </w:r>
          </w:p>
          <w:p w14:paraId="776B014B" w14:textId="4AC6288E"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3</w:t>
            </w:r>
          </w:p>
          <w:p w14:paraId="16622BE1" w14:textId="5F615976"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4</w:t>
            </w:r>
          </w:p>
          <w:p w14:paraId="12ABDC27" w14:textId="2642BE0C"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5</w:t>
            </w:r>
          </w:p>
          <w:p w14:paraId="109D28DE" w14:textId="77777777" w:rsidR="003845F4" w:rsidRDefault="003845F4" w:rsidP="00132D76">
            <w:pPr>
              <w:spacing w:line="276" w:lineRule="auto"/>
              <w:jc w:val="center"/>
              <w:rPr>
                <w:rFonts w:ascii="Arial" w:hAnsi="Arial" w:cs="Arial"/>
                <w:bCs/>
                <w:szCs w:val="18"/>
              </w:rPr>
            </w:pPr>
            <w:r>
              <w:rPr>
                <w:rFonts w:ascii="Arial" w:hAnsi="Arial" w:cs="Arial"/>
                <w:bCs/>
                <w:szCs w:val="18"/>
              </w:rPr>
              <w:t>25</w:t>
            </w:r>
          </w:p>
          <w:p w14:paraId="4CFD5ED8" w14:textId="2EB23276"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6</w:t>
            </w:r>
          </w:p>
          <w:p w14:paraId="6832449E" w14:textId="77777777" w:rsidR="003845F4" w:rsidRDefault="003845F4" w:rsidP="00132D76">
            <w:pPr>
              <w:spacing w:line="276" w:lineRule="auto"/>
              <w:jc w:val="center"/>
              <w:rPr>
                <w:rFonts w:ascii="Arial" w:hAnsi="Arial" w:cs="Arial"/>
                <w:bCs/>
                <w:szCs w:val="18"/>
              </w:rPr>
            </w:pPr>
            <w:r>
              <w:rPr>
                <w:rFonts w:ascii="Arial" w:hAnsi="Arial" w:cs="Arial"/>
                <w:bCs/>
                <w:szCs w:val="18"/>
              </w:rPr>
              <w:t>26</w:t>
            </w:r>
          </w:p>
          <w:p w14:paraId="028BF380" w14:textId="7FADD030"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7</w:t>
            </w:r>
          </w:p>
          <w:p w14:paraId="0086A032" w14:textId="77777777" w:rsidR="003845F4" w:rsidRDefault="003845F4" w:rsidP="00132D76">
            <w:pPr>
              <w:spacing w:line="276" w:lineRule="auto"/>
              <w:jc w:val="center"/>
              <w:rPr>
                <w:rFonts w:ascii="Arial" w:hAnsi="Arial" w:cs="Arial"/>
                <w:bCs/>
                <w:szCs w:val="18"/>
              </w:rPr>
            </w:pPr>
            <w:r>
              <w:rPr>
                <w:rFonts w:ascii="Arial" w:hAnsi="Arial" w:cs="Arial"/>
                <w:bCs/>
                <w:szCs w:val="18"/>
              </w:rPr>
              <w:t>27</w:t>
            </w:r>
          </w:p>
          <w:p w14:paraId="38570E90" w14:textId="31BB4E7C"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8</w:t>
            </w:r>
          </w:p>
          <w:p w14:paraId="4ADB1BB5" w14:textId="54D54F8A" w:rsidR="003845F4" w:rsidRDefault="003845F4" w:rsidP="007178DF">
            <w:pPr>
              <w:spacing w:line="276" w:lineRule="auto"/>
              <w:jc w:val="center"/>
              <w:rPr>
                <w:rFonts w:ascii="Arial" w:hAnsi="Arial" w:cs="Arial"/>
                <w:bCs/>
                <w:szCs w:val="18"/>
              </w:rPr>
            </w:pPr>
            <w:r>
              <w:rPr>
                <w:rFonts w:ascii="Arial" w:hAnsi="Arial" w:cs="Arial"/>
                <w:bCs/>
                <w:szCs w:val="18"/>
              </w:rPr>
              <w:t>28</w:t>
            </w:r>
          </w:p>
          <w:p w14:paraId="78EB4CA6" w14:textId="77777777" w:rsidR="003845F4" w:rsidRDefault="003845F4" w:rsidP="00132D76">
            <w:pPr>
              <w:spacing w:line="276" w:lineRule="auto"/>
              <w:jc w:val="center"/>
              <w:rPr>
                <w:rFonts w:ascii="Arial" w:hAnsi="Arial" w:cs="Arial"/>
                <w:bCs/>
                <w:szCs w:val="18"/>
              </w:rPr>
            </w:pPr>
            <w:r>
              <w:rPr>
                <w:rFonts w:ascii="Arial" w:hAnsi="Arial" w:cs="Arial"/>
                <w:bCs/>
                <w:szCs w:val="18"/>
              </w:rPr>
              <w:t>29</w:t>
            </w:r>
          </w:p>
          <w:p w14:paraId="1DF11768" w14:textId="78970FDC" w:rsidR="003845F4" w:rsidRDefault="003845F4" w:rsidP="00132D76">
            <w:pPr>
              <w:spacing w:line="276" w:lineRule="auto"/>
              <w:jc w:val="center"/>
              <w:rPr>
                <w:rFonts w:ascii="Arial" w:hAnsi="Arial" w:cs="Arial"/>
                <w:bCs/>
                <w:szCs w:val="18"/>
              </w:rPr>
            </w:pPr>
            <w:r>
              <w:rPr>
                <w:rFonts w:ascii="Arial" w:hAnsi="Arial" w:cs="Arial"/>
                <w:bCs/>
                <w:szCs w:val="18"/>
              </w:rPr>
              <w:t>3</w:t>
            </w:r>
            <w:r w:rsidR="007178DF">
              <w:rPr>
                <w:rFonts w:ascii="Arial" w:hAnsi="Arial" w:cs="Arial"/>
                <w:bCs/>
                <w:szCs w:val="18"/>
              </w:rPr>
              <w:t>0</w:t>
            </w:r>
          </w:p>
          <w:p w14:paraId="602B0AC0" w14:textId="77777777" w:rsidR="003845F4" w:rsidRDefault="003845F4" w:rsidP="00132D76">
            <w:pPr>
              <w:spacing w:line="276" w:lineRule="auto"/>
              <w:jc w:val="center"/>
              <w:rPr>
                <w:rFonts w:ascii="Arial" w:hAnsi="Arial" w:cs="Arial"/>
                <w:bCs/>
                <w:szCs w:val="18"/>
              </w:rPr>
            </w:pPr>
            <w:r>
              <w:rPr>
                <w:rFonts w:ascii="Arial" w:hAnsi="Arial" w:cs="Arial"/>
                <w:bCs/>
                <w:szCs w:val="18"/>
              </w:rPr>
              <w:t>35</w:t>
            </w:r>
          </w:p>
          <w:p w14:paraId="2D96C58D" w14:textId="52D20E9E" w:rsidR="00C81684" w:rsidRDefault="00C81684" w:rsidP="00132D76">
            <w:pPr>
              <w:spacing w:line="276" w:lineRule="auto"/>
              <w:jc w:val="center"/>
              <w:rPr>
                <w:rFonts w:ascii="Arial" w:hAnsi="Arial" w:cs="Arial"/>
                <w:bCs/>
                <w:szCs w:val="18"/>
              </w:rPr>
            </w:pPr>
          </w:p>
        </w:tc>
      </w:tr>
    </w:tbl>
    <w:p w14:paraId="3F216B10" w14:textId="77777777" w:rsidR="008E7230" w:rsidRDefault="008E7230" w:rsidP="00775205">
      <w:pPr>
        <w:rPr>
          <w:rFonts w:ascii="Arial" w:hAnsi="Arial" w:cs="Arial"/>
          <w:noProof/>
        </w:rPr>
        <w:sectPr w:rsidR="008E7230" w:rsidSect="00105EB7">
          <w:headerReference w:type="first" r:id="rId15"/>
          <w:footerReference w:type="first" r:id="rId16"/>
          <w:pgSz w:w="12240" w:h="15840"/>
          <w:pgMar w:top="2160" w:right="1584" w:bottom="1584" w:left="1584" w:header="720" w:footer="720" w:gutter="0"/>
          <w:pgNumType w:fmt="lowerRoman" w:start="1" w:chapStyle="1"/>
          <w:cols w:space="720"/>
          <w:titlePg/>
          <w:docGrid w:linePitch="360"/>
        </w:sectPr>
      </w:pPr>
    </w:p>
    <w:bookmarkEnd w:id="0"/>
    <w:p w14:paraId="741B5EC5" w14:textId="77777777" w:rsidR="001B1F6F" w:rsidRPr="008E7230" w:rsidRDefault="001B1F6F" w:rsidP="001B1F6F">
      <w:pPr>
        <w:spacing w:after="240"/>
        <w:jc w:val="center"/>
        <w:rPr>
          <w:rFonts w:ascii="Arial" w:hAnsi="Arial" w:cs="Arial"/>
          <w:noProof/>
        </w:rPr>
      </w:pPr>
      <w:r>
        <w:rPr>
          <w:rFonts w:ascii="Arial" w:hAnsi="Arial" w:cs="Arial"/>
          <w:b/>
          <w:bCs/>
          <w:sz w:val="24"/>
          <w:szCs w:val="24"/>
        </w:rPr>
        <w:lastRenderedPageBreak/>
        <w:t>Chapter 1</w:t>
      </w:r>
    </w:p>
    <w:p w14:paraId="590FA27A" w14:textId="77777777" w:rsidR="001B1F6F" w:rsidRDefault="001B1F6F" w:rsidP="001B1F6F">
      <w:pPr>
        <w:spacing w:line="480" w:lineRule="auto"/>
        <w:jc w:val="center"/>
        <w:rPr>
          <w:rFonts w:ascii="Arial" w:hAnsi="Arial" w:cs="Arial"/>
          <w:b/>
          <w:bCs/>
          <w:sz w:val="24"/>
          <w:szCs w:val="24"/>
        </w:rPr>
      </w:pPr>
      <w:r>
        <w:rPr>
          <w:rFonts w:ascii="Arial" w:hAnsi="Arial" w:cs="Arial"/>
          <w:b/>
          <w:bCs/>
          <w:sz w:val="24"/>
          <w:szCs w:val="24"/>
        </w:rPr>
        <w:t>INTRODUCTION</w:t>
      </w:r>
    </w:p>
    <w:p w14:paraId="47D90659" w14:textId="77777777" w:rsidR="001B1F6F" w:rsidRDefault="001B1F6F" w:rsidP="001B1F6F">
      <w:pPr>
        <w:jc w:val="center"/>
        <w:rPr>
          <w:rFonts w:ascii="Arial" w:hAnsi="Arial" w:cs="Arial"/>
          <w:b/>
          <w:bCs/>
          <w:sz w:val="24"/>
          <w:szCs w:val="24"/>
        </w:rPr>
      </w:pPr>
    </w:p>
    <w:p w14:paraId="6BD570FA" w14:textId="77777777" w:rsidR="001B1F6F" w:rsidRPr="00EB43E2" w:rsidRDefault="001B1F6F">
      <w:pPr>
        <w:pStyle w:val="ListParagraph"/>
        <w:numPr>
          <w:ilvl w:val="1"/>
          <w:numId w:val="1"/>
        </w:numPr>
        <w:rPr>
          <w:rFonts w:ascii="Arial" w:hAnsi="Arial" w:cs="Arial"/>
          <w:b/>
          <w:bCs/>
        </w:rPr>
      </w:pPr>
      <w:r>
        <w:rPr>
          <w:rFonts w:ascii="Arial" w:hAnsi="Arial" w:cs="Arial"/>
          <w:b/>
          <w:bCs/>
        </w:rPr>
        <w:t>PROJECT CONTEXT</w:t>
      </w:r>
    </w:p>
    <w:p w14:paraId="5A1A22B4" w14:textId="77777777" w:rsidR="00132D76" w:rsidRDefault="00132D76" w:rsidP="001B1F6F">
      <w:pPr>
        <w:pStyle w:val="NormalWeb"/>
        <w:spacing w:before="240" w:beforeAutospacing="0" w:after="240" w:afterAutospacing="0" w:line="480" w:lineRule="auto"/>
        <w:ind w:firstLine="720"/>
        <w:jc w:val="both"/>
        <w:rPr>
          <w:rFonts w:ascii="Arial" w:hAnsi="Arial" w:cs="Arial"/>
          <w:color w:val="000000"/>
          <w:sz w:val="22"/>
          <w:szCs w:val="22"/>
        </w:rPr>
      </w:pPr>
      <w:r>
        <w:rPr>
          <w:rFonts w:ascii="Arial" w:hAnsi="Arial" w:cs="Arial"/>
          <w:color w:val="000000"/>
          <w:sz w:val="22"/>
          <w:szCs w:val="22"/>
        </w:rPr>
        <w:t>Villa Salud is a popular reception hall, known for hosting various events such as weddings, birthdays, baptisms, and kiddie parties. With its welcoming atmosphere and dedicated staff, Villa Salud is a favorite venue for people celebrating special moments. Residing from a main road in Taguig. Its location is one of its strengths as it is easy to locate and to remember. For more than 20 years, Villa Salud has been offering services to a lot of people. Villa Salud, starting from scratch and in the era of manual transactions and still surviving up to now where modernization rules anywhere, Villa Salud is in need to catch up with the time and the trends happening right now. Villa Salud uses manual processes to handle important tasks like reservations, menu packages, and scheduling. This method is time-consuming and increases the chances of mistakes or miscommunication between staff and clients. For example, double bookings can happen when reservations aren’t properly tracked, causing frustration for customers. Also, managing menu choices manually can lead to delays and confusion, affecting the overall guest experience.  </w:t>
      </w:r>
    </w:p>
    <w:p w14:paraId="0D502C06" w14:textId="77777777" w:rsidR="00132D76" w:rsidRDefault="00132D76" w:rsidP="00132D76">
      <w:pPr>
        <w:pStyle w:val="NormalWeb"/>
        <w:spacing w:before="240" w:beforeAutospacing="0" w:after="240" w:afterAutospacing="0" w:line="480" w:lineRule="auto"/>
        <w:ind w:firstLine="720"/>
        <w:jc w:val="both"/>
      </w:pPr>
      <w:r>
        <w:rPr>
          <w:rFonts w:ascii="Arial" w:hAnsi="Arial" w:cs="Arial"/>
          <w:color w:val="000000"/>
          <w:sz w:val="22"/>
          <w:szCs w:val="22"/>
        </w:rPr>
        <w:t>To address these issues, this research proposes creating a Catering Reservation and Booking System specifically for Villa Salud. The goal of the system is to improve the management of catering services by automating important tasks. By using this system, Villa Salud can improve its operations, allowing staff to focus on delivering great service. By using a system designed for its specific needs, Villa Salud can improve customer satisfaction with faster responses and more accurate service. </w:t>
      </w:r>
    </w:p>
    <w:p w14:paraId="0D03F54E" w14:textId="185DC81B" w:rsidR="001B1F6F" w:rsidRDefault="00132D76" w:rsidP="001B1F6F">
      <w:pPr>
        <w:pStyle w:val="NormalWeb"/>
        <w:spacing w:before="240" w:beforeAutospacing="0" w:after="240" w:afterAutospacing="0" w:line="480" w:lineRule="auto"/>
        <w:ind w:firstLine="720"/>
        <w:jc w:val="both"/>
        <w:rPr>
          <w:rFonts w:ascii="Arial" w:hAnsi="Arial" w:cs="Arial"/>
          <w:color w:val="000000"/>
          <w:sz w:val="22"/>
          <w:szCs w:val="22"/>
        </w:rPr>
      </w:pPr>
      <w:r>
        <w:rPr>
          <w:rFonts w:ascii="Arial" w:hAnsi="Arial" w:cs="Arial"/>
          <w:color w:val="000000"/>
          <w:sz w:val="22"/>
          <w:szCs w:val="22"/>
        </w:rPr>
        <w:lastRenderedPageBreak/>
        <w:t>Applying technology to daily lives can make things easier, as it provides more options for easier process and transaction. One of technology’s main purposes is to provide help, automation, make daily living easier and operations faster. Using technology and using it to your advantage will give a great deal and help in the long run. Allowing you to ease off with the processes and make your operations run smoothly. Villa Salud may just be a small-time events place but using a simple and easy system can cause a lot of help for them to compete with bigger and higher known competitors. It can also give an edge to them having a system that people or their target market will appreciate making positive feedback on their business</w:t>
      </w:r>
      <w:r w:rsidR="001B1F6F">
        <w:rPr>
          <w:rFonts w:ascii="Arial" w:hAnsi="Arial" w:cs="Arial"/>
          <w:color w:val="000000"/>
          <w:sz w:val="22"/>
          <w:szCs w:val="22"/>
        </w:rPr>
        <w:t>.</w:t>
      </w:r>
    </w:p>
    <w:p w14:paraId="5EC1D7D3" w14:textId="1AA45C8C" w:rsidR="0062262D" w:rsidRDefault="0062262D" w:rsidP="0062262D">
      <w:pPr>
        <w:spacing w:line="480" w:lineRule="auto"/>
        <w:rPr>
          <w:rFonts w:ascii="Arial" w:hAnsi="Arial" w:cs="Arial"/>
          <w:b/>
          <w:bCs/>
        </w:rPr>
      </w:pPr>
      <w:r w:rsidRPr="00467EB3">
        <w:rPr>
          <w:rFonts w:ascii="Arial" w:hAnsi="Arial" w:cs="Arial"/>
          <w:b/>
          <w:bCs/>
        </w:rPr>
        <w:t>1.</w:t>
      </w:r>
      <w:r>
        <w:rPr>
          <w:rFonts w:ascii="Arial" w:hAnsi="Arial" w:cs="Arial"/>
          <w:b/>
          <w:bCs/>
        </w:rPr>
        <w:t>2</w:t>
      </w:r>
      <w:r w:rsidRPr="00467EB3">
        <w:rPr>
          <w:rFonts w:ascii="Arial" w:hAnsi="Arial" w:cs="Arial"/>
          <w:b/>
          <w:bCs/>
        </w:rPr>
        <w:t xml:space="preserve"> </w:t>
      </w:r>
      <w:r w:rsidRPr="00467EB3">
        <w:rPr>
          <w:rFonts w:ascii="Arial" w:hAnsi="Arial" w:cs="Arial"/>
          <w:b/>
          <w:bCs/>
        </w:rPr>
        <w:tab/>
        <w:t>FRAMEWORK</w:t>
      </w:r>
    </w:p>
    <w:p w14:paraId="4D81B0DD" w14:textId="60DC7BFA" w:rsidR="0062262D" w:rsidRDefault="0062262D" w:rsidP="0062262D">
      <w:pPr>
        <w:spacing w:line="480" w:lineRule="auto"/>
        <w:rPr>
          <w:rFonts w:ascii="Arial" w:hAnsi="Arial" w:cs="Arial"/>
          <w:b/>
          <w:bCs/>
        </w:rPr>
      </w:pPr>
      <w:r>
        <w:rPr>
          <w:rFonts w:ascii="Arial" w:hAnsi="Arial" w:cs="Arial"/>
          <w:b/>
          <w:bCs/>
        </w:rPr>
        <w:tab/>
        <w:t>1.2.1 Theoretical Framework</w:t>
      </w:r>
    </w:p>
    <w:p w14:paraId="7D38BE8A" w14:textId="77777777" w:rsidR="00C44E3C" w:rsidRDefault="00C44E3C" w:rsidP="0062262D">
      <w:pPr>
        <w:spacing w:line="480" w:lineRule="auto"/>
        <w:rPr>
          <w:rFonts w:ascii="Arial" w:hAnsi="Arial" w:cs="Arial"/>
          <w:b/>
          <w:bCs/>
        </w:rPr>
      </w:pPr>
    </w:p>
    <w:p w14:paraId="6BB2B35E" w14:textId="77777777" w:rsidR="00C44E3C" w:rsidRDefault="00C44E3C" w:rsidP="0062262D">
      <w:pPr>
        <w:spacing w:line="480" w:lineRule="auto"/>
        <w:rPr>
          <w:rFonts w:ascii="Arial" w:hAnsi="Arial" w:cs="Arial"/>
          <w:b/>
          <w:bCs/>
        </w:rPr>
      </w:pPr>
    </w:p>
    <w:p w14:paraId="042671F6" w14:textId="77777777" w:rsidR="00C44E3C" w:rsidRDefault="00C44E3C" w:rsidP="0062262D">
      <w:pPr>
        <w:spacing w:line="480" w:lineRule="auto"/>
        <w:rPr>
          <w:rFonts w:ascii="Arial" w:hAnsi="Arial" w:cs="Arial"/>
          <w:b/>
          <w:bCs/>
        </w:rPr>
      </w:pPr>
    </w:p>
    <w:p w14:paraId="48A06ADC" w14:textId="77777777" w:rsidR="00C44E3C" w:rsidRDefault="00C44E3C" w:rsidP="0062262D">
      <w:pPr>
        <w:spacing w:line="480" w:lineRule="auto"/>
        <w:rPr>
          <w:rFonts w:ascii="Arial" w:hAnsi="Arial" w:cs="Arial"/>
          <w:b/>
          <w:bCs/>
        </w:rPr>
      </w:pPr>
    </w:p>
    <w:p w14:paraId="5058250A" w14:textId="77777777" w:rsidR="00C44E3C" w:rsidRDefault="00C44E3C" w:rsidP="0062262D">
      <w:pPr>
        <w:spacing w:line="480" w:lineRule="auto"/>
        <w:rPr>
          <w:rFonts w:ascii="Arial" w:hAnsi="Arial" w:cs="Arial"/>
          <w:b/>
          <w:bCs/>
        </w:rPr>
      </w:pPr>
    </w:p>
    <w:p w14:paraId="5544E7CA" w14:textId="77777777" w:rsidR="00C44E3C" w:rsidRDefault="00C44E3C" w:rsidP="0062262D">
      <w:pPr>
        <w:spacing w:line="480" w:lineRule="auto"/>
        <w:rPr>
          <w:rFonts w:ascii="Arial" w:hAnsi="Arial" w:cs="Arial"/>
          <w:b/>
          <w:bCs/>
        </w:rPr>
      </w:pPr>
    </w:p>
    <w:p w14:paraId="0DD53DAA" w14:textId="77777777" w:rsidR="00C44E3C" w:rsidRDefault="00C44E3C" w:rsidP="0062262D">
      <w:pPr>
        <w:spacing w:line="480" w:lineRule="auto"/>
        <w:rPr>
          <w:rFonts w:ascii="Arial" w:hAnsi="Arial" w:cs="Arial"/>
          <w:b/>
          <w:bCs/>
        </w:rPr>
      </w:pPr>
    </w:p>
    <w:p w14:paraId="6F013A03" w14:textId="77777777" w:rsidR="00C44E3C" w:rsidRDefault="00C44E3C" w:rsidP="0062262D">
      <w:pPr>
        <w:spacing w:line="480" w:lineRule="auto"/>
        <w:rPr>
          <w:rFonts w:ascii="Arial" w:hAnsi="Arial" w:cs="Arial"/>
          <w:b/>
          <w:bCs/>
        </w:rPr>
      </w:pPr>
    </w:p>
    <w:p w14:paraId="406E671B" w14:textId="77777777" w:rsidR="00C44E3C" w:rsidRDefault="00C44E3C" w:rsidP="0062262D">
      <w:pPr>
        <w:spacing w:line="480" w:lineRule="auto"/>
        <w:rPr>
          <w:rFonts w:ascii="Arial" w:hAnsi="Arial" w:cs="Arial"/>
          <w:b/>
          <w:bCs/>
        </w:rPr>
      </w:pPr>
    </w:p>
    <w:p w14:paraId="615780A0" w14:textId="77777777" w:rsidR="00C44E3C" w:rsidRDefault="00C44E3C" w:rsidP="0062262D">
      <w:pPr>
        <w:spacing w:line="480" w:lineRule="auto"/>
        <w:rPr>
          <w:rFonts w:ascii="Arial" w:hAnsi="Arial" w:cs="Arial"/>
          <w:b/>
          <w:bCs/>
        </w:rPr>
      </w:pPr>
    </w:p>
    <w:p w14:paraId="78AA3EC9" w14:textId="77777777" w:rsidR="00C44E3C" w:rsidRDefault="00C44E3C" w:rsidP="0062262D">
      <w:pPr>
        <w:spacing w:line="480" w:lineRule="auto"/>
        <w:rPr>
          <w:rFonts w:ascii="Arial" w:hAnsi="Arial" w:cs="Arial"/>
          <w:b/>
          <w:bCs/>
        </w:rPr>
      </w:pPr>
    </w:p>
    <w:p w14:paraId="0C4975CF" w14:textId="77777777" w:rsidR="00C44E3C" w:rsidRDefault="00C44E3C" w:rsidP="0062262D">
      <w:pPr>
        <w:spacing w:line="480" w:lineRule="auto"/>
        <w:rPr>
          <w:rFonts w:ascii="Arial" w:hAnsi="Arial" w:cs="Arial"/>
          <w:b/>
          <w:bCs/>
        </w:rPr>
      </w:pPr>
    </w:p>
    <w:p w14:paraId="2197A858" w14:textId="77777777" w:rsidR="00C44E3C" w:rsidRDefault="00C44E3C" w:rsidP="0062262D">
      <w:pPr>
        <w:spacing w:line="480" w:lineRule="auto"/>
        <w:rPr>
          <w:rFonts w:ascii="Arial" w:hAnsi="Arial" w:cs="Arial"/>
          <w:b/>
          <w:bCs/>
        </w:rPr>
      </w:pPr>
    </w:p>
    <w:p w14:paraId="7911F8F3" w14:textId="418870CC" w:rsidR="00EE1D08" w:rsidRDefault="0062262D" w:rsidP="0062262D">
      <w:pPr>
        <w:spacing w:line="480" w:lineRule="auto"/>
        <w:rPr>
          <w:rFonts w:ascii="Arial" w:hAnsi="Arial" w:cs="Arial"/>
          <w:b/>
          <w:bCs/>
        </w:rPr>
      </w:pPr>
      <w:r>
        <w:rPr>
          <w:rFonts w:ascii="Arial" w:hAnsi="Arial" w:cs="Arial"/>
          <w:b/>
          <w:bCs/>
        </w:rPr>
        <w:lastRenderedPageBreak/>
        <w:tab/>
        <w:t>1.2.2 Conceptual Framework</w:t>
      </w:r>
    </w:p>
    <w:p w14:paraId="62C4688D" w14:textId="28C0964D" w:rsidR="00C44E3C" w:rsidRDefault="00C44E3C" w:rsidP="0062262D">
      <w:pPr>
        <w:spacing w:line="480" w:lineRule="auto"/>
        <w:rPr>
          <w:rFonts w:ascii="Arial" w:hAnsi="Arial" w:cs="Arial"/>
          <w:b/>
          <w:bCs/>
        </w:rPr>
      </w:pPr>
      <w:r>
        <w:rPr>
          <w:rFonts w:ascii="Arial" w:hAnsi="Arial" w:cs="Arial"/>
          <w:b/>
          <w:bCs/>
          <w:noProof/>
        </w:rPr>
        <w:drawing>
          <wp:inline distT="0" distB="0" distL="0" distR="0" wp14:anchorId="7F52DDFD" wp14:editId="49750A31">
            <wp:extent cx="5760720" cy="4428490"/>
            <wp:effectExtent l="0" t="0" r="0" b="0"/>
            <wp:docPr id="16196689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6897" name="Picture 161966897"/>
                    <pic:cNvPicPr/>
                  </pic:nvPicPr>
                  <pic:blipFill>
                    <a:blip r:embed="rId17">
                      <a:extLst>
                        <a:ext uri="{28A0092B-C50C-407E-A947-70E740481C1C}">
                          <a14:useLocalDpi xmlns:a14="http://schemas.microsoft.com/office/drawing/2010/main" val="0"/>
                        </a:ext>
                      </a:extLst>
                    </a:blip>
                    <a:stretch>
                      <a:fillRect/>
                    </a:stretch>
                  </pic:blipFill>
                  <pic:spPr>
                    <a:xfrm>
                      <a:off x="0" y="0"/>
                      <a:ext cx="5760720" cy="4428490"/>
                    </a:xfrm>
                    <a:prstGeom prst="rect">
                      <a:avLst/>
                    </a:prstGeom>
                  </pic:spPr>
                </pic:pic>
              </a:graphicData>
            </a:graphic>
          </wp:inline>
        </w:drawing>
      </w:r>
    </w:p>
    <w:p w14:paraId="5E0CCA47" w14:textId="2B5D7E51" w:rsidR="00EE1D08" w:rsidRPr="00EE1D08" w:rsidRDefault="00EE1D08" w:rsidP="00B92737">
      <w:pPr>
        <w:spacing w:line="480" w:lineRule="auto"/>
        <w:ind w:firstLine="720"/>
        <w:jc w:val="both"/>
        <w:rPr>
          <w:rFonts w:ascii="Arial" w:hAnsi="Arial" w:cs="Arial"/>
          <w:bCs/>
        </w:rPr>
      </w:pPr>
      <w:r w:rsidRPr="00EE1D08">
        <w:rPr>
          <w:rFonts w:ascii="Arial" w:hAnsi="Arial" w:cs="Arial"/>
          <w:bCs/>
        </w:rPr>
        <w:t xml:space="preserve">The researchers used the Input-Output Process (IPO) Model to conceptualize all the variables within the system. Based on the information and client requirements, the researchers will analyze, design, and develop the Villa Salud Catering Reservation and Booking System during the process, </w:t>
      </w:r>
      <w:r w:rsidR="003A16BC" w:rsidRPr="00EE1D08">
        <w:rPr>
          <w:rFonts w:ascii="Arial" w:hAnsi="Arial" w:cs="Arial"/>
          <w:bCs/>
        </w:rPr>
        <w:t>this</w:t>
      </w:r>
      <w:r w:rsidRPr="00EE1D08">
        <w:rPr>
          <w:rFonts w:ascii="Arial" w:hAnsi="Arial" w:cs="Arial"/>
          <w:bCs/>
        </w:rPr>
        <w:t xml:space="preserve"> represents the system development phase.</w:t>
      </w:r>
    </w:p>
    <w:p w14:paraId="6FB2ACA6" w14:textId="3CC3B6E7" w:rsidR="00EE1D08" w:rsidRPr="00EE1D08" w:rsidRDefault="00EE1D08" w:rsidP="00B92737">
      <w:pPr>
        <w:spacing w:line="480" w:lineRule="auto"/>
        <w:ind w:firstLine="720"/>
        <w:jc w:val="both"/>
        <w:rPr>
          <w:rFonts w:ascii="Arial" w:hAnsi="Arial" w:cs="Arial"/>
          <w:bCs/>
        </w:rPr>
      </w:pPr>
      <w:r w:rsidRPr="00EE1D08">
        <w:rPr>
          <w:rFonts w:ascii="Arial" w:hAnsi="Arial" w:cs="Arial"/>
          <w:bCs/>
        </w:rPr>
        <w:t xml:space="preserve">The system development follows the Agile Methodology, beginning with planning and data gathering to understand the needs of Villa Salud. This will include designing a systematic database schema in the system design phase, thus ensuring that the flow of information is appropriate. In the development phase, core functionalities will be implemented and tested in </w:t>
      </w:r>
      <w:r w:rsidRPr="00EE1D08">
        <w:rPr>
          <w:rFonts w:ascii="Arial" w:hAnsi="Arial" w:cs="Arial"/>
          <w:bCs/>
        </w:rPr>
        <w:lastRenderedPageBreak/>
        <w:t>several stages, for instance unit testing, integration testing, and acceptance testing, in order to ascertain system reliability. The tested system will then be deployed for real-world usage and put under review based on its performance.</w:t>
      </w:r>
    </w:p>
    <w:p w14:paraId="2A5C18F4" w14:textId="34964E7F" w:rsidR="00EE1D08" w:rsidRPr="00EE1D08" w:rsidRDefault="00EE1D08" w:rsidP="003A16BC">
      <w:pPr>
        <w:spacing w:line="480" w:lineRule="auto"/>
        <w:ind w:firstLine="720"/>
        <w:jc w:val="both"/>
        <w:rPr>
          <w:rFonts w:ascii="Arial" w:hAnsi="Arial" w:cs="Arial"/>
          <w:bCs/>
        </w:rPr>
      </w:pPr>
      <w:r w:rsidRPr="00EE1D08">
        <w:rPr>
          <w:rFonts w:ascii="Arial" w:hAnsi="Arial" w:cs="Arial"/>
          <w:bCs/>
        </w:rPr>
        <w:t>The output of this process is a fully functional and automated catering reservation and booking system for Villa Salud. This system will improve the event reservations, make the scheduling process efficient, and ensure that the overall customer experience is enhanced. It will also give a better way of organizing bookings by the management so that manual workload and errors are reduced.</w:t>
      </w:r>
    </w:p>
    <w:p w14:paraId="0F047F65" w14:textId="6171438F" w:rsidR="001B1F6F" w:rsidRDefault="001B1F6F" w:rsidP="001B1F6F">
      <w:pPr>
        <w:spacing w:line="480" w:lineRule="auto"/>
        <w:rPr>
          <w:rFonts w:ascii="Arial" w:hAnsi="Arial" w:cs="Arial"/>
          <w:b/>
          <w:bCs/>
        </w:rPr>
      </w:pPr>
      <w:r>
        <w:rPr>
          <w:rFonts w:ascii="Arial" w:hAnsi="Arial" w:cs="Arial"/>
          <w:b/>
          <w:bCs/>
        </w:rPr>
        <w:t>1.</w:t>
      </w:r>
      <w:r w:rsidR="0062262D">
        <w:rPr>
          <w:rFonts w:ascii="Arial" w:hAnsi="Arial" w:cs="Arial"/>
          <w:b/>
          <w:bCs/>
        </w:rPr>
        <w:t>3</w:t>
      </w:r>
      <w:r>
        <w:rPr>
          <w:rFonts w:ascii="Arial" w:hAnsi="Arial" w:cs="Arial"/>
          <w:b/>
          <w:bCs/>
        </w:rPr>
        <w:t xml:space="preserve"> </w:t>
      </w:r>
      <w:r>
        <w:rPr>
          <w:rFonts w:ascii="Arial" w:hAnsi="Arial" w:cs="Arial"/>
          <w:b/>
          <w:bCs/>
        </w:rPr>
        <w:tab/>
        <w:t xml:space="preserve">PROBLEM ANALYSIS </w:t>
      </w:r>
    </w:p>
    <w:p w14:paraId="1FE73F5F" w14:textId="2D875634" w:rsidR="0062262D" w:rsidRDefault="0062262D" w:rsidP="001B1F6F">
      <w:pPr>
        <w:spacing w:line="480" w:lineRule="auto"/>
        <w:rPr>
          <w:rFonts w:ascii="Arial" w:hAnsi="Arial" w:cs="Arial"/>
          <w:b/>
          <w:bCs/>
        </w:rPr>
      </w:pPr>
      <w:r>
        <w:rPr>
          <w:rFonts w:ascii="Arial" w:hAnsi="Arial" w:cs="Arial"/>
          <w:b/>
          <w:bCs/>
        </w:rPr>
        <w:tab/>
        <w:t>1.3.1 Statement of the Problem</w:t>
      </w:r>
    </w:p>
    <w:p w14:paraId="078DE8DB" w14:textId="77777777" w:rsidR="0062262D" w:rsidRPr="00962E28" w:rsidRDefault="0062262D" w:rsidP="00D51F19">
      <w:pPr>
        <w:spacing w:line="480" w:lineRule="auto"/>
        <w:ind w:firstLine="720"/>
        <w:jc w:val="both"/>
        <w:rPr>
          <w:rFonts w:ascii="Arial" w:hAnsi="Arial" w:cs="Arial"/>
        </w:rPr>
      </w:pPr>
      <w:r w:rsidRPr="00962E28">
        <w:rPr>
          <w:rStyle w:val="x3jgonx"/>
          <w:rFonts w:ascii="Arial" w:hAnsi="Arial" w:cs="Arial"/>
        </w:rPr>
        <w:t>In the catering industry, operational efficiency and client trust are essential to success. Villa Salud is currently experiencing several challenges that need to be addressed, such as inconsistent records, loss of backup data, and delays in processing inquiries. These issues can cause confusion among staff and customers, hinder service delivery, and ultimately damage the reputation of Villa Salud as a reliable catering service. This requires solving the issues to allow proper functioning and boost customer satisfaction.</w:t>
      </w:r>
    </w:p>
    <w:p w14:paraId="6A2AD98C" w14:textId="77777777" w:rsidR="0062262D" w:rsidRPr="00A32E04" w:rsidRDefault="0062262D" w:rsidP="0062262D">
      <w:pPr>
        <w:spacing w:line="480" w:lineRule="auto"/>
        <w:jc w:val="both"/>
        <w:rPr>
          <w:rFonts w:ascii="Arial" w:hAnsi="Arial" w:cs="Arial"/>
        </w:rPr>
      </w:pPr>
      <w:r w:rsidRPr="00A32E04">
        <w:rPr>
          <w:rFonts w:ascii="Arial" w:hAnsi="Arial" w:cs="Arial"/>
        </w:rPr>
        <w:tab/>
        <w:t>Problems encountered: </w:t>
      </w:r>
    </w:p>
    <w:p w14:paraId="08E8AE59" w14:textId="77777777" w:rsidR="0062262D" w:rsidRPr="00CA7790" w:rsidRDefault="0062262D" w:rsidP="0062262D">
      <w:pPr>
        <w:pStyle w:val="ListParagraph"/>
        <w:numPr>
          <w:ilvl w:val="0"/>
          <w:numId w:val="4"/>
        </w:numPr>
        <w:spacing w:line="480" w:lineRule="auto"/>
        <w:rPr>
          <w:rFonts w:ascii="Arial" w:eastAsia="Times New Roman" w:hAnsi="Arial" w:cs="Arial"/>
          <w:szCs w:val="24"/>
          <w:lang w:val="en-PH" w:eastAsia="en-PH"/>
        </w:rPr>
      </w:pPr>
      <w:r>
        <w:rPr>
          <w:rFonts w:ascii="Arial" w:eastAsia="Times New Roman" w:hAnsi="Arial" w:cs="Arial"/>
          <w:szCs w:val="24"/>
          <w:lang w:val="en-PH" w:eastAsia="en-PH"/>
        </w:rPr>
        <w:t xml:space="preserve">Inconsistency of Record. </w:t>
      </w:r>
      <w:r w:rsidRPr="00CA7790">
        <w:rPr>
          <w:rFonts w:ascii="Arial" w:eastAsia="Times New Roman" w:hAnsi="Arial" w:cs="Arial"/>
          <w:szCs w:val="24"/>
          <w:lang w:val="en-PH" w:eastAsia="en-PH"/>
        </w:rPr>
        <w:t xml:space="preserve">Inconsistency of records in </w:t>
      </w:r>
      <w:r>
        <w:rPr>
          <w:rFonts w:ascii="Arial" w:eastAsia="Times New Roman" w:hAnsi="Arial" w:cs="Arial"/>
          <w:szCs w:val="24"/>
          <w:lang w:val="en-PH" w:eastAsia="en-PH"/>
        </w:rPr>
        <w:t xml:space="preserve">the Villa Salud </w:t>
      </w:r>
      <w:r w:rsidRPr="00CA7790">
        <w:rPr>
          <w:rFonts w:ascii="Arial" w:eastAsia="Times New Roman" w:hAnsi="Arial" w:cs="Arial"/>
          <w:szCs w:val="24"/>
          <w:lang w:val="en-PH" w:eastAsia="en-PH"/>
        </w:rPr>
        <w:t xml:space="preserve">can create serious problems. When client inquiries, event details, and menu choices are not recorded correctly, it can lead to confusion for both staff and customers. For instance, there may be double reservations or insufficient food prepared if a reservation is made incorrectly or if event changes are not updated. This could let customers down and damage Villa Salud's reputation as a trustworthy caterer. Customers expect clear </w:t>
      </w:r>
      <w:r w:rsidRPr="00CA7790">
        <w:rPr>
          <w:rFonts w:ascii="Arial" w:eastAsia="Times New Roman" w:hAnsi="Arial" w:cs="Arial"/>
          <w:szCs w:val="24"/>
          <w:lang w:val="en-PH" w:eastAsia="en-PH"/>
        </w:rPr>
        <w:lastRenderedPageBreak/>
        <w:t>and accurate information about their events, and any mistakes can lead to frustration and loss of trust.</w:t>
      </w:r>
    </w:p>
    <w:p w14:paraId="617541AE" w14:textId="77777777" w:rsidR="0062262D" w:rsidRPr="00962E28" w:rsidRDefault="0062262D" w:rsidP="0062262D">
      <w:pPr>
        <w:numPr>
          <w:ilvl w:val="0"/>
          <w:numId w:val="4"/>
        </w:numPr>
        <w:spacing w:line="480" w:lineRule="auto"/>
        <w:jc w:val="both"/>
        <w:rPr>
          <w:rFonts w:ascii="Arial" w:hAnsi="Arial" w:cs="Arial"/>
        </w:rPr>
      </w:pPr>
      <w:r>
        <w:rPr>
          <w:rStyle w:val="x3jgonx"/>
          <w:rFonts w:ascii="Arial" w:hAnsi="Arial" w:cs="Arial"/>
        </w:rPr>
        <w:t>Loss of Backup Data</w:t>
      </w:r>
      <w:r w:rsidRPr="00962E28">
        <w:rPr>
          <w:rStyle w:val="x3jgonx"/>
          <w:rFonts w:ascii="Arial" w:hAnsi="Arial" w:cs="Arial"/>
        </w:rPr>
        <w:t>. Important information including customer contracts, event schedules, and menu details could be lost in case the system malfunctions or makes an error. For example, delivery of services may be delayed if the staff members are unable to prepare for upcoming events because they do not have access to client contracts. When schedules of events get lost, the employees may not be aware of events that are lined up or specific requirements that will be needed in the event. This can bring uncertainty to the company, causing last-minute changes that may prove difficult and end up delaying or causing chaos at the event on the day it is held.</w:t>
      </w:r>
    </w:p>
    <w:p w14:paraId="6A6596A3" w14:textId="77777777" w:rsidR="0062262D" w:rsidRDefault="0062262D" w:rsidP="0062262D">
      <w:pPr>
        <w:numPr>
          <w:ilvl w:val="0"/>
          <w:numId w:val="4"/>
        </w:numPr>
        <w:spacing w:line="480" w:lineRule="auto"/>
        <w:jc w:val="both"/>
        <w:rPr>
          <w:rFonts w:ascii="Arial" w:hAnsi="Arial" w:cs="Arial"/>
        </w:rPr>
      </w:pPr>
      <w:r w:rsidRPr="00A32E04">
        <w:rPr>
          <w:rFonts w:ascii="Arial" w:hAnsi="Arial" w:cs="Arial"/>
        </w:rPr>
        <w:t>Delay of process. On a normal non busy day of Villa Salud we can say that they can accommodate more than five (5) inquiries and process them within the day, but with a hectic schedule or busy days it will be hard for Villa Salud to do all of it. Without the help of a system, it all can cause a delay for the processing of inquiries and other processes, thus leading to a possible confusion and, worst is loss of customer’s trust.</w:t>
      </w:r>
    </w:p>
    <w:p w14:paraId="5650D0AB" w14:textId="77777777" w:rsidR="0062262D" w:rsidRPr="00A32E04" w:rsidRDefault="0062262D" w:rsidP="0062262D">
      <w:pPr>
        <w:spacing w:line="480" w:lineRule="auto"/>
        <w:ind w:left="720"/>
        <w:jc w:val="both"/>
        <w:rPr>
          <w:rFonts w:ascii="Arial" w:hAnsi="Arial" w:cs="Arial"/>
        </w:rPr>
      </w:pPr>
    </w:p>
    <w:p w14:paraId="756207B6" w14:textId="67CB7547" w:rsidR="0062262D" w:rsidRPr="009E6837" w:rsidRDefault="0062262D" w:rsidP="0062262D">
      <w:pPr>
        <w:pStyle w:val="NormalWeb"/>
        <w:spacing w:before="0" w:beforeAutospacing="0" w:after="0" w:afterAutospacing="0" w:line="480" w:lineRule="auto"/>
        <w:rPr>
          <w:rFonts w:ascii="Arial" w:hAnsi="Arial" w:cs="Arial"/>
          <w:color w:val="000000"/>
          <w:sz w:val="22"/>
          <w:szCs w:val="22"/>
        </w:rPr>
      </w:pPr>
      <w:r w:rsidRPr="00A32E04">
        <w:rPr>
          <w:rFonts w:ascii="Arial" w:hAnsi="Arial" w:cs="Arial"/>
        </w:rPr>
        <w:tab/>
      </w:r>
      <w:r>
        <w:rPr>
          <w:rFonts w:ascii="Arial" w:hAnsi="Arial" w:cs="Arial"/>
          <w:color w:val="000000"/>
          <w:sz w:val="22"/>
          <w:szCs w:val="22"/>
        </w:rPr>
        <w:t>By that, the researchers seek to answer this following question:</w:t>
      </w:r>
    </w:p>
    <w:p w14:paraId="4CCEB7EB" w14:textId="77777777" w:rsidR="0062262D" w:rsidRPr="009E6837" w:rsidRDefault="0062262D" w:rsidP="0062262D">
      <w:pPr>
        <w:pStyle w:val="NormalWeb"/>
        <w:numPr>
          <w:ilvl w:val="0"/>
          <w:numId w:val="5"/>
        </w:numPr>
        <w:spacing w:before="0" w:beforeAutospacing="0" w:after="0" w:afterAutospacing="0" w:line="480" w:lineRule="auto"/>
      </w:pPr>
      <w:r>
        <w:rPr>
          <w:rFonts w:ascii="Arial" w:hAnsi="Arial" w:cs="Arial"/>
          <w:color w:val="000000"/>
          <w:sz w:val="22"/>
          <w:szCs w:val="22"/>
        </w:rPr>
        <w:t>How can record keeping be improved to ensure consistency?</w:t>
      </w:r>
    </w:p>
    <w:p w14:paraId="3172944E" w14:textId="77777777" w:rsidR="0062262D" w:rsidRDefault="0062262D" w:rsidP="0062262D">
      <w:pPr>
        <w:pStyle w:val="NormalWeb"/>
        <w:numPr>
          <w:ilvl w:val="0"/>
          <w:numId w:val="5"/>
        </w:numPr>
        <w:spacing w:before="0" w:beforeAutospacing="0" w:after="0" w:afterAutospacing="0" w:line="480" w:lineRule="auto"/>
        <w:textAlignment w:val="baseline"/>
        <w:rPr>
          <w:rFonts w:ascii="Arial" w:hAnsi="Arial" w:cs="Arial"/>
          <w:color w:val="000000"/>
          <w:sz w:val="22"/>
          <w:szCs w:val="22"/>
        </w:rPr>
      </w:pPr>
      <w:r>
        <w:rPr>
          <w:rFonts w:ascii="Arial" w:hAnsi="Arial" w:cs="Arial"/>
          <w:color w:val="000000"/>
          <w:sz w:val="22"/>
          <w:szCs w:val="22"/>
        </w:rPr>
        <w:t>What strategies can be implemented to prevent data loss?</w:t>
      </w:r>
    </w:p>
    <w:p w14:paraId="5553B685" w14:textId="22488B89" w:rsidR="0062262D" w:rsidRDefault="0062262D" w:rsidP="001B1F6F">
      <w:pPr>
        <w:pStyle w:val="NormalWeb"/>
        <w:numPr>
          <w:ilvl w:val="0"/>
          <w:numId w:val="5"/>
        </w:numPr>
        <w:spacing w:before="0" w:beforeAutospacing="0" w:after="0" w:afterAutospacing="0" w:line="480" w:lineRule="auto"/>
        <w:textAlignment w:val="baseline"/>
        <w:rPr>
          <w:rFonts w:ascii="Arial" w:hAnsi="Arial" w:cs="Arial"/>
          <w:color w:val="000000"/>
          <w:sz w:val="22"/>
          <w:szCs w:val="22"/>
        </w:rPr>
      </w:pPr>
      <w:r>
        <w:rPr>
          <w:rFonts w:ascii="Arial" w:hAnsi="Arial" w:cs="Arial"/>
          <w:color w:val="000000"/>
          <w:sz w:val="22"/>
          <w:szCs w:val="22"/>
        </w:rPr>
        <w:t>How can the inquiry processing time be reduced?</w:t>
      </w:r>
    </w:p>
    <w:p w14:paraId="6D22CC3E" w14:textId="77777777" w:rsidR="002E3E9B" w:rsidRDefault="002E3E9B" w:rsidP="002E3E9B">
      <w:pPr>
        <w:pStyle w:val="NormalWeb"/>
        <w:spacing w:before="0" w:beforeAutospacing="0" w:after="0" w:afterAutospacing="0" w:line="480" w:lineRule="auto"/>
        <w:ind w:left="1080"/>
        <w:textAlignment w:val="baseline"/>
        <w:rPr>
          <w:rFonts w:ascii="Arial" w:hAnsi="Arial" w:cs="Arial"/>
          <w:color w:val="000000"/>
          <w:sz w:val="22"/>
          <w:szCs w:val="22"/>
        </w:rPr>
      </w:pPr>
    </w:p>
    <w:p w14:paraId="54E40E0F" w14:textId="77777777" w:rsidR="002E3E9B" w:rsidRDefault="002E3E9B" w:rsidP="002E3E9B">
      <w:pPr>
        <w:pStyle w:val="NormalWeb"/>
        <w:spacing w:before="0" w:beforeAutospacing="0" w:after="0" w:afterAutospacing="0" w:line="480" w:lineRule="auto"/>
        <w:ind w:left="1080"/>
        <w:textAlignment w:val="baseline"/>
        <w:rPr>
          <w:rFonts w:ascii="Arial" w:hAnsi="Arial" w:cs="Arial"/>
          <w:color w:val="000000"/>
          <w:sz w:val="22"/>
          <w:szCs w:val="22"/>
        </w:rPr>
      </w:pPr>
    </w:p>
    <w:p w14:paraId="27161FE1" w14:textId="77777777" w:rsidR="002E3E9B" w:rsidRPr="0062262D" w:rsidRDefault="002E3E9B" w:rsidP="002E3E9B">
      <w:pPr>
        <w:pStyle w:val="NormalWeb"/>
        <w:spacing w:before="0" w:beforeAutospacing="0" w:after="0" w:afterAutospacing="0" w:line="480" w:lineRule="auto"/>
        <w:ind w:left="1080"/>
        <w:textAlignment w:val="baseline"/>
        <w:rPr>
          <w:rFonts w:ascii="Arial" w:hAnsi="Arial" w:cs="Arial"/>
          <w:color w:val="000000"/>
          <w:sz w:val="22"/>
          <w:szCs w:val="22"/>
        </w:rPr>
      </w:pPr>
    </w:p>
    <w:p w14:paraId="3A97F08D" w14:textId="1810BFED" w:rsidR="001B1F6F" w:rsidRDefault="001B1F6F" w:rsidP="001B1F6F">
      <w:pPr>
        <w:spacing w:line="480" w:lineRule="auto"/>
        <w:rPr>
          <w:rFonts w:ascii="Arial" w:hAnsi="Arial" w:cs="Arial"/>
          <w:b/>
          <w:bCs/>
        </w:rPr>
      </w:pPr>
      <w:r>
        <w:rPr>
          <w:rFonts w:ascii="Arial" w:hAnsi="Arial" w:cs="Arial"/>
          <w:b/>
          <w:bCs/>
        </w:rPr>
        <w:lastRenderedPageBreak/>
        <w:tab/>
        <w:t>1.3.</w:t>
      </w:r>
      <w:r w:rsidR="0062262D">
        <w:rPr>
          <w:rFonts w:ascii="Arial" w:hAnsi="Arial" w:cs="Arial"/>
          <w:b/>
          <w:bCs/>
        </w:rPr>
        <w:t>2</w:t>
      </w:r>
      <w:r>
        <w:rPr>
          <w:rFonts w:ascii="Arial" w:hAnsi="Arial" w:cs="Arial"/>
          <w:b/>
          <w:bCs/>
        </w:rPr>
        <w:t xml:space="preserve"> Fishbone Diagram</w:t>
      </w:r>
    </w:p>
    <w:p w14:paraId="71F4272A" w14:textId="77777777" w:rsidR="001B1F6F" w:rsidRDefault="001B1F6F" w:rsidP="001B1F6F">
      <w:pPr>
        <w:spacing w:line="480" w:lineRule="auto"/>
        <w:rPr>
          <w:rFonts w:ascii="Arial" w:hAnsi="Arial" w:cs="Arial"/>
        </w:rPr>
      </w:pPr>
      <w:r>
        <w:rPr>
          <w:rFonts w:ascii="Arial" w:hAnsi="Arial" w:cs="Arial"/>
          <w:b/>
          <w:bCs/>
        </w:rPr>
        <w:tab/>
      </w:r>
      <w:r w:rsidRPr="00467EB3">
        <w:rPr>
          <w:rFonts w:ascii="Arial" w:hAnsi="Arial" w:cs="Arial"/>
        </w:rPr>
        <w:t>Figure 1. Fishbone Diagram</w:t>
      </w:r>
    </w:p>
    <w:p w14:paraId="1E6149CE" w14:textId="02D19397" w:rsidR="00B4361A" w:rsidRPr="00A32E04" w:rsidRDefault="001B1F6F" w:rsidP="00496FC3">
      <w:pPr>
        <w:spacing w:line="480" w:lineRule="auto"/>
        <w:rPr>
          <w:rFonts w:ascii="Arial" w:hAnsi="Arial" w:cs="Arial"/>
        </w:rPr>
      </w:pPr>
      <w:r>
        <w:rPr>
          <w:rFonts w:ascii="Arial" w:hAnsi="Arial" w:cs="Arial"/>
          <w:b/>
          <w:noProof/>
          <w:sz w:val="20"/>
          <w:lang w:val="en-PH" w:eastAsia="en-PH"/>
        </w:rPr>
        <w:drawing>
          <wp:inline distT="0" distB="0" distL="0" distR="0" wp14:anchorId="5A9882A2" wp14:editId="3943A282">
            <wp:extent cx="5778569" cy="2934720"/>
            <wp:effectExtent l="0" t="0" r="0" b="0"/>
            <wp:docPr id="15103510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51036" name="Picture 27"/>
                    <pic:cNvPicPr/>
                  </pic:nvPicPr>
                  <pic:blipFill>
                    <a:blip r:embed="rId18" cstate="print">
                      <a:extLst>
                        <a:ext uri="{28A0092B-C50C-407E-A947-70E740481C1C}">
                          <a14:useLocalDpi xmlns:a14="http://schemas.microsoft.com/office/drawing/2010/main" val="0"/>
                        </a:ext>
                      </a:extLst>
                    </a:blip>
                    <a:srcRect t="5574" b="5574"/>
                    <a:stretch>
                      <a:fillRect/>
                    </a:stretch>
                  </pic:blipFill>
                  <pic:spPr bwMode="auto">
                    <a:xfrm>
                      <a:off x="0" y="0"/>
                      <a:ext cx="5778569" cy="2934720"/>
                    </a:xfrm>
                    <a:prstGeom prst="rect">
                      <a:avLst/>
                    </a:prstGeom>
                    <a:ln>
                      <a:noFill/>
                    </a:ln>
                    <a:extLst>
                      <a:ext uri="{53640926-AAD7-44D8-BBD7-CCE9431645EC}">
                        <a14:shadowObscured xmlns:a14="http://schemas.microsoft.com/office/drawing/2010/main"/>
                      </a:ext>
                    </a:extLst>
                  </pic:spPr>
                </pic:pic>
              </a:graphicData>
            </a:graphic>
          </wp:inline>
        </w:drawing>
      </w:r>
    </w:p>
    <w:p w14:paraId="7F3E55CF" w14:textId="096B2EC6"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5</w:t>
      </w:r>
      <w:r>
        <w:rPr>
          <w:rFonts w:ascii="Arial" w:hAnsi="Arial" w:cs="Arial"/>
          <w:b/>
          <w:bCs/>
        </w:rPr>
        <w:t xml:space="preserve"> </w:t>
      </w:r>
      <w:r>
        <w:rPr>
          <w:rFonts w:ascii="Arial" w:hAnsi="Arial" w:cs="Arial"/>
          <w:b/>
          <w:bCs/>
        </w:rPr>
        <w:tab/>
        <w:t xml:space="preserve">SCOPE AND LIMITATIONS </w:t>
      </w:r>
    </w:p>
    <w:p w14:paraId="156EE4FB" w14:textId="18EE068F" w:rsidR="001B1F6F" w:rsidRPr="00A32E04" w:rsidRDefault="001B1F6F" w:rsidP="001B1F6F">
      <w:pPr>
        <w:spacing w:line="480" w:lineRule="auto"/>
        <w:jc w:val="both"/>
        <w:rPr>
          <w:rFonts w:ascii="Arial" w:hAnsi="Arial" w:cs="Arial"/>
        </w:rPr>
      </w:pPr>
      <w:r>
        <w:rPr>
          <w:rFonts w:ascii="Arial" w:hAnsi="Arial" w:cs="Arial"/>
          <w:b/>
          <w:bCs/>
        </w:rPr>
        <w:tab/>
        <w:t>1.</w:t>
      </w:r>
      <w:r w:rsidR="00B4361A">
        <w:rPr>
          <w:rFonts w:ascii="Arial" w:hAnsi="Arial" w:cs="Arial"/>
          <w:b/>
          <w:bCs/>
        </w:rPr>
        <w:t>5</w:t>
      </w:r>
      <w:r>
        <w:rPr>
          <w:rFonts w:ascii="Arial" w:hAnsi="Arial" w:cs="Arial"/>
          <w:b/>
          <w:bCs/>
        </w:rPr>
        <w:t xml:space="preserve">.1 </w:t>
      </w:r>
      <w:r w:rsidRPr="00A32E04">
        <w:rPr>
          <w:rFonts w:ascii="Arial" w:hAnsi="Arial" w:cs="Arial"/>
          <w:b/>
          <w:bCs/>
        </w:rPr>
        <w:t>S</w:t>
      </w:r>
      <w:r>
        <w:rPr>
          <w:rFonts w:ascii="Arial" w:hAnsi="Arial" w:cs="Arial"/>
          <w:b/>
          <w:bCs/>
        </w:rPr>
        <w:t>cope</w:t>
      </w:r>
    </w:p>
    <w:p w14:paraId="5A53318C" w14:textId="4E83BA73" w:rsidR="001B1F6F" w:rsidRPr="00A32E04" w:rsidRDefault="001B1F6F" w:rsidP="001B1F6F">
      <w:pPr>
        <w:spacing w:line="480" w:lineRule="auto"/>
        <w:ind w:firstLine="720"/>
        <w:jc w:val="both"/>
        <w:rPr>
          <w:rFonts w:ascii="Arial" w:hAnsi="Arial" w:cs="Arial"/>
        </w:rPr>
      </w:pPr>
      <w:r w:rsidRPr="00A32E04">
        <w:rPr>
          <w:rFonts w:ascii="Arial" w:hAnsi="Arial" w:cs="Arial"/>
        </w:rPr>
        <w:t xml:space="preserve">This study aims to develop </w:t>
      </w:r>
      <w:r w:rsidR="00617C5A" w:rsidRPr="00A32E04">
        <w:rPr>
          <w:rFonts w:ascii="Arial" w:hAnsi="Arial" w:cs="Arial"/>
        </w:rPr>
        <w:t>an</w:t>
      </w:r>
      <w:r w:rsidRPr="00A32E04">
        <w:rPr>
          <w:rFonts w:ascii="Arial" w:hAnsi="Arial" w:cs="Arial"/>
        </w:rPr>
        <w:t xml:space="preserve"> information system of catering service that Villa Salud offers. This system specifically aims to provide help in this area: reservation of events; organization of offered packages; automation of checking and scheduling for events; tool and feedback for reporting and summarization. With the system it can help both clients and staff of Villa Salud. On the client's side, it will be much easier for them to check and inquire for their questions and inquiries. For the staff’s side, it provides an easy but powerful tool to use to ease up their jobs, therefore providing more and greater services to the customers. </w:t>
      </w:r>
    </w:p>
    <w:p w14:paraId="44A0A2D3" w14:textId="53266750" w:rsidR="001B1F6F" w:rsidRPr="00A32E04" w:rsidRDefault="001B1F6F" w:rsidP="001B1F6F">
      <w:pPr>
        <w:spacing w:line="480" w:lineRule="auto"/>
        <w:ind w:firstLine="720"/>
        <w:jc w:val="both"/>
        <w:rPr>
          <w:rFonts w:ascii="Arial" w:hAnsi="Arial" w:cs="Arial"/>
          <w:b/>
          <w:bCs/>
        </w:rPr>
      </w:pPr>
      <w:r w:rsidRPr="00A32E04">
        <w:rPr>
          <w:rFonts w:ascii="Arial" w:hAnsi="Arial" w:cs="Arial"/>
          <w:b/>
          <w:bCs/>
        </w:rPr>
        <w:t>1.</w:t>
      </w:r>
      <w:r w:rsidR="00B4361A">
        <w:rPr>
          <w:rFonts w:ascii="Arial" w:hAnsi="Arial" w:cs="Arial"/>
          <w:b/>
          <w:bCs/>
        </w:rPr>
        <w:t>5</w:t>
      </w:r>
      <w:r w:rsidRPr="00A32E04">
        <w:rPr>
          <w:rFonts w:ascii="Arial" w:hAnsi="Arial" w:cs="Arial"/>
          <w:b/>
          <w:bCs/>
        </w:rPr>
        <w:t xml:space="preserve">.2 </w:t>
      </w:r>
      <w:r>
        <w:rPr>
          <w:rFonts w:ascii="Arial" w:hAnsi="Arial" w:cs="Arial"/>
          <w:b/>
          <w:bCs/>
        </w:rPr>
        <w:t>L</w:t>
      </w:r>
      <w:r w:rsidRPr="00A32E04">
        <w:rPr>
          <w:rFonts w:ascii="Arial" w:hAnsi="Arial" w:cs="Arial"/>
          <w:b/>
          <w:bCs/>
        </w:rPr>
        <w:t>imitations</w:t>
      </w:r>
    </w:p>
    <w:p w14:paraId="61933FC2" w14:textId="77777777" w:rsidR="001B1F6F" w:rsidRPr="00A32E04" w:rsidRDefault="001B1F6F" w:rsidP="001B1F6F">
      <w:pPr>
        <w:spacing w:line="480" w:lineRule="auto"/>
        <w:jc w:val="both"/>
        <w:rPr>
          <w:rFonts w:ascii="Arial" w:hAnsi="Arial" w:cs="Arial"/>
        </w:rPr>
      </w:pPr>
      <w:r w:rsidRPr="00A32E04">
        <w:rPr>
          <w:rFonts w:ascii="Arial" w:hAnsi="Arial" w:cs="Arial"/>
        </w:rPr>
        <w:t xml:space="preserve">This study aims to focus on Villa Salud catering services only. This system will be enough to be developed and studied for the amount of time we researchers have. Limited time and </w:t>
      </w:r>
      <w:r w:rsidRPr="00A32E04">
        <w:rPr>
          <w:rFonts w:ascii="Arial" w:hAnsi="Arial" w:cs="Arial"/>
        </w:rPr>
        <w:lastRenderedPageBreak/>
        <w:t>resources, such as money and manpower contribute to the limitations of the development of this system. Tool and knowledge is the other half of the great contributor for the limitation. Lacking knowledge of other programming languages and tools causes limitations for us developers. Data testing is limited, having just enough data provided by the owners and managers to us, which is also a cause of having not enough time. </w:t>
      </w:r>
    </w:p>
    <w:p w14:paraId="6901DDC6" w14:textId="77777777" w:rsidR="001B1F6F" w:rsidRDefault="001B1F6F" w:rsidP="001B1F6F">
      <w:pPr>
        <w:spacing w:line="480" w:lineRule="auto"/>
        <w:rPr>
          <w:rFonts w:ascii="Arial" w:hAnsi="Arial" w:cs="Arial"/>
          <w:b/>
          <w:bCs/>
        </w:rPr>
      </w:pPr>
    </w:p>
    <w:p w14:paraId="07A5EF24" w14:textId="22FC609F"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6</w:t>
      </w:r>
      <w:r>
        <w:rPr>
          <w:rFonts w:ascii="Arial" w:hAnsi="Arial" w:cs="Arial"/>
          <w:b/>
          <w:bCs/>
        </w:rPr>
        <w:t xml:space="preserve"> </w:t>
      </w:r>
      <w:r>
        <w:rPr>
          <w:rFonts w:ascii="Arial" w:hAnsi="Arial" w:cs="Arial"/>
          <w:b/>
          <w:bCs/>
        </w:rPr>
        <w:tab/>
        <w:t xml:space="preserve">SIGNIFICANCE OF THE STUDY </w:t>
      </w:r>
    </w:p>
    <w:p w14:paraId="03D3F560" w14:textId="77777777" w:rsidR="001B1F6F" w:rsidRPr="00A32E04" w:rsidRDefault="001B1F6F" w:rsidP="001B1F6F">
      <w:pPr>
        <w:spacing w:line="480" w:lineRule="auto"/>
        <w:jc w:val="both"/>
        <w:rPr>
          <w:rFonts w:ascii="Arial" w:hAnsi="Arial" w:cs="Arial"/>
        </w:rPr>
      </w:pPr>
      <w:r>
        <w:rPr>
          <w:rFonts w:ascii="Arial" w:hAnsi="Arial" w:cs="Arial"/>
          <w:b/>
          <w:bCs/>
        </w:rPr>
        <w:tab/>
      </w:r>
      <w:r w:rsidRPr="00A32E04">
        <w:rPr>
          <w:rFonts w:ascii="Arial" w:hAnsi="Arial" w:cs="Arial"/>
        </w:rPr>
        <w:t>This study aims to develop the Villa Salud Catering Services Information System, which will serve or provide benefits to different factors and stakeholders: </w:t>
      </w:r>
    </w:p>
    <w:p w14:paraId="75790750" w14:textId="77777777" w:rsidR="001B1F6F" w:rsidRPr="00A32E04" w:rsidRDefault="001B1F6F" w:rsidP="001B1F6F">
      <w:pPr>
        <w:spacing w:line="480" w:lineRule="auto"/>
        <w:jc w:val="both"/>
        <w:rPr>
          <w:rFonts w:ascii="Arial" w:hAnsi="Arial" w:cs="Arial"/>
        </w:rPr>
      </w:pPr>
      <w:r w:rsidRPr="00A32E04">
        <w:rPr>
          <w:rFonts w:ascii="Arial" w:hAnsi="Arial" w:cs="Arial"/>
        </w:rPr>
        <w:t>Management and staff will be the first one to feel the changes about the system, as they are the first one to and will use the system. This system can reduce errors, miscommunication and misunderstanding. Offering more options to fulfill their duties faster and in a much accurate and reliable way. </w:t>
      </w:r>
    </w:p>
    <w:p w14:paraId="3F1A850B" w14:textId="77777777" w:rsidR="001B1F6F" w:rsidRPr="00A32E04" w:rsidRDefault="001B1F6F" w:rsidP="001B1F6F">
      <w:pPr>
        <w:spacing w:line="480" w:lineRule="auto"/>
        <w:jc w:val="both"/>
        <w:rPr>
          <w:rFonts w:ascii="Arial" w:hAnsi="Arial" w:cs="Arial"/>
        </w:rPr>
      </w:pPr>
      <w:r w:rsidRPr="00A32E04">
        <w:rPr>
          <w:rFonts w:ascii="Arial" w:hAnsi="Arial" w:cs="Arial"/>
        </w:rPr>
        <w:tab/>
        <w:t>Clients benefit from this study as it can make their inquiries or questions be answered or accommodated in a faster and efficient way. They benefit greatly as they are the source and the reason why Villa Salud still continues up to this day and still running their operations despite setbacks and market competitions.</w:t>
      </w:r>
    </w:p>
    <w:p w14:paraId="776ECFEF" w14:textId="77777777" w:rsidR="001B1F6F" w:rsidRPr="00A32E04" w:rsidRDefault="001B1F6F" w:rsidP="001B1F6F">
      <w:pPr>
        <w:spacing w:line="480" w:lineRule="auto"/>
        <w:jc w:val="both"/>
        <w:rPr>
          <w:rFonts w:ascii="Arial" w:hAnsi="Arial" w:cs="Arial"/>
        </w:rPr>
      </w:pPr>
      <w:r w:rsidRPr="00A32E04">
        <w:rPr>
          <w:rFonts w:ascii="Arial" w:hAnsi="Arial" w:cs="Arial"/>
        </w:rPr>
        <w:tab/>
        <w:t>Local businesses can also benefit from this study as it can be used as a guide or format on how to adopt and accept certain changes and transition, accepting and using technology to your advantage. </w:t>
      </w:r>
    </w:p>
    <w:p w14:paraId="78495BCA" w14:textId="0CEFD841" w:rsidR="00C44E3C" w:rsidRPr="009D2567" w:rsidRDefault="001B1F6F" w:rsidP="009D2567">
      <w:pPr>
        <w:spacing w:line="480" w:lineRule="auto"/>
        <w:jc w:val="both"/>
        <w:rPr>
          <w:rFonts w:ascii="Arial" w:hAnsi="Arial" w:cs="Arial"/>
        </w:rPr>
      </w:pPr>
      <w:r w:rsidRPr="00A32E04">
        <w:rPr>
          <w:rFonts w:ascii="Arial" w:hAnsi="Arial" w:cs="Arial"/>
        </w:rPr>
        <w:tab/>
        <w:t>Future researchers can use this study for future references in making a study or system about catering service information systems or an information system in general. This also provides highlights of the importance of adopting and using technology as a tool to enhance your system and operations.</w:t>
      </w:r>
    </w:p>
    <w:p w14:paraId="5334B923" w14:textId="537341BE" w:rsidR="003E4320"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2</w:t>
      </w:r>
    </w:p>
    <w:p w14:paraId="37563D44" w14:textId="3C472AC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REVIEW OF RELATED LITERATURE</w:t>
      </w:r>
    </w:p>
    <w:p w14:paraId="07B34FA4" w14:textId="5F6A8416" w:rsidR="0002045A" w:rsidRPr="00DB0A6B" w:rsidRDefault="00DB0A6B" w:rsidP="00DB0A6B">
      <w:pPr>
        <w:pStyle w:val="NormalWeb"/>
        <w:numPr>
          <w:ilvl w:val="0"/>
          <w:numId w:val="8"/>
        </w:numPr>
        <w:spacing w:before="240" w:beforeAutospacing="0" w:after="240" w:afterAutospacing="0" w:line="480" w:lineRule="auto"/>
        <w:jc w:val="both"/>
        <w:rPr>
          <w:rFonts w:ascii="Arial" w:hAnsi="Arial" w:cs="Arial"/>
          <w:b/>
          <w:sz w:val="22"/>
          <w:szCs w:val="22"/>
        </w:rPr>
      </w:pPr>
      <w:r w:rsidRPr="00DB0A6B">
        <w:rPr>
          <w:rFonts w:ascii="Arial" w:hAnsi="Arial" w:cs="Arial"/>
          <w:b/>
          <w:color w:val="000000" w:themeColor="text1"/>
          <w:sz w:val="22"/>
          <w:szCs w:val="22"/>
        </w:rPr>
        <w:t xml:space="preserve">Event Management Systems </w:t>
      </w:r>
    </w:p>
    <w:p w14:paraId="6802A654" w14:textId="04DFE347" w:rsidR="00DB0A6B" w:rsidRDefault="009D2567" w:rsidP="00DB0A6B">
      <w:pPr>
        <w:pStyle w:val="NormalWeb"/>
        <w:spacing w:line="480" w:lineRule="auto"/>
        <w:ind w:firstLine="360"/>
        <w:jc w:val="both"/>
        <w:rPr>
          <w:rFonts w:ascii="Arial" w:hAnsi="Arial" w:cs="Arial"/>
          <w:bCs/>
          <w:color w:val="000000"/>
          <w:sz w:val="22"/>
          <w:szCs w:val="22"/>
        </w:rPr>
      </w:pPr>
      <w:r w:rsidRPr="009D2567">
        <w:rPr>
          <w:rFonts w:ascii="Arial" w:hAnsi="Arial" w:cs="Arial"/>
          <w:bCs/>
          <w:color w:val="000000"/>
          <w:sz w:val="22"/>
          <w:szCs w:val="22"/>
        </w:rPr>
        <w:t xml:space="preserve">It was agreed by MDPI (2022) that planning is created to aid the owner and the customers in managing and placing orders. Through the use of this system, the owner can track reservations and bookings, inquiries and payments of the customers. Data analysis resulted in the development of a set of tools and methods that have the potential to assist corporate event managers in the project risk management process. This set comprises a work breakdown structure (WBS) template, a risk breakdown structure (RBS), and a set of risk treatment and mitigation strategies for corporate events. These tools are innovative in the sense that they are based on and correspond to the phases of the event life-cycle rather than individual management domains, have not been developed in unison before, and can be utilized collectively for greater benefits </w:t>
      </w:r>
    </w:p>
    <w:p w14:paraId="623B5D00" w14:textId="4F5FFCDE" w:rsidR="00DB0A6B" w:rsidRPr="002E7679" w:rsidRDefault="00937EF1" w:rsidP="00DB0A6B">
      <w:pPr>
        <w:pStyle w:val="NormalWeb"/>
        <w:spacing w:line="480" w:lineRule="auto"/>
        <w:ind w:firstLine="360"/>
        <w:jc w:val="both"/>
        <w:rPr>
          <w:rFonts w:ascii="Arial" w:hAnsi="Arial" w:cs="Arial"/>
          <w:bCs/>
          <w:color w:val="000000"/>
          <w:sz w:val="22"/>
          <w:szCs w:val="22"/>
        </w:rPr>
      </w:pPr>
      <w:r>
        <w:rPr>
          <w:rFonts w:ascii="Arial" w:hAnsi="Arial" w:cs="Arial"/>
          <w:bCs/>
          <w:color w:val="000000"/>
          <w:sz w:val="22"/>
          <w:szCs w:val="22"/>
        </w:rPr>
        <w:t xml:space="preserve">Discussed by </w:t>
      </w:r>
      <w:r w:rsidR="00DB0A6B" w:rsidRPr="00DB0A6B">
        <w:rPr>
          <w:rFonts w:ascii="Arial" w:hAnsi="Arial" w:cs="Arial"/>
          <w:bCs/>
          <w:color w:val="000000"/>
          <w:sz w:val="22"/>
          <w:szCs w:val="22"/>
        </w:rPr>
        <w:t xml:space="preserve">Akshayaa Rani M (2023), technology is revolutionizing contemporary event catering, increasing productivity and visitor happiness. Data-driven menu customization is made possible by tools like CaterZen, and waste is decreased and supply chains are optimized by inventory management systems like MarketMan. Food preparation and presentation are improved by cutting-edge kitchen technologies including 3D food printing and robotic chefs. Wearable technology and mobile apps make it easier for employees to coordinate for flawless service. Digital menus and clever serving methods are examples of interactive dining technologies that enhance and customize the visitor experience. The paper emphasizes how crucial technology is to improving operational excellence and upgrading event catering. With </w:t>
      </w:r>
      <w:r w:rsidR="00DB0A6B" w:rsidRPr="00DB0A6B">
        <w:rPr>
          <w:rFonts w:ascii="Arial" w:hAnsi="Arial" w:cs="Arial"/>
          <w:bCs/>
          <w:color w:val="000000"/>
          <w:sz w:val="22"/>
          <w:szCs w:val="22"/>
        </w:rPr>
        <w:lastRenderedPageBreak/>
        <w:t>the help of technological enhancements, it emphasizes the great help technology can give to the users thus, allowing to have better execution in terms of event management resulting in great user experience. </w:t>
      </w:r>
    </w:p>
    <w:p w14:paraId="48581A9C" w14:textId="5FAF1146" w:rsidR="0002045A" w:rsidRPr="00DB0A6B" w:rsidRDefault="00DB0A6B" w:rsidP="00DB0A6B">
      <w:pPr>
        <w:pStyle w:val="Heading3"/>
        <w:numPr>
          <w:ilvl w:val="0"/>
          <w:numId w:val="8"/>
        </w:numPr>
        <w:spacing w:before="280" w:after="80" w:line="480" w:lineRule="auto"/>
        <w:jc w:val="both"/>
        <w:rPr>
          <w:rFonts w:ascii="Arial" w:hAnsi="Arial" w:cs="Arial"/>
          <w:b/>
          <w:bCs/>
          <w:sz w:val="22"/>
          <w:szCs w:val="22"/>
        </w:rPr>
      </w:pPr>
      <w:r w:rsidRPr="00DB0A6B">
        <w:rPr>
          <w:rFonts w:ascii="Arial" w:hAnsi="Arial" w:cs="Arial"/>
          <w:b/>
          <w:bCs/>
          <w:color w:val="000000"/>
          <w:sz w:val="22"/>
          <w:szCs w:val="22"/>
        </w:rPr>
        <w:t>Catering And Food Service Technologies</w:t>
      </w:r>
    </w:p>
    <w:p w14:paraId="64220BE6" w14:textId="0BC41C5D" w:rsidR="00DB0A6B" w:rsidRDefault="00DB0A6B" w:rsidP="0002045A">
      <w:pPr>
        <w:pStyle w:val="NormalWeb"/>
        <w:spacing w:before="240" w:beforeAutospacing="0" w:after="240" w:afterAutospacing="0" w:line="480" w:lineRule="auto"/>
        <w:ind w:firstLine="720"/>
        <w:jc w:val="both"/>
        <w:rPr>
          <w:rFonts w:ascii="Arial" w:hAnsi="Arial" w:cs="Arial"/>
          <w:bCs/>
          <w:color w:val="000000"/>
          <w:sz w:val="22"/>
          <w:szCs w:val="22"/>
        </w:rPr>
      </w:pPr>
      <w:r w:rsidRPr="00DB0A6B">
        <w:rPr>
          <w:rFonts w:ascii="Arial" w:hAnsi="Arial" w:cs="Arial"/>
          <w:bCs/>
          <w:color w:val="000000"/>
          <w:sz w:val="22"/>
          <w:szCs w:val="22"/>
        </w:rPr>
        <w:t>JETIR (2021) explored the use of online catering systems. Highlighting different kinds of catering like mobile catering, wedding catering, catering on ships and so on. The catering management system will help in maintaining the available people, resources and the timings well. It will help in solving the problems related to the catering at the events that are conducted. This catering management system will help in the smooth running of the business.</w:t>
      </w:r>
      <w:r>
        <w:rPr>
          <w:rFonts w:ascii="Arial" w:hAnsi="Arial" w:cs="Arial"/>
          <w:bCs/>
          <w:color w:val="000000"/>
          <w:sz w:val="22"/>
          <w:szCs w:val="22"/>
        </w:rPr>
        <w:t xml:space="preserve"> </w:t>
      </w:r>
    </w:p>
    <w:p w14:paraId="3F57CECF" w14:textId="0E13EDE2" w:rsidR="00A42498" w:rsidRPr="00A42498" w:rsidRDefault="00A42498" w:rsidP="0002045A">
      <w:pPr>
        <w:pStyle w:val="NormalWeb"/>
        <w:spacing w:before="240" w:beforeAutospacing="0" w:after="240" w:afterAutospacing="0" w:line="480" w:lineRule="auto"/>
        <w:ind w:firstLine="720"/>
        <w:jc w:val="both"/>
        <w:rPr>
          <w:rFonts w:ascii="Arial" w:hAnsi="Arial" w:cs="Arial"/>
          <w:bCs/>
          <w:color w:val="000000"/>
          <w:sz w:val="22"/>
          <w:szCs w:val="22"/>
        </w:rPr>
      </w:pPr>
      <w:r w:rsidRPr="00A42498">
        <w:rPr>
          <w:rFonts w:ascii="Arial" w:hAnsi="Arial" w:cs="Arial"/>
          <w:bCs/>
          <w:color w:val="000000"/>
          <w:sz w:val="22"/>
          <w:szCs w:val="22"/>
        </w:rPr>
        <w:t>The study by Maringa and Maringa (2023) highlights the significance of ICT for competitiveness in a globalized market by examining how it improves Catering Information Systems (CIS) in Kenyan e-hotels. The study, which looks at operations across hotel star ratings, finds that important CIS components—such as food, drinks, conference, and rooming services—are heavily reliant on information flows. Automated mini-bars had the least influence, whereas recipe costing and stock control systems were the most successful ICT intervention areas. Rooming and conferencing came in second and third, respectively. The report highlights how important ICT is to streamlining hotel operations and enhancing service quality.</w:t>
      </w:r>
    </w:p>
    <w:p w14:paraId="7701B2F4" w14:textId="05DF3D9E"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A42498">
        <w:rPr>
          <w:rFonts w:ascii="Arial" w:hAnsi="Arial" w:cs="Arial"/>
          <w:bCs/>
          <w:color w:val="000000"/>
          <w:sz w:val="22"/>
          <w:szCs w:val="22"/>
        </w:rPr>
        <w:t>Akshayaa (2024) explores how digital tools revolutionize pre-event planning and enhance guest experiences, while Better Cater, Inc. (2024) discusses emerging trends like AI-driven resource management.</w:t>
      </w:r>
      <w:r w:rsidR="00FC69FC">
        <w:rPr>
          <w:rFonts w:ascii="Arial" w:hAnsi="Arial" w:cs="Arial"/>
          <w:bCs/>
          <w:color w:val="000000"/>
          <w:sz w:val="22"/>
          <w:szCs w:val="22"/>
        </w:rPr>
        <w:t xml:space="preserve"> </w:t>
      </w:r>
      <w:r w:rsidR="00A42498">
        <w:rPr>
          <w:rFonts w:ascii="Arial" w:hAnsi="Arial" w:cs="Arial"/>
          <w:bCs/>
          <w:color w:val="000000"/>
          <w:sz w:val="22"/>
          <w:szCs w:val="22"/>
        </w:rPr>
        <w:t>This study emphasizes the use of technology, applying and using them as an advantage. Allowing the user to have better service to the customers.</w:t>
      </w:r>
    </w:p>
    <w:p w14:paraId="52E64953" w14:textId="5CC2B0D3"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A42498">
        <w:rPr>
          <w:rFonts w:ascii="Arial" w:hAnsi="Arial" w:cs="Arial"/>
          <w:bCs/>
          <w:color w:val="000000" w:themeColor="text1"/>
          <w:sz w:val="22"/>
          <w:szCs w:val="22"/>
        </w:rPr>
        <w:lastRenderedPageBreak/>
        <w:t>Colleges and large-scale institutions have also embraced catering technology. IEEE (2022) examines campus catering systems designed to reduce inefficiencies during peak times</w:t>
      </w:r>
      <w:r w:rsidR="00DB0A6B" w:rsidRPr="00A42498">
        <w:rPr>
          <w:rFonts w:ascii="Arial" w:hAnsi="Arial" w:cs="Arial"/>
          <w:bCs/>
          <w:color w:val="000000" w:themeColor="text1"/>
          <w:sz w:val="22"/>
          <w:szCs w:val="22"/>
        </w:rPr>
        <w:t>.</w:t>
      </w:r>
      <w:r w:rsidR="00A42498">
        <w:rPr>
          <w:rFonts w:ascii="Arial" w:hAnsi="Arial" w:cs="Arial"/>
          <w:bCs/>
          <w:color w:val="000000" w:themeColor="text1"/>
          <w:sz w:val="22"/>
          <w:szCs w:val="22"/>
        </w:rPr>
        <w:t xml:space="preserve"> It showcases the range of use of </w:t>
      </w:r>
      <w:r w:rsidR="00A42498" w:rsidRPr="00A42498">
        <w:rPr>
          <w:rFonts w:ascii="Arial" w:hAnsi="Arial" w:cs="Arial"/>
          <w:bCs/>
          <w:color w:val="000000" w:themeColor="text1"/>
          <w:sz w:val="22"/>
          <w:szCs w:val="22"/>
        </w:rPr>
        <w:t>Catering Information Systems</w:t>
      </w:r>
      <w:r w:rsidR="00A42498">
        <w:rPr>
          <w:rFonts w:ascii="Arial" w:hAnsi="Arial" w:cs="Arial"/>
          <w:bCs/>
          <w:color w:val="000000" w:themeColor="text1"/>
          <w:sz w:val="22"/>
          <w:szCs w:val="22"/>
        </w:rPr>
        <w:t xml:space="preserve"> (CIS) or any other related online services like booking and reservation services. This shows the flexibility of system. This study shows that even college campus can use this type of system and can show you great and helpful results.</w:t>
      </w:r>
    </w:p>
    <w:p w14:paraId="1AFD583D" w14:textId="7A7705F9" w:rsidR="0002045A" w:rsidRDefault="00DB0A6B" w:rsidP="00DB0A6B">
      <w:pPr>
        <w:pStyle w:val="Heading3"/>
        <w:numPr>
          <w:ilvl w:val="0"/>
          <w:numId w:val="8"/>
        </w:numPr>
        <w:spacing w:before="280" w:after="80" w:line="480" w:lineRule="auto"/>
        <w:jc w:val="both"/>
        <w:rPr>
          <w:rFonts w:ascii="Arial" w:hAnsi="Arial" w:cs="Arial"/>
          <w:b/>
          <w:bCs/>
          <w:color w:val="000000"/>
          <w:sz w:val="22"/>
          <w:szCs w:val="22"/>
        </w:rPr>
      </w:pPr>
      <w:r w:rsidRPr="00DB0A6B">
        <w:rPr>
          <w:rFonts w:ascii="Arial" w:hAnsi="Arial" w:cs="Arial"/>
          <w:b/>
          <w:bCs/>
          <w:color w:val="000000"/>
          <w:sz w:val="22"/>
          <w:szCs w:val="22"/>
        </w:rPr>
        <w:t>Customer Satisfaction Through Technology</w:t>
      </w:r>
    </w:p>
    <w:p w14:paraId="49128888" w14:textId="16CE049F" w:rsidR="008E3A3C" w:rsidRPr="008E3A3C" w:rsidRDefault="008E3A3C" w:rsidP="008E3A3C">
      <w:pPr>
        <w:spacing w:line="480" w:lineRule="auto"/>
        <w:ind w:firstLine="720"/>
        <w:jc w:val="both"/>
        <w:rPr>
          <w:rFonts w:ascii="Arial" w:hAnsi="Arial" w:cs="Arial"/>
        </w:rPr>
      </w:pPr>
      <w:r w:rsidRPr="008E3A3C">
        <w:rPr>
          <w:rFonts w:ascii="Arial" w:hAnsi="Arial" w:cs="Arial"/>
        </w:rPr>
        <w:t>Verana (2024) claimed that as an event planner, you know how challenging it can be to organize and run successful events. From managing budgets to coordinating schedules and communicating with attendees, many aspects must be considered. But with the increasing role of technology in event management, it has become more streamlined, efficient, and effective. In her article:</w:t>
      </w:r>
      <w:r w:rsidRPr="008E3A3C">
        <w:rPr>
          <w:rFonts w:ascii="Arial" w:hAnsi="Arial" w:cs="Arial"/>
          <w:b/>
          <w:bCs/>
        </w:rPr>
        <w:t xml:space="preserve"> </w:t>
      </w:r>
      <w:r w:rsidRPr="008E3A3C">
        <w:rPr>
          <w:rFonts w:ascii="Arial" w:hAnsi="Arial" w:cs="Arial"/>
        </w:rPr>
        <w:t>Role of Technology in Event Management: A Guide for Event Planners, it has been explored how technology can support you in planning, promoting events, and executing events that leave a lasting impression on customers.</w:t>
      </w:r>
    </w:p>
    <w:p w14:paraId="1513D88B" w14:textId="2FBC8298"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98123D">
        <w:rPr>
          <w:rFonts w:ascii="Arial" w:hAnsi="Arial" w:cs="Arial"/>
          <w:bCs/>
          <w:color w:val="000000"/>
          <w:sz w:val="22"/>
          <w:szCs w:val="22"/>
        </w:rPr>
        <w:t>Meanwhile, ThaiJo (2024) emphasizes the role of ICT in increasing loyalty through personalized customer interactions and clear communication.</w:t>
      </w:r>
      <w:r w:rsidR="00FC55D3">
        <w:rPr>
          <w:rFonts w:ascii="Arial" w:hAnsi="Arial" w:cs="Arial"/>
          <w:bCs/>
          <w:color w:val="000000"/>
          <w:sz w:val="22"/>
          <w:szCs w:val="22"/>
        </w:rPr>
        <w:t xml:space="preserve"> </w:t>
      </w:r>
      <w:r w:rsidR="006F72A8">
        <w:rPr>
          <w:rFonts w:ascii="Arial" w:hAnsi="Arial" w:cs="Arial"/>
          <w:bCs/>
          <w:color w:val="000000"/>
          <w:sz w:val="22"/>
          <w:szCs w:val="22"/>
        </w:rPr>
        <w:t xml:space="preserve">With the help of </w:t>
      </w:r>
      <w:r w:rsidR="0098123D">
        <w:rPr>
          <w:rFonts w:ascii="Arial" w:hAnsi="Arial" w:cs="Arial"/>
          <w:bCs/>
          <w:color w:val="000000"/>
          <w:sz w:val="22"/>
          <w:szCs w:val="22"/>
        </w:rPr>
        <w:t>technology,</w:t>
      </w:r>
      <w:r w:rsidR="006F72A8">
        <w:rPr>
          <w:rFonts w:ascii="Arial" w:hAnsi="Arial" w:cs="Arial"/>
          <w:bCs/>
          <w:color w:val="000000"/>
          <w:sz w:val="22"/>
          <w:szCs w:val="22"/>
        </w:rPr>
        <w:t xml:space="preserve"> it prioritizes the means of making things easier</w:t>
      </w:r>
      <w:r w:rsidR="0098123D">
        <w:rPr>
          <w:rFonts w:ascii="Arial" w:hAnsi="Arial" w:cs="Arial"/>
          <w:bCs/>
          <w:color w:val="000000"/>
          <w:sz w:val="22"/>
          <w:szCs w:val="22"/>
        </w:rPr>
        <w:t xml:space="preserve"> as</w:t>
      </w:r>
      <w:r w:rsidR="006F72A8">
        <w:rPr>
          <w:rFonts w:ascii="Arial" w:hAnsi="Arial" w:cs="Arial"/>
          <w:bCs/>
          <w:color w:val="000000"/>
          <w:sz w:val="22"/>
          <w:szCs w:val="22"/>
        </w:rPr>
        <w:t xml:space="preserve"> well as process</w:t>
      </w:r>
      <w:r w:rsidR="0098123D">
        <w:rPr>
          <w:rFonts w:ascii="Arial" w:hAnsi="Arial" w:cs="Arial"/>
          <w:bCs/>
          <w:color w:val="000000"/>
          <w:sz w:val="22"/>
          <w:szCs w:val="22"/>
        </w:rPr>
        <w:t>es</w:t>
      </w:r>
      <w:r w:rsidR="006F72A8">
        <w:rPr>
          <w:rFonts w:ascii="Arial" w:hAnsi="Arial" w:cs="Arial"/>
          <w:bCs/>
          <w:color w:val="000000"/>
          <w:sz w:val="22"/>
          <w:szCs w:val="22"/>
        </w:rPr>
        <w:t xml:space="preserve">. </w:t>
      </w:r>
      <w:r w:rsidR="0098123D">
        <w:rPr>
          <w:rFonts w:ascii="Arial" w:hAnsi="Arial" w:cs="Arial"/>
          <w:bCs/>
          <w:color w:val="000000"/>
          <w:sz w:val="22"/>
          <w:szCs w:val="22"/>
        </w:rPr>
        <w:t xml:space="preserve">Meaning to say, because of the use of technology it gives an edge to the users to have better experience in the system allowing to have a good results and feedback from them, also making things easier for them and making good impressions that the system brings to the customer. </w:t>
      </w:r>
    </w:p>
    <w:p w14:paraId="011B4C19" w14:textId="760643F8" w:rsidR="0002045A" w:rsidRDefault="00DB0A6B" w:rsidP="008E3A3C">
      <w:pPr>
        <w:pStyle w:val="Heading3"/>
        <w:numPr>
          <w:ilvl w:val="0"/>
          <w:numId w:val="8"/>
        </w:numPr>
        <w:spacing w:before="280" w:after="80" w:line="480" w:lineRule="auto"/>
        <w:jc w:val="both"/>
        <w:rPr>
          <w:rFonts w:ascii="Arial" w:hAnsi="Arial" w:cs="Arial"/>
          <w:b/>
          <w:bCs/>
          <w:color w:val="000000"/>
          <w:sz w:val="22"/>
          <w:szCs w:val="22"/>
        </w:rPr>
      </w:pPr>
      <w:r w:rsidRPr="00DB0A6B">
        <w:rPr>
          <w:rFonts w:ascii="Arial" w:hAnsi="Arial" w:cs="Arial"/>
          <w:b/>
          <w:bCs/>
          <w:color w:val="000000"/>
          <w:sz w:val="22"/>
          <w:szCs w:val="22"/>
        </w:rPr>
        <w:lastRenderedPageBreak/>
        <w:t>Small Business Automation</w:t>
      </w:r>
    </w:p>
    <w:p w14:paraId="53B8DD15" w14:textId="41683451" w:rsidR="008E3A3C" w:rsidRDefault="008E3A3C" w:rsidP="008E3A3C">
      <w:pPr>
        <w:spacing w:line="480" w:lineRule="auto"/>
        <w:ind w:firstLine="720"/>
        <w:jc w:val="both"/>
        <w:rPr>
          <w:rFonts w:ascii="Arial" w:hAnsi="Arial" w:cs="Arial"/>
        </w:rPr>
      </w:pPr>
      <w:r w:rsidRPr="008E3A3C">
        <w:rPr>
          <w:rFonts w:ascii="Arial" w:hAnsi="Arial" w:cs="Arial"/>
        </w:rPr>
        <w:t>“How Manual Processes Are Hurting Your Business” an article developed in 2022 by Frank Tilleli. Automation encompasses a wide range of easy-to-implement digital tools and platforms that can significantly streamline and improve various business processes, particularly tedious tasks like data entry and verification. If you haven't made the move to automation, you could be hurting your company more than you realize. Manual processes have become a hindrance, putting those who use them further behind their competitors and limiting their ability to create valuable, efficient workflows.</w:t>
      </w:r>
    </w:p>
    <w:p w14:paraId="3E2608E8" w14:textId="6DE5196B" w:rsidR="008E3A3C" w:rsidRPr="008E3A3C" w:rsidRDefault="008E3A3C" w:rsidP="008E3A3C">
      <w:pPr>
        <w:spacing w:line="480" w:lineRule="auto"/>
        <w:ind w:firstLine="720"/>
        <w:jc w:val="both"/>
        <w:rPr>
          <w:rFonts w:ascii="Arial" w:hAnsi="Arial" w:cs="Arial"/>
        </w:rPr>
      </w:pPr>
      <w:r w:rsidRPr="008E3A3C">
        <w:rPr>
          <w:rFonts w:ascii="Arial" w:hAnsi="Arial" w:cs="Arial"/>
        </w:rPr>
        <w:t>Khwunnak et al. 's (2023) study focuses on a website that serves as a reservation system for local business owners in Nong Bua Lam Phu Walking Street. The method, which targets 170 small company owners, attempts to simplify reservations for sales spaces while improving convenience and cutting down on travel expenses. Overall quality ratings for the website were high (M=3.78, SD=0.59), and the most useful component was the user interface. Additionally, the level of satisfaction among entrepreneurs was very high (M=4.00, SD=0.69), indicating that it had been successful in increasing accessibility and efficiency for local vendors. The importance of digital technologies in assisting local companies is emphasized by this study.</w:t>
      </w:r>
    </w:p>
    <w:p w14:paraId="085AF336" w14:textId="41617C68" w:rsidR="0002045A" w:rsidRPr="00FC69FC" w:rsidRDefault="0002045A" w:rsidP="00FC69FC">
      <w:pPr>
        <w:pStyle w:val="NormalWeb"/>
        <w:spacing w:before="240" w:beforeAutospacing="0" w:after="240" w:afterAutospacing="0" w:line="480" w:lineRule="auto"/>
        <w:ind w:firstLine="720"/>
        <w:jc w:val="both"/>
        <w:rPr>
          <w:rFonts w:ascii="Arial" w:hAnsi="Arial" w:cs="Arial"/>
          <w:sz w:val="22"/>
          <w:szCs w:val="22"/>
        </w:rPr>
      </w:pPr>
      <w:r w:rsidRPr="0098123D">
        <w:rPr>
          <w:rFonts w:ascii="Arial" w:hAnsi="Arial" w:cs="Arial"/>
          <w:bCs/>
          <w:color w:val="000000"/>
          <w:sz w:val="22"/>
          <w:szCs w:val="22"/>
        </w:rPr>
        <w:t>The International Journal of Instruction (2022) further illustrates how algorithm-driven systems improve quality monitoring, a concept adaptable to food and service standards in catering.</w:t>
      </w:r>
      <w:r w:rsidR="0098123D">
        <w:rPr>
          <w:rFonts w:ascii="Arial" w:hAnsi="Arial" w:cs="Arial"/>
          <w:bCs/>
          <w:color w:val="000000"/>
          <w:sz w:val="22"/>
          <w:szCs w:val="22"/>
        </w:rPr>
        <w:t xml:space="preserve"> Having a system that focuses on making the best possible service to the customer gives you a good look and advantage as a business owner, especially nowadays that innovation and technology is a must. It is like a privilege to have that once you have it, it will give you so much edge to you competitors. </w:t>
      </w:r>
    </w:p>
    <w:p w14:paraId="0B18243D" w14:textId="0AA785AD" w:rsidR="0002045A" w:rsidRPr="0002045A" w:rsidRDefault="00DB0A6B" w:rsidP="0002045A">
      <w:pPr>
        <w:pStyle w:val="NormalWeb"/>
        <w:spacing w:before="240" w:beforeAutospacing="0" w:after="240" w:afterAutospacing="0" w:line="480" w:lineRule="auto"/>
        <w:ind w:firstLine="720"/>
        <w:jc w:val="both"/>
        <w:rPr>
          <w:rFonts w:ascii="Arial" w:hAnsi="Arial" w:cs="Arial"/>
          <w:bCs/>
          <w:color w:val="000000"/>
          <w:sz w:val="22"/>
          <w:szCs w:val="22"/>
        </w:rPr>
      </w:pPr>
      <w:r w:rsidRPr="00DB0A6B">
        <w:rPr>
          <w:rFonts w:ascii="Arial" w:hAnsi="Arial" w:cs="Arial"/>
          <w:b/>
          <w:color w:val="000000"/>
          <w:sz w:val="22"/>
          <w:szCs w:val="22"/>
        </w:rPr>
        <w:lastRenderedPageBreak/>
        <w:t xml:space="preserve">Synthesis </w:t>
      </w:r>
      <w:r w:rsidR="0002045A" w:rsidRPr="002E7679">
        <w:rPr>
          <w:rFonts w:ascii="Arial" w:hAnsi="Arial" w:cs="Arial"/>
          <w:bCs/>
          <w:color w:val="000000"/>
          <w:sz w:val="22"/>
          <w:szCs w:val="22"/>
        </w:rPr>
        <w:br/>
      </w:r>
      <w:r w:rsidR="0002045A">
        <w:rPr>
          <w:rFonts w:ascii="Arial" w:hAnsi="Arial" w:cs="Arial"/>
          <w:bCs/>
          <w:color w:val="000000"/>
          <w:sz w:val="22"/>
          <w:szCs w:val="22"/>
        </w:rPr>
        <w:t xml:space="preserve"> </w:t>
      </w:r>
      <w:r w:rsidR="0002045A">
        <w:rPr>
          <w:rFonts w:ascii="Arial" w:hAnsi="Arial" w:cs="Arial"/>
          <w:bCs/>
          <w:color w:val="000000"/>
          <w:sz w:val="22"/>
          <w:szCs w:val="22"/>
        </w:rPr>
        <w:tab/>
      </w:r>
      <w:r w:rsidR="0002045A" w:rsidRPr="002E7679">
        <w:rPr>
          <w:rFonts w:ascii="Arial" w:hAnsi="Arial" w:cs="Arial"/>
          <w:bCs/>
          <w:color w:val="000000"/>
          <w:sz w:val="22"/>
          <w:szCs w:val="22"/>
        </w:rPr>
        <w:t>The reviewed literature demonstrates how digital solutions transform event management, catering services,</w:t>
      </w:r>
      <w:r w:rsidR="0098123D">
        <w:rPr>
          <w:rFonts w:ascii="Arial" w:hAnsi="Arial" w:cs="Arial"/>
          <w:bCs/>
          <w:color w:val="000000"/>
          <w:sz w:val="22"/>
          <w:szCs w:val="22"/>
        </w:rPr>
        <w:t xml:space="preserve"> customer satisfaction</w:t>
      </w:r>
      <w:r w:rsidR="0002045A" w:rsidRPr="002E7679">
        <w:rPr>
          <w:rFonts w:ascii="Arial" w:hAnsi="Arial" w:cs="Arial"/>
          <w:bCs/>
          <w:color w:val="000000"/>
          <w:sz w:val="22"/>
          <w:szCs w:val="22"/>
        </w:rPr>
        <w:t xml:space="preserve"> and small business operations. Each study contributes insights into how Villa Salud Catering Services can adopt automation and customer-centric technology to enhance efficiency and competitiveness. </w:t>
      </w:r>
      <w:r w:rsidR="00BC4092">
        <w:rPr>
          <w:rFonts w:ascii="Arial" w:hAnsi="Arial" w:cs="Arial"/>
          <w:bCs/>
          <w:color w:val="000000"/>
          <w:sz w:val="22"/>
          <w:szCs w:val="22"/>
        </w:rPr>
        <w:t xml:space="preserve">The literatures mentioned and used in this chapter was able to determine different topics and factors needed to fully enhanced and develop the system for Villa Salud. Focusing on main ideas and topic to relate for research study, we are able to determine previous studies and use it as a guide and answer questions in developing the system. </w:t>
      </w:r>
      <w:r w:rsidR="0002045A" w:rsidRPr="002E7679">
        <w:rPr>
          <w:rFonts w:ascii="Arial" w:hAnsi="Arial" w:cs="Arial"/>
          <w:bCs/>
          <w:color w:val="000000"/>
          <w:sz w:val="22"/>
          <w:szCs w:val="22"/>
        </w:rPr>
        <w:t>This research seeks to bridge the gap in existing literature by developing a tailored platform that meets the unique needs of Villa Salud.</w:t>
      </w:r>
      <w:r w:rsidR="00BC4092">
        <w:rPr>
          <w:rFonts w:ascii="Arial" w:hAnsi="Arial" w:cs="Arial"/>
          <w:bCs/>
          <w:color w:val="000000"/>
          <w:sz w:val="22"/>
          <w:szCs w:val="22"/>
        </w:rPr>
        <w:t xml:space="preserve"> </w:t>
      </w:r>
    </w:p>
    <w:p w14:paraId="73389598" w14:textId="77777777" w:rsidR="00235048" w:rsidRDefault="00235048" w:rsidP="0002045A">
      <w:pPr>
        <w:spacing w:line="480" w:lineRule="auto"/>
        <w:jc w:val="both"/>
        <w:rPr>
          <w:rFonts w:ascii="Arial" w:hAnsi="Arial" w:cs="Arial"/>
          <w:b/>
          <w:bCs/>
          <w:sz w:val="24"/>
          <w:szCs w:val="24"/>
        </w:rPr>
      </w:pPr>
    </w:p>
    <w:p w14:paraId="2DFA95A8" w14:textId="77777777" w:rsidR="00235048" w:rsidRDefault="00235048" w:rsidP="00235048">
      <w:pPr>
        <w:spacing w:line="480" w:lineRule="auto"/>
        <w:jc w:val="center"/>
        <w:rPr>
          <w:rFonts w:ascii="Arial" w:hAnsi="Arial" w:cs="Arial"/>
          <w:b/>
          <w:bCs/>
          <w:sz w:val="24"/>
          <w:szCs w:val="24"/>
        </w:rPr>
      </w:pPr>
    </w:p>
    <w:p w14:paraId="5FE4DBBA" w14:textId="77777777" w:rsidR="00235048" w:rsidRDefault="00235048" w:rsidP="00235048">
      <w:pPr>
        <w:spacing w:line="480" w:lineRule="auto"/>
        <w:jc w:val="center"/>
        <w:rPr>
          <w:rFonts w:ascii="Arial" w:hAnsi="Arial" w:cs="Arial"/>
          <w:b/>
          <w:bCs/>
          <w:sz w:val="24"/>
          <w:szCs w:val="24"/>
        </w:rPr>
      </w:pPr>
    </w:p>
    <w:p w14:paraId="2D68B6FE" w14:textId="77777777" w:rsidR="00235048" w:rsidRDefault="00235048" w:rsidP="00235048">
      <w:pPr>
        <w:spacing w:line="480" w:lineRule="auto"/>
        <w:jc w:val="center"/>
        <w:rPr>
          <w:rFonts w:ascii="Arial" w:hAnsi="Arial" w:cs="Arial"/>
          <w:b/>
          <w:bCs/>
          <w:sz w:val="24"/>
          <w:szCs w:val="24"/>
        </w:rPr>
      </w:pPr>
    </w:p>
    <w:p w14:paraId="48E1693A" w14:textId="77777777" w:rsidR="00235048" w:rsidRDefault="00235048" w:rsidP="00235048">
      <w:pPr>
        <w:spacing w:line="480" w:lineRule="auto"/>
        <w:jc w:val="center"/>
        <w:rPr>
          <w:rFonts w:ascii="Arial" w:hAnsi="Arial" w:cs="Arial"/>
          <w:b/>
          <w:bCs/>
          <w:sz w:val="24"/>
          <w:szCs w:val="24"/>
        </w:rPr>
      </w:pPr>
    </w:p>
    <w:p w14:paraId="6E9A9975" w14:textId="77777777" w:rsidR="00235048" w:rsidRDefault="00235048" w:rsidP="0002045A">
      <w:pPr>
        <w:spacing w:line="480" w:lineRule="auto"/>
        <w:rPr>
          <w:rFonts w:ascii="Arial" w:hAnsi="Arial" w:cs="Arial"/>
          <w:b/>
          <w:bCs/>
          <w:sz w:val="24"/>
          <w:szCs w:val="24"/>
        </w:rPr>
      </w:pPr>
    </w:p>
    <w:p w14:paraId="38AEAD5B" w14:textId="77777777" w:rsidR="0002045A" w:rsidRDefault="0002045A" w:rsidP="0002045A">
      <w:pPr>
        <w:spacing w:line="480" w:lineRule="auto"/>
        <w:rPr>
          <w:rFonts w:ascii="Arial" w:hAnsi="Arial" w:cs="Arial"/>
          <w:b/>
          <w:bCs/>
          <w:sz w:val="24"/>
          <w:szCs w:val="24"/>
        </w:rPr>
      </w:pPr>
    </w:p>
    <w:p w14:paraId="6B2F3492" w14:textId="77777777" w:rsidR="0002045A" w:rsidRDefault="0002045A" w:rsidP="0002045A">
      <w:pPr>
        <w:spacing w:line="480" w:lineRule="auto"/>
        <w:rPr>
          <w:rFonts w:ascii="Arial" w:hAnsi="Arial" w:cs="Arial"/>
          <w:b/>
          <w:bCs/>
          <w:sz w:val="24"/>
          <w:szCs w:val="24"/>
        </w:rPr>
      </w:pPr>
    </w:p>
    <w:p w14:paraId="6F3488F2" w14:textId="77777777" w:rsidR="0002045A" w:rsidRDefault="0002045A" w:rsidP="0002045A">
      <w:pPr>
        <w:spacing w:line="480" w:lineRule="auto"/>
        <w:rPr>
          <w:rFonts w:ascii="Arial" w:hAnsi="Arial" w:cs="Arial"/>
          <w:b/>
          <w:bCs/>
          <w:sz w:val="24"/>
          <w:szCs w:val="24"/>
        </w:rPr>
      </w:pPr>
    </w:p>
    <w:p w14:paraId="659EB486" w14:textId="77777777" w:rsidR="00FC69FC" w:rsidRDefault="00FC69FC" w:rsidP="0002045A">
      <w:pPr>
        <w:spacing w:line="480" w:lineRule="auto"/>
        <w:rPr>
          <w:rFonts w:ascii="Arial" w:hAnsi="Arial" w:cs="Arial"/>
          <w:b/>
          <w:bCs/>
          <w:sz w:val="24"/>
          <w:szCs w:val="24"/>
        </w:rPr>
      </w:pPr>
    </w:p>
    <w:p w14:paraId="1B6BB8A9" w14:textId="77777777" w:rsidR="00FC69FC" w:rsidRDefault="00FC69FC" w:rsidP="0002045A">
      <w:pPr>
        <w:spacing w:line="480" w:lineRule="auto"/>
        <w:rPr>
          <w:rFonts w:ascii="Arial" w:hAnsi="Arial" w:cs="Arial"/>
          <w:b/>
          <w:bCs/>
          <w:sz w:val="24"/>
          <w:szCs w:val="24"/>
        </w:rPr>
      </w:pPr>
    </w:p>
    <w:p w14:paraId="2A72554C" w14:textId="77777777" w:rsidR="003805EB" w:rsidRDefault="003805EB" w:rsidP="0002045A">
      <w:pPr>
        <w:spacing w:line="480" w:lineRule="auto"/>
        <w:rPr>
          <w:rFonts w:ascii="Arial" w:hAnsi="Arial" w:cs="Arial"/>
          <w:b/>
          <w:bCs/>
          <w:sz w:val="24"/>
          <w:szCs w:val="24"/>
        </w:rPr>
      </w:pPr>
    </w:p>
    <w:p w14:paraId="1F78B27C" w14:textId="1ED2A81C"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3</w:t>
      </w:r>
    </w:p>
    <w:p w14:paraId="03D7496E" w14:textId="2B3811D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METHODOLOGY</w:t>
      </w:r>
    </w:p>
    <w:p w14:paraId="0F97D00D" w14:textId="5A23A2DF" w:rsidR="006B332E" w:rsidRDefault="006B332E" w:rsidP="006B332E">
      <w:pPr>
        <w:spacing w:line="480" w:lineRule="auto"/>
        <w:rPr>
          <w:rFonts w:ascii="Arial" w:hAnsi="Arial" w:cs="Arial"/>
          <w:b/>
          <w:bCs/>
        </w:rPr>
      </w:pPr>
      <w:r w:rsidRPr="006B332E">
        <w:rPr>
          <w:rFonts w:ascii="Arial" w:hAnsi="Arial" w:cs="Arial"/>
          <w:b/>
          <w:bCs/>
        </w:rPr>
        <w:t>3.1</w:t>
      </w:r>
      <w:r>
        <w:rPr>
          <w:rFonts w:ascii="Arial" w:hAnsi="Arial" w:cs="Arial"/>
          <w:b/>
          <w:bCs/>
        </w:rPr>
        <w:t xml:space="preserve"> </w:t>
      </w:r>
      <w:r w:rsidR="00410F41">
        <w:rPr>
          <w:rFonts w:ascii="Arial" w:hAnsi="Arial" w:cs="Arial"/>
          <w:b/>
          <w:bCs/>
        </w:rPr>
        <w:tab/>
      </w:r>
      <w:r>
        <w:rPr>
          <w:rFonts w:ascii="Arial" w:hAnsi="Arial" w:cs="Arial"/>
          <w:b/>
          <w:bCs/>
        </w:rPr>
        <w:t>REQUIREMENT ANALYSIS</w:t>
      </w:r>
    </w:p>
    <w:p w14:paraId="5EAD2C44" w14:textId="446FF246" w:rsidR="006B332E" w:rsidRDefault="006B332E" w:rsidP="006B332E">
      <w:pPr>
        <w:spacing w:line="480" w:lineRule="auto"/>
        <w:rPr>
          <w:rFonts w:ascii="Arial" w:hAnsi="Arial" w:cs="Arial"/>
          <w:b/>
          <w:bCs/>
        </w:rPr>
      </w:pPr>
      <w:r>
        <w:rPr>
          <w:rFonts w:ascii="Arial" w:hAnsi="Arial" w:cs="Arial"/>
          <w:b/>
          <w:bCs/>
        </w:rPr>
        <w:tab/>
        <w:t>3.1.1</w:t>
      </w:r>
      <w:r w:rsidR="007D1957">
        <w:rPr>
          <w:rFonts w:ascii="Arial" w:hAnsi="Arial" w:cs="Arial"/>
          <w:b/>
          <w:bCs/>
        </w:rPr>
        <w:t>.</w:t>
      </w:r>
      <w:r>
        <w:rPr>
          <w:rFonts w:ascii="Arial" w:hAnsi="Arial" w:cs="Arial"/>
          <w:b/>
          <w:bCs/>
        </w:rPr>
        <w:t xml:space="preserve"> Features Matrix</w:t>
      </w:r>
    </w:p>
    <w:p w14:paraId="392E2C4C" w14:textId="01D086C9" w:rsidR="006B332E" w:rsidRPr="006B332E" w:rsidRDefault="006B332E" w:rsidP="006B332E">
      <w:pPr>
        <w:spacing w:line="480" w:lineRule="auto"/>
        <w:jc w:val="center"/>
        <w:rPr>
          <w:rFonts w:ascii="Arial" w:hAnsi="Arial" w:cs="Arial"/>
        </w:rPr>
      </w:pPr>
      <w:r w:rsidRPr="006B332E">
        <w:rPr>
          <w:rFonts w:ascii="Arial" w:hAnsi="Arial" w:cs="Arial"/>
        </w:rPr>
        <w:t xml:space="preserve">Table </w:t>
      </w:r>
      <w:r w:rsidR="00AD6163">
        <w:rPr>
          <w:rFonts w:ascii="Arial" w:hAnsi="Arial" w:cs="Arial"/>
        </w:rPr>
        <w:t>1</w:t>
      </w:r>
      <w:r w:rsidR="002F5670">
        <w:rPr>
          <w:rFonts w:ascii="Arial" w:hAnsi="Arial" w:cs="Arial"/>
        </w:rPr>
        <w:t xml:space="preserve"> </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4"/>
        <w:gridCol w:w="3024"/>
        <w:gridCol w:w="3024"/>
      </w:tblGrid>
      <w:tr w:rsidR="006B332E" w14:paraId="7062C8B0" w14:textId="77777777" w:rsidTr="00132D76">
        <w:tc>
          <w:tcPr>
            <w:tcW w:w="3024" w:type="dxa"/>
            <w:shd w:val="clear" w:color="auto" w:fill="93C47D"/>
            <w:tcMar>
              <w:top w:w="100" w:type="dxa"/>
              <w:left w:w="100" w:type="dxa"/>
              <w:bottom w:w="100" w:type="dxa"/>
              <w:right w:w="100" w:type="dxa"/>
            </w:tcMar>
          </w:tcPr>
          <w:p w14:paraId="3B662FC9" w14:textId="77777777" w:rsidR="006B332E" w:rsidRPr="00C544D7" w:rsidRDefault="006B332E" w:rsidP="00132D76">
            <w:pPr>
              <w:pBdr>
                <w:top w:val="nil"/>
                <w:left w:val="nil"/>
                <w:bottom w:val="nil"/>
                <w:right w:val="nil"/>
                <w:between w:val="nil"/>
              </w:pBdr>
              <w:jc w:val="center"/>
              <w:rPr>
                <w:rFonts w:ascii="Arial" w:hAnsi="Arial" w:cs="Arial"/>
                <w:b/>
                <w:shd w:val="clear" w:color="auto" w:fill="6D9EEB"/>
              </w:rPr>
            </w:pPr>
            <w:r w:rsidRPr="00C544D7">
              <w:rPr>
                <w:rFonts w:ascii="Arial" w:hAnsi="Arial" w:cs="Arial"/>
                <w:b/>
              </w:rPr>
              <w:t>Feature</w:t>
            </w:r>
          </w:p>
        </w:tc>
        <w:tc>
          <w:tcPr>
            <w:tcW w:w="3024" w:type="dxa"/>
            <w:shd w:val="clear" w:color="auto" w:fill="93C47D"/>
            <w:tcMar>
              <w:top w:w="100" w:type="dxa"/>
              <w:left w:w="100" w:type="dxa"/>
              <w:bottom w:w="100" w:type="dxa"/>
              <w:right w:w="100" w:type="dxa"/>
            </w:tcMar>
          </w:tcPr>
          <w:p w14:paraId="5A43F322" w14:textId="77777777" w:rsidR="006B332E" w:rsidRPr="00C544D7" w:rsidRDefault="006B332E" w:rsidP="00132D76">
            <w:pPr>
              <w:pBdr>
                <w:top w:val="nil"/>
                <w:left w:val="nil"/>
                <w:bottom w:val="nil"/>
                <w:right w:val="nil"/>
                <w:between w:val="nil"/>
              </w:pBdr>
              <w:jc w:val="center"/>
              <w:rPr>
                <w:rFonts w:ascii="Arial" w:hAnsi="Arial" w:cs="Arial"/>
                <w:b/>
              </w:rPr>
            </w:pPr>
            <w:r w:rsidRPr="00C544D7">
              <w:rPr>
                <w:rFonts w:ascii="Arial" w:hAnsi="Arial" w:cs="Arial"/>
                <w:b/>
              </w:rPr>
              <w:t>Description</w:t>
            </w:r>
          </w:p>
        </w:tc>
        <w:tc>
          <w:tcPr>
            <w:tcW w:w="3024" w:type="dxa"/>
            <w:shd w:val="clear" w:color="auto" w:fill="93C47D"/>
            <w:tcMar>
              <w:top w:w="100" w:type="dxa"/>
              <w:left w:w="100" w:type="dxa"/>
              <w:bottom w:w="100" w:type="dxa"/>
              <w:right w:w="100" w:type="dxa"/>
            </w:tcMar>
          </w:tcPr>
          <w:p w14:paraId="7BD33345" w14:textId="77777777" w:rsidR="006B332E" w:rsidRPr="00C544D7" w:rsidRDefault="006B332E" w:rsidP="00132D76">
            <w:pPr>
              <w:pBdr>
                <w:top w:val="nil"/>
                <w:left w:val="nil"/>
                <w:bottom w:val="nil"/>
                <w:right w:val="nil"/>
                <w:between w:val="nil"/>
              </w:pBdr>
              <w:jc w:val="center"/>
              <w:rPr>
                <w:rFonts w:ascii="Arial" w:hAnsi="Arial" w:cs="Arial"/>
                <w:b/>
              </w:rPr>
            </w:pPr>
            <w:r w:rsidRPr="00C544D7">
              <w:rPr>
                <w:rFonts w:ascii="Arial" w:hAnsi="Arial" w:cs="Arial"/>
                <w:b/>
              </w:rPr>
              <w:t xml:space="preserve">Requirements </w:t>
            </w:r>
          </w:p>
        </w:tc>
      </w:tr>
      <w:tr w:rsidR="006B332E" w14:paraId="04FEC78D" w14:textId="77777777" w:rsidTr="00132D76">
        <w:trPr>
          <w:trHeight w:val="420"/>
        </w:trPr>
        <w:tc>
          <w:tcPr>
            <w:tcW w:w="3024" w:type="dxa"/>
            <w:vMerge w:val="restart"/>
            <w:shd w:val="clear" w:color="auto" w:fill="auto"/>
            <w:tcMar>
              <w:top w:w="100" w:type="dxa"/>
              <w:left w:w="100" w:type="dxa"/>
              <w:bottom w:w="100" w:type="dxa"/>
              <w:right w:w="100" w:type="dxa"/>
            </w:tcMar>
          </w:tcPr>
          <w:p w14:paraId="18B9F410" w14:textId="77777777" w:rsidR="006B332E" w:rsidRPr="00C544D7" w:rsidRDefault="006B332E" w:rsidP="00132D76">
            <w:pPr>
              <w:pBdr>
                <w:top w:val="nil"/>
                <w:left w:val="nil"/>
                <w:bottom w:val="nil"/>
                <w:right w:val="nil"/>
                <w:between w:val="nil"/>
              </w:pBdr>
              <w:jc w:val="center"/>
              <w:rPr>
                <w:rFonts w:ascii="Arial" w:hAnsi="Arial" w:cs="Arial"/>
                <w:bCs/>
              </w:rPr>
            </w:pPr>
          </w:p>
          <w:p w14:paraId="30D4C17C" w14:textId="77777777" w:rsidR="006B332E" w:rsidRPr="00C544D7" w:rsidRDefault="006B332E" w:rsidP="00132D76">
            <w:pPr>
              <w:pBdr>
                <w:top w:val="nil"/>
                <w:left w:val="nil"/>
                <w:bottom w:val="nil"/>
                <w:right w:val="nil"/>
                <w:between w:val="nil"/>
              </w:pBdr>
              <w:jc w:val="center"/>
              <w:rPr>
                <w:rFonts w:ascii="Arial" w:hAnsi="Arial" w:cs="Arial"/>
                <w:bCs/>
              </w:rPr>
            </w:pPr>
          </w:p>
          <w:p w14:paraId="0839F7DB" w14:textId="77777777" w:rsidR="006B332E" w:rsidRPr="00C544D7" w:rsidRDefault="006B332E" w:rsidP="00C544D7">
            <w:pPr>
              <w:pBdr>
                <w:top w:val="nil"/>
                <w:left w:val="nil"/>
                <w:bottom w:val="nil"/>
                <w:right w:val="nil"/>
                <w:between w:val="nil"/>
              </w:pBdr>
              <w:rPr>
                <w:rFonts w:ascii="Arial" w:hAnsi="Arial" w:cs="Arial"/>
                <w:bCs/>
              </w:rPr>
            </w:pPr>
          </w:p>
          <w:p w14:paraId="2B193ECB" w14:textId="77777777" w:rsidR="00C544D7" w:rsidRPr="00C544D7" w:rsidRDefault="00C544D7" w:rsidP="00C544D7">
            <w:pPr>
              <w:pBdr>
                <w:top w:val="nil"/>
                <w:left w:val="nil"/>
                <w:bottom w:val="nil"/>
                <w:right w:val="nil"/>
                <w:between w:val="nil"/>
              </w:pBdr>
              <w:rPr>
                <w:rFonts w:ascii="Arial" w:hAnsi="Arial" w:cs="Arial"/>
                <w:bCs/>
              </w:rPr>
            </w:pPr>
          </w:p>
          <w:p w14:paraId="4002A46C" w14:textId="77777777"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Inquiry Management</w:t>
            </w:r>
          </w:p>
          <w:p w14:paraId="32E6497A" w14:textId="2A70AF52"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val="restart"/>
            <w:shd w:val="clear" w:color="auto" w:fill="auto"/>
            <w:tcMar>
              <w:top w:w="100" w:type="dxa"/>
              <w:left w:w="100" w:type="dxa"/>
              <w:bottom w:w="100" w:type="dxa"/>
              <w:right w:w="100" w:type="dxa"/>
            </w:tcMar>
          </w:tcPr>
          <w:p w14:paraId="479D9AA5" w14:textId="77777777" w:rsidR="006B332E" w:rsidRPr="00C544D7" w:rsidRDefault="006B332E" w:rsidP="00132D76">
            <w:pPr>
              <w:pBdr>
                <w:top w:val="nil"/>
                <w:left w:val="nil"/>
                <w:bottom w:val="nil"/>
                <w:right w:val="nil"/>
                <w:between w:val="nil"/>
              </w:pBdr>
              <w:jc w:val="center"/>
              <w:rPr>
                <w:rFonts w:ascii="Arial" w:hAnsi="Arial" w:cs="Arial"/>
                <w:bCs/>
              </w:rPr>
            </w:pPr>
          </w:p>
          <w:p w14:paraId="0442972B" w14:textId="77777777" w:rsidR="006B332E" w:rsidRPr="00C544D7" w:rsidRDefault="006B332E" w:rsidP="00132D76">
            <w:pPr>
              <w:pBdr>
                <w:top w:val="nil"/>
                <w:left w:val="nil"/>
                <w:bottom w:val="nil"/>
                <w:right w:val="nil"/>
                <w:between w:val="nil"/>
              </w:pBdr>
              <w:jc w:val="center"/>
              <w:rPr>
                <w:rFonts w:ascii="Arial" w:hAnsi="Arial" w:cs="Arial"/>
                <w:bCs/>
              </w:rPr>
            </w:pPr>
          </w:p>
          <w:p w14:paraId="387DE938" w14:textId="15FCF341"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Allows admins to see all inquiries made by customers. Allows inquire for a possible reservation or booking</w:t>
            </w:r>
          </w:p>
          <w:p w14:paraId="09ADFD54" w14:textId="1D3294A9" w:rsidR="006B332E" w:rsidRPr="00C544D7" w:rsidRDefault="006B332E" w:rsidP="00132D76">
            <w:pPr>
              <w:pBdr>
                <w:top w:val="nil"/>
                <w:left w:val="nil"/>
                <w:bottom w:val="nil"/>
                <w:right w:val="nil"/>
                <w:between w:val="nil"/>
              </w:pBdr>
              <w:jc w:val="center"/>
              <w:rPr>
                <w:rFonts w:ascii="Arial" w:hAnsi="Arial" w:cs="Arial"/>
                <w:bCs/>
              </w:rPr>
            </w:pPr>
          </w:p>
        </w:tc>
        <w:tc>
          <w:tcPr>
            <w:tcW w:w="3024" w:type="dxa"/>
            <w:shd w:val="clear" w:color="auto" w:fill="auto"/>
            <w:tcMar>
              <w:top w:w="100" w:type="dxa"/>
              <w:left w:w="100" w:type="dxa"/>
              <w:bottom w:w="100" w:type="dxa"/>
              <w:right w:w="100" w:type="dxa"/>
            </w:tcMar>
          </w:tcPr>
          <w:p w14:paraId="72DC3589" w14:textId="47B9AC5B"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select inquiries and review them.</w:t>
            </w:r>
          </w:p>
        </w:tc>
      </w:tr>
      <w:tr w:rsidR="006B332E" w14:paraId="2CE2950C" w14:textId="77777777" w:rsidTr="00132D76">
        <w:trPr>
          <w:trHeight w:val="420"/>
        </w:trPr>
        <w:tc>
          <w:tcPr>
            <w:tcW w:w="3024" w:type="dxa"/>
            <w:vMerge/>
            <w:shd w:val="clear" w:color="auto" w:fill="auto"/>
            <w:tcMar>
              <w:top w:w="100" w:type="dxa"/>
              <w:left w:w="100" w:type="dxa"/>
              <w:bottom w:w="100" w:type="dxa"/>
              <w:right w:w="100" w:type="dxa"/>
            </w:tcMar>
          </w:tcPr>
          <w:p w14:paraId="3D3A2C96"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7BCD5174"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0EBABC9D" w14:textId="0E0638D2"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send email confirmation</w:t>
            </w:r>
          </w:p>
        </w:tc>
      </w:tr>
      <w:tr w:rsidR="006B332E" w14:paraId="49260A3B" w14:textId="77777777" w:rsidTr="00132D76">
        <w:trPr>
          <w:trHeight w:val="420"/>
        </w:trPr>
        <w:tc>
          <w:tcPr>
            <w:tcW w:w="3024" w:type="dxa"/>
            <w:vMerge/>
            <w:shd w:val="clear" w:color="auto" w:fill="auto"/>
            <w:tcMar>
              <w:top w:w="100" w:type="dxa"/>
              <w:left w:w="100" w:type="dxa"/>
              <w:bottom w:w="100" w:type="dxa"/>
              <w:right w:w="100" w:type="dxa"/>
            </w:tcMar>
          </w:tcPr>
          <w:p w14:paraId="0B7CC82D"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4D181F84"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317DFB7F" w14:textId="123B8935"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say yes or no to inquiries before pushing as a reservation</w:t>
            </w:r>
          </w:p>
        </w:tc>
      </w:tr>
      <w:tr w:rsidR="006B332E" w14:paraId="1B0911A4" w14:textId="77777777" w:rsidTr="00132D76">
        <w:trPr>
          <w:trHeight w:val="420"/>
        </w:trPr>
        <w:tc>
          <w:tcPr>
            <w:tcW w:w="3024" w:type="dxa"/>
            <w:vMerge w:val="restart"/>
            <w:shd w:val="clear" w:color="auto" w:fill="auto"/>
            <w:tcMar>
              <w:top w:w="100" w:type="dxa"/>
              <w:left w:w="100" w:type="dxa"/>
              <w:bottom w:w="100" w:type="dxa"/>
              <w:right w:w="100" w:type="dxa"/>
            </w:tcMar>
          </w:tcPr>
          <w:p w14:paraId="53636421" w14:textId="77777777" w:rsidR="006B332E" w:rsidRPr="00C544D7" w:rsidRDefault="006B332E" w:rsidP="00132D76">
            <w:pPr>
              <w:pBdr>
                <w:top w:val="nil"/>
                <w:left w:val="nil"/>
                <w:bottom w:val="nil"/>
                <w:right w:val="nil"/>
                <w:between w:val="nil"/>
              </w:pBdr>
              <w:jc w:val="center"/>
              <w:rPr>
                <w:rFonts w:ascii="Arial" w:hAnsi="Arial" w:cs="Arial"/>
                <w:bCs/>
              </w:rPr>
            </w:pPr>
          </w:p>
          <w:p w14:paraId="02EC42C3" w14:textId="77777777" w:rsidR="006B332E" w:rsidRPr="00C544D7" w:rsidRDefault="006B332E" w:rsidP="00132D76">
            <w:pPr>
              <w:pBdr>
                <w:top w:val="nil"/>
                <w:left w:val="nil"/>
                <w:bottom w:val="nil"/>
                <w:right w:val="nil"/>
                <w:between w:val="nil"/>
              </w:pBdr>
              <w:rPr>
                <w:rFonts w:ascii="Arial" w:hAnsi="Arial" w:cs="Arial"/>
                <w:bCs/>
              </w:rPr>
            </w:pPr>
          </w:p>
          <w:p w14:paraId="72279D93" w14:textId="77777777" w:rsidR="00C544D7" w:rsidRPr="00C544D7" w:rsidRDefault="00C544D7" w:rsidP="00132D76">
            <w:pPr>
              <w:pBdr>
                <w:top w:val="nil"/>
                <w:left w:val="nil"/>
                <w:bottom w:val="nil"/>
                <w:right w:val="nil"/>
                <w:between w:val="nil"/>
              </w:pBdr>
              <w:rPr>
                <w:rFonts w:ascii="Arial" w:hAnsi="Arial" w:cs="Arial"/>
                <w:bCs/>
              </w:rPr>
            </w:pPr>
          </w:p>
          <w:p w14:paraId="3CC9ECD6" w14:textId="77777777" w:rsidR="006B332E" w:rsidRPr="00C544D7" w:rsidRDefault="006B332E" w:rsidP="00132D76">
            <w:pPr>
              <w:pBdr>
                <w:top w:val="nil"/>
                <w:left w:val="nil"/>
                <w:bottom w:val="nil"/>
                <w:right w:val="nil"/>
                <w:between w:val="nil"/>
              </w:pBdr>
              <w:jc w:val="center"/>
              <w:rPr>
                <w:rFonts w:ascii="Arial" w:hAnsi="Arial" w:cs="Arial"/>
                <w:bCs/>
              </w:rPr>
            </w:pPr>
            <w:r w:rsidRPr="00C544D7">
              <w:rPr>
                <w:rFonts w:ascii="Arial" w:hAnsi="Arial" w:cs="Arial"/>
                <w:bCs/>
              </w:rPr>
              <w:t>Admin Dashboard</w:t>
            </w:r>
          </w:p>
        </w:tc>
        <w:tc>
          <w:tcPr>
            <w:tcW w:w="3024" w:type="dxa"/>
            <w:vMerge w:val="restart"/>
            <w:shd w:val="clear" w:color="auto" w:fill="auto"/>
            <w:tcMar>
              <w:top w:w="100" w:type="dxa"/>
              <w:left w:w="100" w:type="dxa"/>
              <w:bottom w:w="100" w:type="dxa"/>
              <w:right w:w="100" w:type="dxa"/>
            </w:tcMar>
          </w:tcPr>
          <w:p w14:paraId="068E1B5E" w14:textId="77777777" w:rsidR="006B332E" w:rsidRPr="00C544D7" w:rsidRDefault="006B332E" w:rsidP="00132D76">
            <w:pPr>
              <w:pBdr>
                <w:top w:val="nil"/>
                <w:left w:val="nil"/>
                <w:bottom w:val="nil"/>
                <w:right w:val="nil"/>
                <w:between w:val="nil"/>
              </w:pBdr>
              <w:rPr>
                <w:rFonts w:ascii="Arial" w:hAnsi="Arial" w:cs="Arial"/>
                <w:bCs/>
              </w:rPr>
            </w:pPr>
          </w:p>
          <w:p w14:paraId="6A37F6D8" w14:textId="77777777" w:rsidR="00C544D7" w:rsidRPr="00C544D7" w:rsidRDefault="00C544D7" w:rsidP="00132D76">
            <w:pPr>
              <w:pBdr>
                <w:top w:val="nil"/>
                <w:left w:val="nil"/>
                <w:bottom w:val="nil"/>
                <w:right w:val="nil"/>
                <w:between w:val="nil"/>
              </w:pBdr>
              <w:rPr>
                <w:rFonts w:ascii="Arial" w:hAnsi="Arial" w:cs="Arial"/>
                <w:bCs/>
              </w:rPr>
            </w:pPr>
          </w:p>
          <w:p w14:paraId="14BC951B" w14:textId="13F566BF"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Enables admins to view booked and available dates and generate reports.</w:t>
            </w:r>
          </w:p>
        </w:tc>
        <w:tc>
          <w:tcPr>
            <w:tcW w:w="3024" w:type="dxa"/>
            <w:shd w:val="clear" w:color="auto" w:fill="auto"/>
            <w:tcMar>
              <w:top w:w="100" w:type="dxa"/>
              <w:left w:w="100" w:type="dxa"/>
              <w:bottom w:w="100" w:type="dxa"/>
              <w:right w:w="100" w:type="dxa"/>
            </w:tcMar>
          </w:tcPr>
          <w:p w14:paraId="21B0E9E1" w14:textId="276F07EB"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view an overview of reservation status (e.g., booked, available).</w:t>
            </w:r>
          </w:p>
        </w:tc>
      </w:tr>
      <w:tr w:rsidR="006B332E" w14:paraId="2090A89D" w14:textId="77777777" w:rsidTr="00132D76">
        <w:trPr>
          <w:trHeight w:val="420"/>
        </w:trPr>
        <w:tc>
          <w:tcPr>
            <w:tcW w:w="3024" w:type="dxa"/>
            <w:vMerge/>
            <w:shd w:val="clear" w:color="auto" w:fill="auto"/>
            <w:tcMar>
              <w:top w:w="100" w:type="dxa"/>
              <w:left w:w="100" w:type="dxa"/>
              <w:bottom w:w="100" w:type="dxa"/>
              <w:right w:w="100" w:type="dxa"/>
            </w:tcMar>
          </w:tcPr>
          <w:p w14:paraId="45F67D32"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1C2DBEFC"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22047887" w14:textId="740BE061"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generate reports for specific months or years.</w:t>
            </w:r>
          </w:p>
        </w:tc>
      </w:tr>
    </w:tbl>
    <w:p w14:paraId="1217E1AF" w14:textId="77777777" w:rsidR="006B332E" w:rsidRDefault="006B332E" w:rsidP="006B332E">
      <w:pPr>
        <w:spacing w:line="360" w:lineRule="auto"/>
        <w:ind w:right="856"/>
        <w:rPr>
          <w:b/>
        </w:rPr>
      </w:pPr>
    </w:p>
    <w:p w14:paraId="6A4A5CB9" w14:textId="3CA8724D" w:rsidR="0012102F" w:rsidRDefault="008E58EF" w:rsidP="006B332E">
      <w:pPr>
        <w:spacing w:line="480" w:lineRule="auto"/>
        <w:rPr>
          <w:rFonts w:ascii="Arial" w:hAnsi="Arial" w:cs="Arial"/>
        </w:rPr>
      </w:pPr>
      <w:r>
        <w:rPr>
          <w:rFonts w:ascii="Arial" w:hAnsi="Arial" w:cs="Arial"/>
        </w:rPr>
        <w:tab/>
        <w:t xml:space="preserve">This table represents all the main features our system has. This explains how system works, what it means and what it’s called. This also shows the requirements needed to meet the feature or the capabilities of the system. It can also show who is involved in the </w:t>
      </w:r>
      <w:r w:rsidR="00A47A22">
        <w:rPr>
          <w:rFonts w:ascii="Arial" w:hAnsi="Arial" w:cs="Arial"/>
        </w:rPr>
        <w:t xml:space="preserve">feature. </w:t>
      </w:r>
    </w:p>
    <w:p w14:paraId="1B847D7B" w14:textId="77777777" w:rsidR="003805EB" w:rsidRDefault="003805EB" w:rsidP="006B332E">
      <w:pPr>
        <w:spacing w:line="480" w:lineRule="auto"/>
        <w:rPr>
          <w:rFonts w:ascii="Arial" w:hAnsi="Arial" w:cs="Arial"/>
        </w:rPr>
      </w:pPr>
    </w:p>
    <w:p w14:paraId="1D7A0ECF" w14:textId="77777777" w:rsidR="003805EB" w:rsidRDefault="003805EB" w:rsidP="006B332E">
      <w:pPr>
        <w:spacing w:line="480" w:lineRule="auto"/>
        <w:rPr>
          <w:rFonts w:ascii="Arial" w:hAnsi="Arial" w:cs="Arial"/>
        </w:rPr>
      </w:pPr>
    </w:p>
    <w:p w14:paraId="088F3F81" w14:textId="77777777" w:rsidR="00F91D28" w:rsidRDefault="00F91D28" w:rsidP="006B332E">
      <w:pPr>
        <w:spacing w:line="480" w:lineRule="auto"/>
        <w:rPr>
          <w:rFonts w:ascii="Arial" w:hAnsi="Arial" w:cs="Arial"/>
        </w:rPr>
      </w:pPr>
    </w:p>
    <w:p w14:paraId="32FF0DBC" w14:textId="77777777" w:rsidR="00F91D28" w:rsidRDefault="00F91D28" w:rsidP="006B332E">
      <w:pPr>
        <w:spacing w:line="480" w:lineRule="auto"/>
        <w:rPr>
          <w:rFonts w:ascii="Arial" w:hAnsi="Arial" w:cs="Arial"/>
        </w:rPr>
      </w:pPr>
    </w:p>
    <w:p w14:paraId="173F0FD7" w14:textId="77777777" w:rsidR="00F91D28" w:rsidRDefault="00F91D28" w:rsidP="006B332E">
      <w:pPr>
        <w:spacing w:line="480" w:lineRule="auto"/>
        <w:rPr>
          <w:rFonts w:ascii="Arial" w:hAnsi="Arial" w:cs="Arial"/>
        </w:rPr>
      </w:pPr>
    </w:p>
    <w:p w14:paraId="2884226B" w14:textId="77777777" w:rsidR="00F91D28" w:rsidRPr="003805EB" w:rsidRDefault="00F91D28" w:rsidP="006B332E">
      <w:pPr>
        <w:spacing w:line="480" w:lineRule="auto"/>
        <w:rPr>
          <w:rFonts w:ascii="Arial" w:hAnsi="Arial" w:cs="Arial"/>
        </w:rPr>
      </w:pPr>
    </w:p>
    <w:p w14:paraId="5131C39B" w14:textId="15AE4B76" w:rsidR="00C544D7" w:rsidRDefault="00C544D7" w:rsidP="00C544D7">
      <w:pPr>
        <w:spacing w:line="480" w:lineRule="auto"/>
        <w:ind w:firstLine="720"/>
        <w:rPr>
          <w:rFonts w:ascii="Arial" w:hAnsi="Arial" w:cs="Arial"/>
          <w:b/>
          <w:bCs/>
        </w:rPr>
      </w:pPr>
      <w:r w:rsidRPr="00C544D7">
        <w:rPr>
          <w:rFonts w:ascii="Arial" w:hAnsi="Arial" w:cs="Arial"/>
          <w:b/>
          <w:bCs/>
        </w:rPr>
        <w:lastRenderedPageBreak/>
        <w:t>3.1.2</w:t>
      </w:r>
      <w:r w:rsidR="007D1957">
        <w:rPr>
          <w:rFonts w:ascii="Arial" w:hAnsi="Arial" w:cs="Arial"/>
          <w:b/>
          <w:bCs/>
        </w:rPr>
        <w:t>.</w:t>
      </w:r>
      <w:r w:rsidRPr="00C544D7">
        <w:rPr>
          <w:rFonts w:ascii="Arial" w:hAnsi="Arial" w:cs="Arial"/>
          <w:b/>
          <w:bCs/>
        </w:rPr>
        <w:t xml:space="preserve"> Use Case Diagram</w:t>
      </w:r>
    </w:p>
    <w:p w14:paraId="0301EB95" w14:textId="2F954D66" w:rsidR="00C544D7" w:rsidRDefault="00C544D7" w:rsidP="00C544D7">
      <w:pPr>
        <w:spacing w:line="480" w:lineRule="auto"/>
        <w:rPr>
          <w:rFonts w:ascii="Arial" w:hAnsi="Arial" w:cs="Arial"/>
        </w:rPr>
      </w:pPr>
      <w:r>
        <w:rPr>
          <w:rFonts w:ascii="Arial" w:hAnsi="Arial" w:cs="Arial"/>
          <w:b/>
          <w:bCs/>
        </w:rPr>
        <w:tab/>
      </w:r>
      <w:r w:rsidRPr="007D1957">
        <w:rPr>
          <w:rFonts w:ascii="Arial" w:hAnsi="Arial" w:cs="Arial"/>
        </w:rPr>
        <w:t xml:space="preserve">Figure </w:t>
      </w:r>
      <w:r w:rsidR="00AD6163">
        <w:rPr>
          <w:rFonts w:ascii="Arial" w:hAnsi="Arial" w:cs="Arial"/>
        </w:rPr>
        <w:t>2</w:t>
      </w:r>
      <w:r w:rsidR="007D1957" w:rsidRPr="007D1957">
        <w:rPr>
          <w:rFonts w:ascii="Arial" w:hAnsi="Arial" w:cs="Arial"/>
        </w:rPr>
        <w:t>. Admin Side</w:t>
      </w:r>
    </w:p>
    <w:p w14:paraId="546E9362" w14:textId="39E23D92" w:rsidR="007078AC" w:rsidRDefault="007D1957" w:rsidP="00C544D7">
      <w:pPr>
        <w:spacing w:line="480" w:lineRule="auto"/>
        <w:rPr>
          <w:rFonts w:ascii="Arial" w:hAnsi="Arial" w:cs="Arial"/>
        </w:rPr>
      </w:pPr>
      <w:r>
        <w:rPr>
          <w:rFonts w:ascii="Calibri" w:hAnsi="Calibri" w:cs="Calibri"/>
          <w:b/>
          <w:bCs/>
          <w:noProof/>
          <w:color w:val="000000"/>
          <w:bdr w:val="none" w:sz="0" w:space="0" w:color="auto" w:frame="1"/>
          <w:lang w:val="en-PH" w:eastAsia="en-PH"/>
        </w:rPr>
        <w:drawing>
          <wp:inline distT="0" distB="0" distL="0" distR="0" wp14:anchorId="0678E271" wp14:editId="2D8036AC">
            <wp:extent cx="5760720" cy="2621280"/>
            <wp:effectExtent l="0" t="0" r="0" b="7620"/>
            <wp:docPr id="20983918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621280"/>
                    </a:xfrm>
                    <a:prstGeom prst="rect">
                      <a:avLst/>
                    </a:prstGeom>
                    <a:noFill/>
                    <a:ln>
                      <a:noFill/>
                    </a:ln>
                  </pic:spPr>
                </pic:pic>
              </a:graphicData>
            </a:graphic>
          </wp:inline>
        </w:drawing>
      </w:r>
    </w:p>
    <w:p w14:paraId="4B49A892" w14:textId="265B81D8" w:rsidR="007D1957" w:rsidRDefault="007D1957" w:rsidP="00C544D7">
      <w:pPr>
        <w:spacing w:line="480" w:lineRule="auto"/>
        <w:rPr>
          <w:rFonts w:ascii="Arial" w:hAnsi="Arial" w:cs="Arial"/>
        </w:rPr>
      </w:pPr>
      <w:r>
        <w:rPr>
          <w:rFonts w:ascii="Arial" w:hAnsi="Arial" w:cs="Arial"/>
        </w:rPr>
        <w:tab/>
        <w:t xml:space="preserve">Figure </w:t>
      </w:r>
      <w:r w:rsidR="00AD6163">
        <w:rPr>
          <w:rFonts w:ascii="Arial" w:hAnsi="Arial" w:cs="Arial"/>
        </w:rPr>
        <w:t>2</w:t>
      </w:r>
      <w:r>
        <w:rPr>
          <w:rFonts w:ascii="Arial" w:hAnsi="Arial" w:cs="Arial"/>
        </w:rPr>
        <w:t xml:space="preserve"> shows the use case diagram for the admin side of the system. This shows the interaction of the admin into the system. It shows the capabilities or the abilities of an admin into the system. It also represents the behavior of the admin towards the system. </w:t>
      </w:r>
    </w:p>
    <w:p w14:paraId="6DCB6E88" w14:textId="1B0273D9" w:rsidR="007D1957" w:rsidRDefault="007D1957" w:rsidP="00C544D7">
      <w:pPr>
        <w:spacing w:line="480" w:lineRule="auto"/>
        <w:rPr>
          <w:rFonts w:ascii="Arial" w:hAnsi="Arial" w:cs="Arial"/>
        </w:rPr>
      </w:pPr>
      <w:r>
        <w:rPr>
          <w:rFonts w:ascii="Arial" w:hAnsi="Arial" w:cs="Arial"/>
        </w:rPr>
        <w:tab/>
        <w:t xml:space="preserve">Figure </w:t>
      </w:r>
      <w:r w:rsidR="00AD6163">
        <w:rPr>
          <w:rFonts w:ascii="Arial" w:hAnsi="Arial" w:cs="Arial"/>
        </w:rPr>
        <w:t>3</w:t>
      </w:r>
      <w:r>
        <w:rPr>
          <w:rFonts w:ascii="Arial" w:hAnsi="Arial" w:cs="Arial"/>
        </w:rPr>
        <w:t>. Patron Side</w:t>
      </w:r>
      <w:r w:rsidR="002C38EB">
        <w:rPr>
          <w:rFonts w:ascii="Arial" w:hAnsi="Arial" w:cs="Arial"/>
        </w:rPr>
        <w:t xml:space="preserve"> </w:t>
      </w:r>
    </w:p>
    <w:p w14:paraId="00BB27A3" w14:textId="75D3E06A" w:rsidR="007D1957" w:rsidRDefault="007D1957" w:rsidP="00C544D7">
      <w:pPr>
        <w:spacing w:line="480" w:lineRule="auto"/>
        <w:rPr>
          <w:rFonts w:ascii="Arial" w:hAnsi="Arial" w:cs="Arial"/>
        </w:rPr>
      </w:pPr>
      <w:r>
        <w:rPr>
          <w:rFonts w:ascii="Calibri" w:hAnsi="Calibri" w:cs="Calibri"/>
          <w:b/>
          <w:bCs/>
          <w:noProof/>
          <w:color w:val="000000"/>
          <w:bdr w:val="none" w:sz="0" w:space="0" w:color="auto" w:frame="1"/>
          <w:lang w:val="en-PH" w:eastAsia="en-PH"/>
        </w:rPr>
        <w:drawing>
          <wp:inline distT="0" distB="0" distL="0" distR="0" wp14:anchorId="6C5A7F38" wp14:editId="0CCB1C37">
            <wp:extent cx="5751026" cy="2545689"/>
            <wp:effectExtent l="0" t="0" r="2540" b="7620"/>
            <wp:docPr id="11418541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4844" cy="2560659"/>
                    </a:xfrm>
                    <a:prstGeom prst="rect">
                      <a:avLst/>
                    </a:prstGeom>
                    <a:noFill/>
                    <a:ln>
                      <a:noFill/>
                    </a:ln>
                  </pic:spPr>
                </pic:pic>
              </a:graphicData>
            </a:graphic>
          </wp:inline>
        </w:drawing>
      </w:r>
    </w:p>
    <w:p w14:paraId="5D0B431C" w14:textId="059FFDB9" w:rsidR="007D1957" w:rsidRDefault="007D1957" w:rsidP="00C544D7">
      <w:pPr>
        <w:spacing w:line="480" w:lineRule="auto"/>
        <w:rPr>
          <w:rFonts w:ascii="Arial" w:hAnsi="Arial" w:cs="Arial"/>
        </w:rPr>
      </w:pPr>
      <w:r>
        <w:rPr>
          <w:rFonts w:ascii="Arial" w:hAnsi="Arial" w:cs="Arial"/>
        </w:rPr>
        <w:lastRenderedPageBreak/>
        <w:tab/>
        <w:t xml:space="preserve">Figure </w:t>
      </w:r>
      <w:r w:rsidR="00AD6163">
        <w:rPr>
          <w:rFonts w:ascii="Arial" w:hAnsi="Arial" w:cs="Arial"/>
        </w:rPr>
        <w:t>3</w:t>
      </w:r>
      <w:r>
        <w:rPr>
          <w:rFonts w:ascii="Arial" w:hAnsi="Arial" w:cs="Arial"/>
        </w:rPr>
        <w:t xml:space="preserve"> shows the use case diagram for patron (customer). This diagram shows the behavior, interaction and, the capabilities of the patron to the system. </w:t>
      </w:r>
    </w:p>
    <w:p w14:paraId="5AF561C3" w14:textId="3CC774A5" w:rsidR="007D1957" w:rsidRDefault="007D1957" w:rsidP="00C544D7">
      <w:pPr>
        <w:spacing w:line="480" w:lineRule="auto"/>
        <w:rPr>
          <w:rFonts w:ascii="Arial" w:hAnsi="Arial" w:cs="Arial"/>
          <w:b/>
          <w:bCs/>
        </w:rPr>
      </w:pPr>
      <w:r>
        <w:rPr>
          <w:rFonts w:ascii="Arial" w:hAnsi="Arial" w:cs="Arial"/>
        </w:rPr>
        <w:tab/>
      </w:r>
      <w:r w:rsidRPr="007D1957">
        <w:rPr>
          <w:rFonts w:ascii="Arial" w:hAnsi="Arial" w:cs="Arial"/>
          <w:b/>
          <w:bCs/>
        </w:rPr>
        <w:t>3.1.3. Use Case Report</w:t>
      </w:r>
    </w:p>
    <w:p w14:paraId="5222FA3E" w14:textId="44A987B8" w:rsidR="00A47A22" w:rsidRPr="00A47A22" w:rsidRDefault="00A47A22" w:rsidP="00A47A22">
      <w:pPr>
        <w:spacing w:line="480" w:lineRule="auto"/>
        <w:jc w:val="center"/>
        <w:rPr>
          <w:rFonts w:ascii="Arial" w:hAnsi="Arial" w:cs="Arial"/>
        </w:rPr>
      </w:pPr>
      <w:r w:rsidRPr="00A47A22">
        <w:rPr>
          <w:rFonts w:ascii="Arial" w:hAnsi="Arial" w:cs="Arial"/>
        </w:rPr>
        <w:t xml:space="preserve">Table </w:t>
      </w:r>
      <w:r w:rsidR="00AD6163">
        <w:rPr>
          <w:rFonts w:ascii="Arial" w:hAnsi="Arial" w:cs="Arial"/>
        </w:rPr>
        <w:t>1</w:t>
      </w: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3C797108" w14:textId="77777777" w:rsidTr="00A47A22">
        <w:tc>
          <w:tcPr>
            <w:tcW w:w="359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49AD4A1" w14:textId="766EAE13" w:rsidR="00A47A22" w:rsidRPr="00A47A22" w:rsidRDefault="00A47A22" w:rsidP="00A47A22">
            <w:pPr>
              <w:spacing w:line="480" w:lineRule="auto"/>
              <w:jc w:val="center"/>
              <w:rPr>
                <w:rFonts w:ascii="Arial" w:hAnsi="Arial" w:cs="Arial"/>
                <w:b/>
                <w:bCs/>
              </w:rPr>
            </w:pPr>
            <w:r w:rsidRPr="00A47A22">
              <w:rPr>
                <w:rFonts w:ascii="Arial" w:hAnsi="Arial" w:cs="Arial"/>
                <w:b/>
                <w:bCs/>
              </w:rPr>
              <w:t>Use Case Name</w:t>
            </w:r>
          </w:p>
        </w:tc>
        <w:tc>
          <w:tcPr>
            <w:tcW w:w="548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2DBFCAE" w14:textId="3E9D41DA" w:rsidR="00A47A22" w:rsidRPr="00A47A22" w:rsidRDefault="00607DBC" w:rsidP="00A47A22">
            <w:pPr>
              <w:spacing w:line="480" w:lineRule="auto"/>
              <w:jc w:val="center"/>
              <w:rPr>
                <w:rFonts w:ascii="Arial" w:hAnsi="Arial" w:cs="Arial"/>
                <w:b/>
                <w:bCs/>
              </w:rPr>
            </w:pPr>
            <w:r w:rsidRPr="00607DBC">
              <w:rPr>
                <w:rFonts w:ascii="Arial" w:hAnsi="Arial" w:cs="Arial"/>
                <w:b/>
                <w:bCs/>
              </w:rPr>
              <w:t>Manage Reservations</w:t>
            </w:r>
          </w:p>
        </w:tc>
      </w:tr>
      <w:tr w:rsidR="00A47A22" w:rsidRPr="00A47A22" w14:paraId="6BF03B28"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2273C" w14:textId="77777777" w:rsidR="00A47A22" w:rsidRPr="00A47A22" w:rsidRDefault="00A47A22" w:rsidP="00A47A22">
            <w:pPr>
              <w:spacing w:line="480" w:lineRule="auto"/>
              <w:jc w:val="center"/>
              <w:rPr>
                <w:rFonts w:ascii="Arial" w:hAnsi="Arial" w:cs="Arial"/>
              </w:rPr>
            </w:pPr>
            <w:r w:rsidRPr="00A47A22">
              <w:rPr>
                <w:rFonts w:ascii="Arial" w:hAnsi="Arial" w:cs="Arial"/>
              </w:rPr>
              <w:t>Actors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7EEC7" w14:textId="5F1DE089" w:rsidR="00A47A22" w:rsidRPr="00A47A22" w:rsidRDefault="00A47A22" w:rsidP="00A47A22">
            <w:pPr>
              <w:spacing w:line="480" w:lineRule="auto"/>
              <w:jc w:val="center"/>
              <w:rPr>
                <w:rFonts w:ascii="Arial" w:hAnsi="Arial" w:cs="Arial"/>
              </w:rPr>
            </w:pPr>
            <w:r w:rsidRPr="00A47A22">
              <w:rPr>
                <w:rFonts w:ascii="Arial" w:hAnsi="Arial" w:cs="Arial"/>
              </w:rPr>
              <w:t>Admin</w:t>
            </w:r>
          </w:p>
        </w:tc>
      </w:tr>
      <w:tr w:rsidR="00A47A22" w:rsidRPr="00A47A22" w14:paraId="026863D4"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A786E" w14:textId="77777777" w:rsidR="00A47A22" w:rsidRDefault="00A47A22" w:rsidP="00A47A22">
            <w:pPr>
              <w:spacing w:line="480" w:lineRule="auto"/>
              <w:jc w:val="center"/>
              <w:rPr>
                <w:rFonts w:ascii="Arial" w:hAnsi="Arial" w:cs="Arial"/>
              </w:rPr>
            </w:pPr>
          </w:p>
          <w:p w14:paraId="69FFBC08" w14:textId="77777777" w:rsidR="00A47A22" w:rsidRDefault="00A47A22" w:rsidP="00A47A22">
            <w:pPr>
              <w:spacing w:line="480" w:lineRule="auto"/>
              <w:jc w:val="center"/>
              <w:rPr>
                <w:rFonts w:ascii="Arial" w:hAnsi="Arial" w:cs="Arial"/>
              </w:rPr>
            </w:pPr>
          </w:p>
          <w:p w14:paraId="7A1A58E6" w14:textId="065AF1ED" w:rsidR="00A47A22" w:rsidRPr="00A47A22" w:rsidRDefault="00A47A22" w:rsidP="00A47A22">
            <w:pPr>
              <w:spacing w:line="480" w:lineRule="auto"/>
              <w:jc w:val="center"/>
              <w:rPr>
                <w:rFonts w:ascii="Arial" w:hAnsi="Arial" w:cs="Arial"/>
              </w:rPr>
            </w:pPr>
            <w:r w:rsidRPr="00A47A22">
              <w:rPr>
                <w:rFonts w:ascii="Arial" w:hAnsi="Arial" w:cs="Arial"/>
              </w:rPr>
              <w:t>Description</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17AFF" w14:textId="44F81FDE" w:rsidR="00A47A22" w:rsidRPr="00A47A22" w:rsidRDefault="00A47A22" w:rsidP="00A47A22">
            <w:pPr>
              <w:spacing w:line="480" w:lineRule="auto"/>
              <w:jc w:val="center"/>
              <w:rPr>
                <w:rFonts w:ascii="Arial" w:hAnsi="Arial" w:cs="Arial"/>
              </w:rPr>
            </w:pPr>
            <w:r w:rsidRPr="00A47A22">
              <w:rPr>
                <w:rFonts w:ascii="Arial" w:hAnsi="Arial" w:cs="Arial"/>
              </w:rPr>
              <w:t>The admin can manage customer reservations, including updating the reservation status (confirmed, canceled, rescheduled), and checking available and booked dates.</w:t>
            </w:r>
          </w:p>
        </w:tc>
      </w:tr>
      <w:tr w:rsidR="00A47A22" w:rsidRPr="00A47A22" w14:paraId="0E2D673E"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762B2" w14:textId="77777777" w:rsidR="00A47A22" w:rsidRPr="00A47A22" w:rsidRDefault="00A47A22" w:rsidP="001F4641">
            <w:pPr>
              <w:spacing w:line="480" w:lineRule="auto"/>
              <w:jc w:val="center"/>
              <w:rPr>
                <w:rFonts w:ascii="Arial" w:hAnsi="Arial" w:cs="Arial"/>
              </w:rPr>
            </w:pPr>
            <w:r w:rsidRPr="00A47A22">
              <w:rPr>
                <w:rFonts w:ascii="Arial" w:hAnsi="Arial" w:cs="Arial"/>
              </w:rPr>
              <w:t>Preconditions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232A4" w14:textId="2A7221BF" w:rsidR="00A47A22" w:rsidRPr="00A47A22" w:rsidRDefault="00A47A22" w:rsidP="001F4641">
            <w:pPr>
              <w:spacing w:line="480" w:lineRule="auto"/>
              <w:jc w:val="center"/>
              <w:rPr>
                <w:rFonts w:ascii="Arial" w:hAnsi="Arial" w:cs="Arial"/>
              </w:rPr>
            </w:pPr>
            <w:r w:rsidRPr="00A47A22">
              <w:rPr>
                <w:rFonts w:ascii="Arial" w:hAnsi="Arial" w:cs="Arial"/>
              </w:rPr>
              <w:t>Admin must log in to the system.</w:t>
            </w:r>
          </w:p>
        </w:tc>
      </w:tr>
      <w:tr w:rsidR="00A47A22" w:rsidRPr="00A47A22" w14:paraId="72C9F75D" w14:textId="77777777" w:rsidTr="00A47A22">
        <w:trPr>
          <w:trHeight w:val="420"/>
        </w:trPr>
        <w:tc>
          <w:tcPr>
            <w:tcW w:w="359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07E02" w14:textId="3AE1F1D0" w:rsidR="00A47A22" w:rsidRPr="00A47A22" w:rsidRDefault="00A47A22" w:rsidP="00A47A22">
            <w:pPr>
              <w:spacing w:line="480" w:lineRule="auto"/>
              <w:jc w:val="center"/>
              <w:rPr>
                <w:rFonts w:ascii="Arial" w:hAnsi="Arial" w:cs="Arial"/>
              </w:rPr>
            </w:pPr>
            <w:r w:rsidRPr="00A47A22">
              <w:rPr>
                <w:rFonts w:ascii="Arial" w:hAnsi="Arial" w:cs="Arial"/>
              </w:rPr>
              <w:br/>
            </w:r>
            <w:r w:rsidRPr="00A47A22">
              <w:rPr>
                <w:rFonts w:ascii="Arial" w:hAnsi="Arial" w:cs="Arial"/>
              </w:rPr>
              <w:br/>
            </w:r>
            <w:r w:rsidRPr="00A47A22">
              <w:rPr>
                <w:rFonts w:ascii="Arial" w:hAnsi="Arial" w:cs="Arial"/>
              </w:rPr>
              <w:br/>
            </w:r>
            <w:r>
              <w:rPr>
                <w:rFonts w:ascii="Arial" w:hAnsi="Arial" w:cs="Arial"/>
              </w:rPr>
              <w:t>Main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EBEC8" w14:textId="041D6EB1" w:rsidR="00A47A22" w:rsidRPr="00A47A22" w:rsidRDefault="00A47A22" w:rsidP="00A47A22">
            <w:pPr>
              <w:spacing w:line="480" w:lineRule="auto"/>
              <w:jc w:val="center"/>
              <w:rPr>
                <w:rFonts w:ascii="Arial" w:hAnsi="Arial" w:cs="Arial"/>
              </w:rPr>
            </w:pPr>
            <w:r w:rsidRPr="00A47A22">
              <w:rPr>
                <w:rFonts w:ascii="Arial" w:hAnsi="Arial" w:cs="Arial"/>
              </w:rPr>
              <w:t>1. Admin logs into the system.</w:t>
            </w:r>
          </w:p>
        </w:tc>
      </w:tr>
      <w:tr w:rsidR="00A47A22" w:rsidRPr="00A47A22" w14:paraId="78C5815C"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9239C8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8B6B0" w14:textId="25CC8484" w:rsidR="00A47A22" w:rsidRPr="00A47A22" w:rsidRDefault="00A47A22" w:rsidP="00A47A22">
            <w:pPr>
              <w:spacing w:line="480" w:lineRule="auto"/>
              <w:jc w:val="center"/>
              <w:rPr>
                <w:rFonts w:ascii="Arial" w:hAnsi="Arial" w:cs="Arial"/>
              </w:rPr>
            </w:pPr>
            <w:r w:rsidRPr="00A47A22">
              <w:rPr>
                <w:rFonts w:ascii="Arial" w:hAnsi="Arial" w:cs="Arial"/>
              </w:rPr>
              <w:t>2. Admin navigates to the reservation management dashboard.</w:t>
            </w:r>
          </w:p>
        </w:tc>
      </w:tr>
      <w:tr w:rsidR="00A47A22" w:rsidRPr="00A47A22" w14:paraId="0EA1FEAD"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C00975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AB441" w14:textId="51EF7177" w:rsidR="00A47A22" w:rsidRPr="00A47A22" w:rsidRDefault="00A47A22" w:rsidP="00A47A22">
            <w:pPr>
              <w:spacing w:line="480" w:lineRule="auto"/>
              <w:jc w:val="center"/>
              <w:rPr>
                <w:rFonts w:ascii="Arial" w:hAnsi="Arial" w:cs="Arial"/>
              </w:rPr>
            </w:pPr>
            <w:r w:rsidRPr="00A47A22">
              <w:rPr>
                <w:rFonts w:ascii="Arial" w:hAnsi="Arial" w:cs="Arial"/>
              </w:rPr>
              <w:t>3. Admin views booked and available dates.</w:t>
            </w:r>
          </w:p>
        </w:tc>
      </w:tr>
      <w:tr w:rsidR="00A47A22" w:rsidRPr="00A47A22" w14:paraId="6A373D95"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77B3FD40"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76840" w14:textId="14D295D3" w:rsidR="00A47A22" w:rsidRPr="00A47A22" w:rsidRDefault="00A47A22" w:rsidP="00A47A22">
            <w:pPr>
              <w:spacing w:line="480" w:lineRule="auto"/>
              <w:jc w:val="center"/>
              <w:rPr>
                <w:rFonts w:ascii="Arial" w:hAnsi="Arial" w:cs="Arial"/>
              </w:rPr>
            </w:pPr>
            <w:r w:rsidRPr="00A47A22">
              <w:rPr>
                <w:rFonts w:ascii="Arial" w:hAnsi="Arial" w:cs="Arial"/>
              </w:rPr>
              <w:t>4. Admin updates reservation statuses as needed.</w:t>
            </w:r>
          </w:p>
        </w:tc>
      </w:tr>
      <w:tr w:rsidR="00A47A22" w:rsidRPr="00A47A22" w14:paraId="33A9AE6B"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vAlign w:val="center"/>
          </w:tcPr>
          <w:p w14:paraId="7CE5100A" w14:textId="7C00B2D2" w:rsidR="00A47A22" w:rsidRPr="00A47A22" w:rsidRDefault="00A47A22" w:rsidP="00A47A22">
            <w:pPr>
              <w:spacing w:line="480" w:lineRule="auto"/>
              <w:jc w:val="center"/>
              <w:rPr>
                <w:rFonts w:ascii="Arial" w:hAnsi="Arial" w:cs="Arial"/>
              </w:rPr>
            </w:pPr>
            <w:r>
              <w:rPr>
                <w:rFonts w:ascii="Arial" w:hAnsi="Arial" w:cs="Arial"/>
              </w:rPr>
              <w:t>Alternative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548D" w14:textId="2EE3A5E1" w:rsidR="00A47A22" w:rsidRPr="00A47A22" w:rsidRDefault="00A47A22">
            <w:pPr>
              <w:pStyle w:val="ListParagraph"/>
              <w:numPr>
                <w:ilvl w:val="0"/>
                <w:numId w:val="2"/>
              </w:numPr>
              <w:spacing w:line="480" w:lineRule="auto"/>
              <w:jc w:val="center"/>
              <w:rPr>
                <w:rFonts w:ascii="Arial" w:hAnsi="Arial" w:cs="Arial"/>
              </w:rPr>
            </w:pPr>
            <w:r w:rsidRPr="00A47A22">
              <w:rPr>
                <w:rFonts w:ascii="Arial" w:hAnsi="Arial" w:cs="Arial"/>
              </w:rPr>
              <w:t>If the reservation does not exist, the system displays an error message.</w:t>
            </w:r>
          </w:p>
        </w:tc>
      </w:tr>
    </w:tbl>
    <w:p w14:paraId="5C566926" w14:textId="77777777" w:rsidR="001F4641" w:rsidRDefault="001F4641" w:rsidP="00A47A22">
      <w:pPr>
        <w:ind w:firstLine="720"/>
        <w:rPr>
          <w:rFonts w:ascii="Arial" w:hAnsi="Arial" w:cs="Arial"/>
        </w:rPr>
      </w:pPr>
    </w:p>
    <w:p w14:paraId="560C42A7" w14:textId="77777777" w:rsidR="001F4641" w:rsidRDefault="001F4641" w:rsidP="00A47A22">
      <w:pPr>
        <w:ind w:firstLine="720"/>
        <w:rPr>
          <w:rFonts w:ascii="Arial" w:hAnsi="Arial" w:cs="Arial"/>
        </w:rPr>
      </w:pPr>
    </w:p>
    <w:p w14:paraId="526F9781" w14:textId="44F4971D" w:rsidR="00A47A22" w:rsidRDefault="00A47A22" w:rsidP="00A47A22">
      <w:pPr>
        <w:ind w:firstLine="720"/>
        <w:rPr>
          <w:rFonts w:ascii="Arial" w:hAnsi="Arial" w:cs="Arial"/>
        </w:rPr>
      </w:pPr>
      <w:r w:rsidRPr="00A47A22">
        <w:rPr>
          <w:rFonts w:ascii="Arial" w:hAnsi="Arial" w:cs="Arial"/>
        </w:rPr>
        <w:lastRenderedPageBreak/>
        <w:t xml:space="preserve">Continuation to Table </w:t>
      </w:r>
      <w:r w:rsidR="00AD6163">
        <w:rPr>
          <w:rFonts w:ascii="Arial" w:hAnsi="Arial" w:cs="Arial"/>
        </w:rPr>
        <w:t>1</w:t>
      </w:r>
    </w:p>
    <w:p w14:paraId="772D124D" w14:textId="77777777" w:rsidR="00A47A22" w:rsidRPr="00A47A22" w:rsidRDefault="00A47A22" w:rsidP="00A47A22">
      <w:pPr>
        <w:ind w:firstLine="720"/>
        <w:rPr>
          <w:rFonts w:ascii="Arial" w:hAnsi="Arial" w:cs="Arial"/>
        </w:rPr>
      </w:pP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2AA8F101"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A48E7" w14:textId="77777777" w:rsidR="00A47A22" w:rsidRDefault="00A47A22" w:rsidP="00A47A22">
            <w:pPr>
              <w:spacing w:line="480" w:lineRule="auto"/>
              <w:jc w:val="center"/>
              <w:rPr>
                <w:rFonts w:ascii="Arial" w:hAnsi="Arial" w:cs="Arial"/>
              </w:rPr>
            </w:pPr>
          </w:p>
          <w:p w14:paraId="5B8BC670" w14:textId="0D9266B1" w:rsidR="00A47A22" w:rsidRPr="00A47A22" w:rsidRDefault="00A47A22" w:rsidP="00A47A22">
            <w:pPr>
              <w:spacing w:line="480" w:lineRule="auto"/>
              <w:jc w:val="center"/>
              <w:rPr>
                <w:rFonts w:ascii="Arial" w:hAnsi="Arial" w:cs="Arial"/>
              </w:rPr>
            </w:pPr>
            <w:r w:rsidRPr="00A47A22">
              <w:rPr>
                <w:rFonts w:ascii="Arial" w:hAnsi="Arial" w:cs="Arial"/>
              </w:rPr>
              <w:t>Postconditions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8A9DB" w14:textId="6CFA85F4" w:rsidR="00A47A22" w:rsidRPr="00A47A22" w:rsidRDefault="00A47A22" w:rsidP="00A47A22">
            <w:pPr>
              <w:spacing w:line="480" w:lineRule="auto"/>
              <w:jc w:val="center"/>
              <w:rPr>
                <w:rFonts w:ascii="Arial" w:hAnsi="Arial" w:cs="Arial"/>
              </w:rPr>
            </w:pPr>
            <w:r w:rsidRPr="00A47A22">
              <w:rPr>
                <w:rFonts w:ascii="Arial" w:hAnsi="Arial" w:cs="Arial"/>
              </w:rPr>
              <w:t>Updated reservation details are reflected in the system.</w:t>
            </w:r>
          </w:p>
        </w:tc>
      </w:tr>
    </w:tbl>
    <w:p w14:paraId="0FF86FCF" w14:textId="77777777" w:rsidR="007D1957" w:rsidRDefault="007D1957" w:rsidP="00C544D7">
      <w:pPr>
        <w:spacing w:line="480" w:lineRule="auto"/>
        <w:rPr>
          <w:rFonts w:ascii="Arial" w:hAnsi="Arial" w:cs="Arial"/>
        </w:rPr>
      </w:pPr>
    </w:p>
    <w:p w14:paraId="476E077B" w14:textId="60B5F1BD" w:rsidR="00A47A22" w:rsidRDefault="005C09D7" w:rsidP="005C09D7">
      <w:pPr>
        <w:spacing w:line="480" w:lineRule="auto"/>
        <w:jc w:val="center"/>
        <w:rPr>
          <w:rFonts w:ascii="Arial" w:hAnsi="Arial" w:cs="Arial"/>
        </w:rPr>
      </w:pPr>
      <w:r>
        <w:rPr>
          <w:rFonts w:ascii="Arial" w:hAnsi="Arial" w:cs="Arial"/>
        </w:rPr>
        <w:t xml:space="preserve">Table </w:t>
      </w:r>
      <w:r w:rsidR="00AD6163">
        <w:rPr>
          <w:rFonts w:ascii="Arial" w:hAnsi="Arial" w:cs="Arial"/>
        </w:rPr>
        <w:t>2</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5778AF5E" w14:textId="77777777" w:rsidTr="005C09D7">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8ED5E9" w14:textId="25FEAE18" w:rsidR="005C09D7" w:rsidRPr="005C09D7" w:rsidRDefault="005C09D7" w:rsidP="005C09D7">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1B13CDD" w14:textId="73909C15" w:rsidR="005C09D7" w:rsidRPr="005C09D7" w:rsidRDefault="00607DBC" w:rsidP="005C09D7">
            <w:pPr>
              <w:spacing w:line="480" w:lineRule="auto"/>
              <w:jc w:val="center"/>
              <w:rPr>
                <w:rFonts w:ascii="Arial" w:hAnsi="Arial" w:cs="Arial"/>
              </w:rPr>
            </w:pPr>
            <w:r w:rsidRPr="00607DBC">
              <w:rPr>
                <w:rFonts w:ascii="Arial" w:hAnsi="Arial" w:cs="Arial"/>
                <w:b/>
                <w:bCs/>
              </w:rPr>
              <w:t>Handle Inquiries</w:t>
            </w:r>
          </w:p>
        </w:tc>
      </w:tr>
      <w:tr w:rsidR="005C09D7" w:rsidRPr="005C09D7" w14:paraId="798F480E"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951F" w14:textId="77777777" w:rsidR="005C09D7" w:rsidRPr="005C09D7" w:rsidRDefault="005C09D7" w:rsidP="005C09D7">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19649" w14:textId="0CEA7958" w:rsidR="005C09D7" w:rsidRPr="005C09D7" w:rsidRDefault="005C09D7" w:rsidP="005C09D7">
            <w:pPr>
              <w:spacing w:line="480" w:lineRule="auto"/>
              <w:jc w:val="center"/>
              <w:rPr>
                <w:rFonts w:ascii="Arial" w:hAnsi="Arial" w:cs="Arial"/>
              </w:rPr>
            </w:pPr>
            <w:r w:rsidRPr="005C09D7">
              <w:rPr>
                <w:rFonts w:ascii="Arial" w:hAnsi="Arial" w:cs="Arial"/>
              </w:rPr>
              <w:t>Admin</w:t>
            </w:r>
          </w:p>
        </w:tc>
      </w:tr>
      <w:tr w:rsidR="005C09D7" w:rsidRPr="005C09D7" w14:paraId="0D2A0455"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C439D" w14:textId="77777777" w:rsidR="005C09D7" w:rsidRPr="005C09D7" w:rsidRDefault="005C09D7" w:rsidP="005C09D7">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AA1B3" w14:textId="3C38A4EE" w:rsidR="005C09D7" w:rsidRPr="005C09D7" w:rsidRDefault="005C09D7" w:rsidP="005C09D7">
            <w:pPr>
              <w:spacing w:line="480" w:lineRule="auto"/>
              <w:jc w:val="center"/>
              <w:rPr>
                <w:rFonts w:ascii="Arial" w:hAnsi="Arial" w:cs="Arial"/>
              </w:rPr>
            </w:pPr>
            <w:r w:rsidRPr="005C09D7">
              <w:rPr>
                <w:rFonts w:ascii="Arial" w:hAnsi="Arial" w:cs="Arial"/>
              </w:rPr>
              <w:t>The admin can review and answer inquiries from customers.</w:t>
            </w:r>
          </w:p>
        </w:tc>
      </w:tr>
      <w:tr w:rsidR="005C09D7" w:rsidRPr="005C09D7" w14:paraId="58935312"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D16F6"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68759" w14:textId="7F63B556" w:rsidR="005C09D7" w:rsidRPr="005C09D7" w:rsidRDefault="001F4641" w:rsidP="001F4641">
            <w:pPr>
              <w:spacing w:line="480" w:lineRule="auto"/>
              <w:jc w:val="center"/>
              <w:rPr>
                <w:rFonts w:ascii="Arial" w:hAnsi="Arial" w:cs="Arial"/>
              </w:rPr>
            </w:pPr>
            <w:r>
              <w:rPr>
                <w:rFonts w:ascii="Arial" w:hAnsi="Arial" w:cs="Arial"/>
              </w:rPr>
              <w:t>A</w:t>
            </w:r>
            <w:r w:rsidR="005C09D7" w:rsidRPr="005C09D7">
              <w:rPr>
                <w:rFonts w:ascii="Arial" w:hAnsi="Arial" w:cs="Arial"/>
              </w:rPr>
              <w:t>dmin must log in to the system.</w:t>
            </w:r>
          </w:p>
        </w:tc>
      </w:tr>
      <w:tr w:rsidR="005C09D7" w:rsidRPr="005C09D7" w14:paraId="3144E700" w14:textId="77777777" w:rsidTr="005C09D7">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7A569" w14:textId="77777777" w:rsidR="005C09D7" w:rsidRDefault="005C09D7" w:rsidP="005C09D7">
            <w:pPr>
              <w:spacing w:line="480" w:lineRule="auto"/>
              <w:jc w:val="center"/>
              <w:rPr>
                <w:rFonts w:ascii="Arial" w:hAnsi="Arial" w:cs="Arial"/>
              </w:rPr>
            </w:pPr>
            <w:r w:rsidRPr="005C09D7">
              <w:rPr>
                <w:rFonts w:ascii="Arial" w:hAnsi="Arial" w:cs="Arial"/>
              </w:rPr>
              <w:br/>
            </w:r>
          </w:p>
          <w:p w14:paraId="25B7FA81" w14:textId="1BBCAF23"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1F085" w14:textId="64E60A00" w:rsidR="005C09D7" w:rsidRPr="005C09D7" w:rsidRDefault="005C09D7" w:rsidP="005C09D7">
            <w:pPr>
              <w:spacing w:line="480" w:lineRule="auto"/>
              <w:jc w:val="center"/>
              <w:rPr>
                <w:rFonts w:ascii="Arial" w:hAnsi="Arial" w:cs="Arial"/>
              </w:rPr>
            </w:pPr>
            <w:r w:rsidRPr="005C09D7">
              <w:rPr>
                <w:rFonts w:ascii="Arial" w:hAnsi="Arial" w:cs="Arial"/>
              </w:rPr>
              <w:t>1. Admin logs into the system.</w:t>
            </w:r>
          </w:p>
        </w:tc>
      </w:tr>
      <w:tr w:rsidR="005C09D7" w:rsidRPr="005C09D7" w14:paraId="241995F3"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B5EA5D2"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C3352" w14:textId="59435C2C" w:rsidR="005C09D7" w:rsidRPr="005C09D7" w:rsidRDefault="005C09D7" w:rsidP="005C09D7">
            <w:pPr>
              <w:spacing w:line="480" w:lineRule="auto"/>
              <w:jc w:val="center"/>
              <w:rPr>
                <w:rFonts w:ascii="Arial" w:hAnsi="Arial" w:cs="Arial"/>
              </w:rPr>
            </w:pPr>
            <w:r w:rsidRPr="005C09D7">
              <w:rPr>
                <w:rFonts w:ascii="Arial" w:hAnsi="Arial" w:cs="Arial"/>
              </w:rPr>
              <w:t>2. Admin navigates to the inquiries section.</w:t>
            </w:r>
          </w:p>
        </w:tc>
      </w:tr>
      <w:tr w:rsidR="005C09D7" w:rsidRPr="005C09D7" w14:paraId="3867E0C8"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9A57DC"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93876" w14:textId="52D6DE0D" w:rsidR="005C09D7" w:rsidRPr="005C09D7" w:rsidRDefault="005C09D7" w:rsidP="005C09D7">
            <w:pPr>
              <w:spacing w:line="480" w:lineRule="auto"/>
              <w:jc w:val="center"/>
              <w:rPr>
                <w:rFonts w:ascii="Arial" w:hAnsi="Arial" w:cs="Arial"/>
              </w:rPr>
            </w:pPr>
            <w:r w:rsidRPr="005C09D7">
              <w:rPr>
                <w:rFonts w:ascii="Arial" w:hAnsi="Arial" w:cs="Arial"/>
              </w:rPr>
              <w:t>3. Admin reviews inquiries submitted by patrons.</w:t>
            </w:r>
          </w:p>
        </w:tc>
      </w:tr>
      <w:tr w:rsidR="005C09D7" w:rsidRPr="005C09D7" w14:paraId="4C3D5756"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27314D"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B05E0" w14:textId="087758C9" w:rsidR="005C09D7" w:rsidRPr="005C09D7" w:rsidRDefault="005C09D7" w:rsidP="005C09D7">
            <w:pPr>
              <w:spacing w:line="480" w:lineRule="auto"/>
              <w:jc w:val="center"/>
              <w:rPr>
                <w:rFonts w:ascii="Arial" w:hAnsi="Arial" w:cs="Arial"/>
              </w:rPr>
            </w:pPr>
            <w:r w:rsidRPr="005C09D7">
              <w:rPr>
                <w:rFonts w:ascii="Arial" w:hAnsi="Arial" w:cs="Arial"/>
              </w:rPr>
              <w:t>4. Admin sends responses to the inquiries.</w:t>
            </w:r>
          </w:p>
        </w:tc>
      </w:tr>
      <w:tr w:rsidR="005C09D7" w:rsidRPr="005C09D7" w14:paraId="271ACC73"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vAlign w:val="center"/>
          </w:tcPr>
          <w:p w14:paraId="725B7A14" w14:textId="56DACC40" w:rsidR="005C09D7" w:rsidRPr="005C09D7" w:rsidRDefault="005C09D7" w:rsidP="005C09D7">
            <w:pPr>
              <w:spacing w:line="480" w:lineRule="auto"/>
              <w:jc w:val="center"/>
              <w:rPr>
                <w:rFonts w:ascii="Arial" w:hAnsi="Arial" w:cs="Arial"/>
              </w:rPr>
            </w:pPr>
            <w:r>
              <w:rPr>
                <w:rFonts w:ascii="Arial" w:hAnsi="Arial" w:cs="Arial"/>
              </w:rPr>
              <w:t>Alternative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746FB" w14:textId="059AB5E4" w:rsidR="005C09D7" w:rsidRPr="005C09D7" w:rsidRDefault="005C09D7">
            <w:pPr>
              <w:pStyle w:val="ListParagraph"/>
              <w:numPr>
                <w:ilvl w:val="0"/>
                <w:numId w:val="3"/>
              </w:numPr>
              <w:spacing w:line="480" w:lineRule="auto"/>
              <w:jc w:val="center"/>
              <w:rPr>
                <w:rFonts w:ascii="Arial" w:hAnsi="Arial" w:cs="Arial"/>
              </w:rPr>
            </w:pPr>
            <w:r w:rsidRPr="005C09D7">
              <w:rPr>
                <w:rFonts w:ascii="Arial" w:hAnsi="Arial" w:cs="Arial"/>
              </w:rPr>
              <w:t>If there are no inquiries, the system displays a "No Inquiries Available" message.</w:t>
            </w:r>
          </w:p>
        </w:tc>
      </w:tr>
    </w:tbl>
    <w:p w14:paraId="68F62A54" w14:textId="77777777" w:rsidR="005C09D7" w:rsidRDefault="005C09D7">
      <w:r>
        <w:tab/>
      </w:r>
    </w:p>
    <w:p w14:paraId="766F6E9C" w14:textId="77777777" w:rsidR="001F4641" w:rsidRDefault="001F4641" w:rsidP="005C09D7">
      <w:pPr>
        <w:ind w:firstLine="720"/>
      </w:pPr>
    </w:p>
    <w:p w14:paraId="328C335C" w14:textId="77777777" w:rsidR="001F4641" w:rsidRDefault="001F4641" w:rsidP="005C09D7">
      <w:pPr>
        <w:ind w:firstLine="720"/>
      </w:pPr>
    </w:p>
    <w:p w14:paraId="0FE34C6D" w14:textId="2B88B9F1" w:rsidR="005C09D7" w:rsidRPr="00AD6163" w:rsidRDefault="005C09D7" w:rsidP="005C09D7">
      <w:pPr>
        <w:ind w:firstLine="720"/>
        <w:rPr>
          <w:rFonts w:ascii="Arial" w:hAnsi="Arial" w:cs="Arial"/>
        </w:rPr>
      </w:pPr>
      <w:r w:rsidRPr="00AD6163">
        <w:rPr>
          <w:rFonts w:ascii="Arial" w:hAnsi="Arial" w:cs="Arial"/>
        </w:rPr>
        <w:lastRenderedPageBreak/>
        <w:t xml:space="preserve">Continuation to Table </w:t>
      </w:r>
      <w:r w:rsidR="00AD6163">
        <w:rPr>
          <w:rFonts w:ascii="Arial" w:hAnsi="Arial" w:cs="Arial"/>
        </w:rPr>
        <w:t>2</w:t>
      </w:r>
    </w:p>
    <w:p w14:paraId="42A3E322" w14:textId="77777777" w:rsidR="005C09D7" w:rsidRDefault="005C09D7"/>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76D560E7"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73104" w14:textId="77777777" w:rsidR="005C09D7" w:rsidRPr="005C09D7" w:rsidRDefault="005C09D7" w:rsidP="005C09D7">
            <w:pPr>
              <w:spacing w:line="480" w:lineRule="auto"/>
              <w:jc w:val="center"/>
              <w:rPr>
                <w:rFonts w:ascii="Arial" w:hAnsi="Arial" w:cs="Arial"/>
              </w:rPr>
            </w:pPr>
          </w:p>
          <w:p w14:paraId="68804B28" w14:textId="77777777" w:rsidR="005C09D7" w:rsidRPr="005C09D7" w:rsidRDefault="005C09D7" w:rsidP="005C09D7">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01C2B" w14:textId="62FB1F69" w:rsidR="005C09D7" w:rsidRPr="005C09D7" w:rsidRDefault="005C09D7" w:rsidP="005C09D7">
            <w:pPr>
              <w:spacing w:line="480" w:lineRule="auto"/>
              <w:jc w:val="center"/>
              <w:rPr>
                <w:rFonts w:ascii="Arial" w:hAnsi="Arial" w:cs="Arial"/>
              </w:rPr>
            </w:pPr>
            <w:r w:rsidRPr="005C09D7">
              <w:rPr>
                <w:rFonts w:ascii="Arial" w:hAnsi="Arial" w:cs="Arial"/>
              </w:rPr>
              <w:t>Customer inquiries are marked as reviewed/responded to.</w:t>
            </w:r>
          </w:p>
        </w:tc>
      </w:tr>
    </w:tbl>
    <w:p w14:paraId="6369E74A" w14:textId="77CB1ADE" w:rsidR="005C09D7" w:rsidRDefault="005C09D7" w:rsidP="005C09D7">
      <w:pPr>
        <w:spacing w:line="480" w:lineRule="auto"/>
        <w:rPr>
          <w:rFonts w:ascii="Arial" w:hAnsi="Arial" w:cs="Arial"/>
        </w:rPr>
      </w:pPr>
    </w:p>
    <w:p w14:paraId="3B68835F" w14:textId="654757F7" w:rsidR="005C09D7" w:rsidRDefault="005C09D7" w:rsidP="005C09D7">
      <w:pPr>
        <w:spacing w:line="480" w:lineRule="auto"/>
        <w:jc w:val="center"/>
        <w:rPr>
          <w:rFonts w:ascii="Arial" w:hAnsi="Arial" w:cs="Arial"/>
        </w:rPr>
      </w:pPr>
      <w:r>
        <w:rPr>
          <w:rFonts w:ascii="Arial" w:hAnsi="Arial" w:cs="Arial"/>
        </w:rPr>
        <w:t xml:space="preserve">Table </w:t>
      </w:r>
      <w:r w:rsidR="00AD6163">
        <w:rPr>
          <w:rFonts w:ascii="Arial" w:hAnsi="Arial" w:cs="Arial"/>
        </w:rPr>
        <w:t>3</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0323BC8C"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F51A8B" w14:textId="77777777" w:rsidR="005C09D7" w:rsidRPr="005C09D7" w:rsidRDefault="005C09D7"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5081BEA" w14:textId="2BD03ACB" w:rsidR="005C09D7" w:rsidRPr="005C09D7" w:rsidRDefault="00607DBC" w:rsidP="00132D76">
            <w:pPr>
              <w:spacing w:line="480" w:lineRule="auto"/>
              <w:jc w:val="center"/>
              <w:rPr>
                <w:rFonts w:ascii="Arial" w:hAnsi="Arial" w:cs="Arial"/>
              </w:rPr>
            </w:pPr>
            <w:r w:rsidRPr="00607DBC">
              <w:rPr>
                <w:rFonts w:ascii="Arial" w:hAnsi="Arial" w:cs="Arial"/>
                <w:b/>
                <w:bCs/>
              </w:rPr>
              <w:t>Send Email Confirmations</w:t>
            </w:r>
          </w:p>
        </w:tc>
      </w:tr>
      <w:tr w:rsidR="005C09D7" w:rsidRPr="005C09D7" w14:paraId="1FA7C322"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506DA" w14:textId="77777777" w:rsidR="005C09D7" w:rsidRPr="005C09D7" w:rsidRDefault="005C09D7"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49152" w14:textId="77777777" w:rsidR="005C09D7" w:rsidRPr="005C09D7" w:rsidRDefault="005C09D7" w:rsidP="00132D76">
            <w:pPr>
              <w:spacing w:line="480" w:lineRule="auto"/>
              <w:jc w:val="center"/>
              <w:rPr>
                <w:rFonts w:ascii="Arial" w:hAnsi="Arial" w:cs="Arial"/>
              </w:rPr>
            </w:pPr>
            <w:r w:rsidRPr="005C09D7">
              <w:rPr>
                <w:rFonts w:ascii="Arial" w:hAnsi="Arial" w:cs="Arial"/>
              </w:rPr>
              <w:t>Admin</w:t>
            </w:r>
          </w:p>
        </w:tc>
      </w:tr>
      <w:tr w:rsidR="005C09D7" w:rsidRPr="005C09D7" w14:paraId="7BDBF575" w14:textId="77777777" w:rsidTr="005C09D7">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F4774" w14:textId="77777777" w:rsidR="001F4641" w:rsidRDefault="001F4641" w:rsidP="00132D76">
            <w:pPr>
              <w:spacing w:line="480" w:lineRule="auto"/>
              <w:jc w:val="center"/>
              <w:rPr>
                <w:rFonts w:ascii="Arial" w:hAnsi="Arial" w:cs="Arial"/>
              </w:rPr>
            </w:pPr>
          </w:p>
          <w:p w14:paraId="01F5BD78" w14:textId="479B24CA" w:rsidR="005C09D7" w:rsidRPr="005C09D7" w:rsidRDefault="005C09D7"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252B6" w14:textId="62E66EB2" w:rsidR="005C09D7" w:rsidRPr="005C09D7" w:rsidRDefault="005C09D7" w:rsidP="00132D76">
            <w:pPr>
              <w:spacing w:line="480" w:lineRule="auto"/>
              <w:jc w:val="center"/>
              <w:rPr>
                <w:rFonts w:ascii="Arial" w:hAnsi="Arial" w:cs="Arial"/>
              </w:rPr>
            </w:pPr>
            <w:r w:rsidRPr="005C09D7">
              <w:rPr>
                <w:rFonts w:ascii="Arial" w:hAnsi="Arial" w:cs="Arial"/>
              </w:rPr>
              <w:t>The admin sends email confirmations for reservations to patrons.</w:t>
            </w:r>
          </w:p>
        </w:tc>
      </w:tr>
      <w:tr w:rsidR="005C09D7" w:rsidRPr="005C09D7" w14:paraId="176F0C02"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DA5D0"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1400" w14:textId="47C7A59B" w:rsidR="005C09D7" w:rsidRPr="005C09D7" w:rsidRDefault="005C09D7" w:rsidP="001F4641">
            <w:pPr>
              <w:spacing w:line="480" w:lineRule="auto"/>
              <w:jc w:val="center"/>
              <w:rPr>
                <w:rFonts w:ascii="Arial" w:hAnsi="Arial" w:cs="Arial"/>
              </w:rPr>
            </w:pPr>
            <w:r w:rsidRPr="005C09D7">
              <w:rPr>
                <w:rFonts w:ascii="Arial" w:hAnsi="Arial" w:cs="Arial"/>
              </w:rPr>
              <w:t>Reservation details must be complete.</w:t>
            </w:r>
          </w:p>
        </w:tc>
      </w:tr>
      <w:tr w:rsidR="005C09D7" w:rsidRPr="005C09D7" w14:paraId="1BE4F268" w14:textId="77777777" w:rsidTr="00132D76">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ECC12" w14:textId="77777777" w:rsidR="005C09D7" w:rsidRDefault="005C09D7" w:rsidP="005C09D7">
            <w:pPr>
              <w:spacing w:line="480" w:lineRule="auto"/>
              <w:jc w:val="center"/>
              <w:rPr>
                <w:rFonts w:ascii="Arial" w:hAnsi="Arial" w:cs="Arial"/>
              </w:rPr>
            </w:pPr>
          </w:p>
          <w:p w14:paraId="360D43B5" w14:textId="583084AD"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B388B" w14:textId="77777777" w:rsidR="005C09D7" w:rsidRPr="005C09D7" w:rsidRDefault="005C09D7" w:rsidP="00132D76">
            <w:pPr>
              <w:spacing w:line="480" w:lineRule="auto"/>
              <w:jc w:val="center"/>
              <w:rPr>
                <w:rFonts w:ascii="Arial" w:hAnsi="Arial" w:cs="Arial"/>
              </w:rPr>
            </w:pPr>
            <w:r w:rsidRPr="005C09D7">
              <w:rPr>
                <w:rFonts w:ascii="Arial" w:hAnsi="Arial" w:cs="Arial"/>
              </w:rPr>
              <w:t>1. Admin logs into the system.</w:t>
            </w:r>
          </w:p>
        </w:tc>
      </w:tr>
      <w:tr w:rsidR="005C09D7" w:rsidRPr="005C09D7" w14:paraId="22303559" w14:textId="77777777" w:rsidTr="00B41F6A">
        <w:trPr>
          <w:trHeight w:val="726"/>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9344551" w14:textId="77777777" w:rsidR="005C09D7" w:rsidRPr="005C09D7" w:rsidRDefault="005C09D7"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3FD7C" w14:textId="1709D0D0" w:rsidR="005C09D7" w:rsidRPr="005C09D7" w:rsidRDefault="005C09D7" w:rsidP="00132D76">
            <w:pPr>
              <w:spacing w:line="480" w:lineRule="auto"/>
              <w:jc w:val="center"/>
              <w:rPr>
                <w:rFonts w:ascii="Arial" w:hAnsi="Arial" w:cs="Arial"/>
              </w:rPr>
            </w:pPr>
            <w:r w:rsidRPr="005C09D7">
              <w:rPr>
                <w:rFonts w:ascii="Arial" w:hAnsi="Arial" w:cs="Arial"/>
              </w:rPr>
              <w:t>2. Admin selects a reservation and sends an email confirmation.</w:t>
            </w:r>
          </w:p>
        </w:tc>
      </w:tr>
      <w:tr w:rsidR="00B41F6A" w:rsidRPr="005C09D7" w14:paraId="63DEA994" w14:textId="77777777" w:rsidTr="00B41F6A">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25CAC3D2" w14:textId="7FB2D68D" w:rsidR="00B41F6A" w:rsidRPr="005C09D7" w:rsidRDefault="00B41F6A" w:rsidP="00132D76">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70383" w14:textId="155904DD" w:rsidR="00B41F6A" w:rsidRPr="005C09D7" w:rsidRDefault="00B41F6A" w:rsidP="00132D76">
            <w:pPr>
              <w:spacing w:line="480" w:lineRule="auto"/>
              <w:jc w:val="center"/>
              <w:rPr>
                <w:rFonts w:ascii="Arial" w:hAnsi="Arial" w:cs="Arial"/>
              </w:rPr>
            </w:pPr>
            <w:r w:rsidRPr="005C09D7">
              <w:rPr>
                <w:rFonts w:ascii="Arial" w:hAnsi="Arial" w:cs="Arial"/>
              </w:rPr>
              <w:t>Customer inquiries are marked as reviewed/responded to.</w:t>
            </w:r>
          </w:p>
        </w:tc>
      </w:tr>
    </w:tbl>
    <w:p w14:paraId="5CD7C0F1" w14:textId="77777777" w:rsidR="001F4641" w:rsidRDefault="001F4641" w:rsidP="005C09D7">
      <w:pPr>
        <w:spacing w:line="480" w:lineRule="auto"/>
        <w:rPr>
          <w:rFonts w:ascii="Arial" w:hAnsi="Arial" w:cs="Arial"/>
        </w:rPr>
      </w:pPr>
    </w:p>
    <w:p w14:paraId="6D6461EC" w14:textId="7FB063A7" w:rsidR="00B41F6A" w:rsidRDefault="00B41F6A" w:rsidP="00B41F6A">
      <w:pPr>
        <w:spacing w:line="480" w:lineRule="auto"/>
        <w:jc w:val="center"/>
        <w:rPr>
          <w:rFonts w:ascii="Arial" w:hAnsi="Arial" w:cs="Arial"/>
        </w:rPr>
      </w:pPr>
      <w:r>
        <w:rPr>
          <w:rFonts w:ascii="Arial" w:hAnsi="Arial" w:cs="Arial"/>
        </w:rPr>
        <w:t xml:space="preserve">Table </w:t>
      </w:r>
      <w:r w:rsidR="00AD6163">
        <w:rPr>
          <w:rFonts w:ascii="Arial" w:hAnsi="Arial" w:cs="Arial"/>
        </w:rPr>
        <w:t>4</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B41F6A" w:rsidRPr="005C09D7" w14:paraId="0F0AD75E"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DC2E07" w14:textId="77777777" w:rsidR="00B41F6A" w:rsidRPr="005C09D7" w:rsidRDefault="00B41F6A"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EDEA920" w14:textId="7694C02D" w:rsidR="00B41F6A" w:rsidRPr="005C09D7" w:rsidRDefault="00607DBC" w:rsidP="00132D76">
            <w:pPr>
              <w:spacing w:line="480" w:lineRule="auto"/>
              <w:jc w:val="center"/>
              <w:rPr>
                <w:rFonts w:ascii="Arial" w:hAnsi="Arial" w:cs="Arial"/>
              </w:rPr>
            </w:pPr>
            <w:r w:rsidRPr="00607DBC">
              <w:rPr>
                <w:rFonts w:ascii="Arial" w:hAnsi="Arial" w:cs="Arial"/>
                <w:b/>
                <w:bCs/>
              </w:rPr>
              <w:t>Book Reservation</w:t>
            </w:r>
          </w:p>
        </w:tc>
      </w:tr>
      <w:tr w:rsidR="00B41F6A" w:rsidRPr="005C09D7" w14:paraId="2C58BDA4"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4E11B" w14:textId="77777777" w:rsidR="00B41F6A" w:rsidRPr="005C09D7" w:rsidRDefault="00B41F6A"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C85E1" w14:textId="5A40A13A" w:rsidR="00B41F6A" w:rsidRPr="005C09D7" w:rsidRDefault="00B41F6A" w:rsidP="00132D76">
            <w:pPr>
              <w:spacing w:line="480" w:lineRule="auto"/>
              <w:jc w:val="center"/>
              <w:rPr>
                <w:rFonts w:ascii="Arial" w:hAnsi="Arial" w:cs="Arial"/>
              </w:rPr>
            </w:pPr>
            <w:r w:rsidRPr="00B41F6A">
              <w:rPr>
                <w:rFonts w:ascii="Arial" w:hAnsi="Arial" w:cs="Arial"/>
              </w:rPr>
              <w:t>Patron</w:t>
            </w:r>
          </w:p>
        </w:tc>
      </w:tr>
    </w:tbl>
    <w:p w14:paraId="1D07AF47" w14:textId="37FF8537" w:rsidR="00834D4C" w:rsidRDefault="00834D4C">
      <w:r>
        <w:lastRenderedPageBreak/>
        <w:tab/>
        <w:t>Continuation to Table 4</w:t>
      </w:r>
    </w:p>
    <w:p w14:paraId="691348D9" w14:textId="77777777" w:rsidR="00834D4C" w:rsidRDefault="00834D4C"/>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B41F6A" w:rsidRPr="005C09D7" w14:paraId="7AF2D486"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4CD59" w14:textId="77777777" w:rsidR="00B41F6A" w:rsidRDefault="00B41F6A" w:rsidP="00132D76">
            <w:pPr>
              <w:spacing w:line="480" w:lineRule="auto"/>
              <w:jc w:val="center"/>
              <w:rPr>
                <w:rFonts w:ascii="Arial" w:hAnsi="Arial" w:cs="Arial"/>
              </w:rPr>
            </w:pPr>
          </w:p>
          <w:p w14:paraId="636FF931" w14:textId="63D8FBE8" w:rsidR="00B41F6A" w:rsidRPr="005C09D7" w:rsidRDefault="00B41F6A"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7CAFB" w14:textId="01497377" w:rsidR="00B41F6A" w:rsidRPr="005C09D7" w:rsidRDefault="00B41F6A" w:rsidP="00132D76">
            <w:pPr>
              <w:spacing w:line="480" w:lineRule="auto"/>
              <w:jc w:val="center"/>
              <w:rPr>
                <w:rFonts w:ascii="Arial" w:hAnsi="Arial" w:cs="Arial"/>
              </w:rPr>
            </w:pPr>
            <w:r w:rsidRPr="00B41F6A">
              <w:rPr>
                <w:rFonts w:ascii="Arial" w:hAnsi="Arial" w:cs="Arial"/>
              </w:rPr>
              <w:t>The patron can book a reservation for a specific date, selecting the food package and customizing details.</w:t>
            </w:r>
          </w:p>
        </w:tc>
      </w:tr>
      <w:tr w:rsidR="00B41F6A" w:rsidRPr="005C09D7" w14:paraId="1E443995"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0149C" w14:textId="77777777" w:rsidR="00B41F6A" w:rsidRPr="005C09D7" w:rsidRDefault="00B41F6A" w:rsidP="00132D76">
            <w:pPr>
              <w:spacing w:line="480" w:lineRule="auto"/>
              <w:jc w:val="center"/>
              <w:rPr>
                <w:rFonts w:ascii="Arial" w:hAnsi="Arial" w:cs="Arial"/>
              </w:rPr>
            </w:pPr>
          </w:p>
          <w:p w14:paraId="59B38F4B" w14:textId="77777777" w:rsidR="00B41F6A" w:rsidRPr="005C09D7" w:rsidRDefault="00B41F6A"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403D" w14:textId="4E80C25B" w:rsidR="00B41F6A" w:rsidRPr="005C09D7" w:rsidRDefault="00B41F6A" w:rsidP="00132D76">
            <w:pPr>
              <w:spacing w:line="480" w:lineRule="auto"/>
              <w:jc w:val="center"/>
              <w:rPr>
                <w:rFonts w:ascii="Arial" w:hAnsi="Arial" w:cs="Arial"/>
              </w:rPr>
            </w:pPr>
            <w:r w:rsidRPr="00B41F6A">
              <w:rPr>
                <w:rFonts w:ascii="Arial" w:hAnsi="Arial" w:cs="Arial"/>
              </w:rPr>
              <w:t>The customer must access the system through the interface.</w:t>
            </w:r>
          </w:p>
        </w:tc>
      </w:tr>
      <w:tr w:rsidR="00B41F6A" w:rsidRPr="005C09D7" w14:paraId="03EB49EE"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A61BF4D" w14:textId="77777777" w:rsidR="00B41F6A" w:rsidRDefault="00B41F6A" w:rsidP="00132D76">
            <w:pPr>
              <w:spacing w:line="480" w:lineRule="auto"/>
              <w:jc w:val="center"/>
              <w:rPr>
                <w:rFonts w:ascii="Arial" w:hAnsi="Arial" w:cs="Arial"/>
              </w:rPr>
            </w:pPr>
          </w:p>
          <w:p w14:paraId="7EA50099" w14:textId="77777777" w:rsidR="00B41F6A" w:rsidRDefault="00B41F6A" w:rsidP="00132D76">
            <w:pPr>
              <w:spacing w:line="480" w:lineRule="auto"/>
              <w:jc w:val="center"/>
              <w:rPr>
                <w:rFonts w:ascii="Arial" w:hAnsi="Arial" w:cs="Arial"/>
              </w:rPr>
            </w:pPr>
            <w:r w:rsidRPr="005C09D7">
              <w:rPr>
                <w:rFonts w:ascii="Arial" w:hAnsi="Arial" w:cs="Arial"/>
              </w:rPr>
              <w:br/>
            </w:r>
          </w:p>
          <w:p w14:paraId="52F4D353" w14:textId="1331F587" w:rsidR="00B41F6A" w:rsidRPr="005C09D7" w:rsidRDefault="00B41F6A"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BF5A4" w14:textId="0983E69C" w:rsidR="00B41F6A" w:rsidRPr="005C09D7" w:rsidRDefault="00B41F6A" w:rsidP="00132D76">
            <w:pPr>
              <w:spacing w:line="480" w:lineRule="auto"/>
              <w:jc w:val="center"/>
              <w:rPr>
                <w:rFonts w:ascii="Arial" w:hAnsi="Arial" w:cs="Arial"/>
              </w:rPr>
            </w:pPr>
            <w:r w:rsidRPr="005C09D7">
              <w:rPr>
                <w:rFonts w:ascii="Arial" w:hAnsi="Arial" w:cs="Arial"/>
              </w:rPr>
              <w:t xml:space="preserve">1. </w:t>
            </w:r>
            <w:r w:rsidRPr="00B41F6A">
              <w:rPr>
                <w:rFonts w:ascii="Arial" w:hAnsi="Arial" w:cs="Arial"/>
              </w:rPr>
              <w:t>Patron accesses the reservation interface.</w:t>
            </w:r>
          </w:p>
        </w:tc>
      </w:tr>
      <w:tr w:rsidR="00B41F6A" w:rsidRPr="005C09D7" w14:paraId="180E6918" w14:textId="77777777" w:rsidTr="00132D76">
        <w:trPr>
          <w:trHeight w:val="726"/>
        </w:trPr>
        <w:tc>
          <w:tcPr>
            <w:tcW w:w="3950" w:type="dxa"/>
            <w:vMerge/>
            <w:tcBorders>
              <w:left w:val="single" w:sz="8" w:space="0" w:color="000000"/>
              <w:right w:val="single" w:sz="8" w:space="0" w:color="000000"/>
            </w:tcBorders>
            <w:vAlign w:val="center"/>
            <w:hideMark/>
          </w:tcPr>
          <w:p w14:paraId="747FEF86"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4CD21" w14:textId="25C30F45" w:rsidR="00B41F6A" w:rsidRPr="005C09D7" w:rsidRDefault="00B41F6A" w:rsidP="00B41F6A">
            <w:pPr>
              <w:spacing w:line="480" w:lineRule="auto"/>
              <w:jc w:val="center"/>
              <w:rPr>
                <w:rFonts w:ascii="Arial" w:hAnsi="Arial" w:cs="Arial"/>
              </w:rPr>
            </w:pPr>
            <w:r w:rsidRPr="005C09D7">
              <w:rPr>
                <w:rFonts w:ascii="Arial" w:hAnsi="Arial" w:cs="Arial"/>
              </w:rPr>
              <w:t xml:space="preserve">2. </w:t>
            </w:r>
            <w:r w:rsidRPr="00B41F6A">
              <w:rPr>
                <w:rFonts w:ascii="Arial" w:hAnsi="Arial" w:cs="Arial"/>
              </w:rPr>
              <w:t>Patron views available dates for reservations.</w:t>
            </w:r>
          </w:p>
        </w:tc>
      </w:tr>
      <w:tr w:rsidR="00B41F6A" w:rsidRPr="005C09D7" w14:paraId="10735099" w14:textId="77777777" w:rsidTr="00132D76">
        <w:trPr>
          <w:trHeight w:val="726"/>
        </w:trPr>
        <w:tc>
          <w:tcPr>
            <w:tcW w:w="3950" w:type="dxa"/>
            <w:vMerge/>
            <w:tcBorders>
              <w:left w:val="single" w:sz="8" w:space="0" w:color="000000"/>
              <w:right w:val="single" w:sz="8" w:space="0" w:color="000000"/>
            </w:tcBorders>
            <w:vAlign w:val="center"/>
          </w:tcPr>
          <w:p w14:paraId="062D6B01"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ECB20" w14:textId="4048F34A" w:rsidR="00B41F6A" w:rsidRPr="00B41F6A" w:rsidRDefault="00B41F6A" w:rsidP="00B41F6A">
            <w:pPr>
              <w:spacing w:line="480" w:lineRule="auto"/>
              <w:jc w:val="center"/>
              <w:rPr>
                <w:rFonts w:ascii="Arial" w:hAnsi="Arial" w:cs="Arial"/>
              </w:rPr>
            </w:pPr>
            <w:r w:rsidRPr="00B41F6A">
              <w:rPr>
                <w:rFonts w:ascii="Arial" w:hAnsi="Arial" w:cs="Arial"/>
              </w:rPr>
              <w:t>3.</w:t>
            </w:r>
            <w:r>
              <w:rPr>
                <w:rFonts w:ascii="Arial" w:hAnsi="Arial" w:cs="Arial"/>
              </w:rPr>
              <w:t xml:space="preserve"> </w:t>
            </w:r>
            <w:r w:rsidRPr="00B41F6A">
              <w:rPr>
                <w:rFonts w:ascii="Arial" w:hAnsi="Arial" w:cs="Arial"/>
              </w:rPr>
              <w:t>Patron selects a date, food package, and additional details.</w:t>
            </w:r>
          </w:p>
        </w:tc>
      </w:tr>
      <w:tr w:rsidR="00B41F6A" w:rsidRPr="005C09D7" w14:paraId="535D83F2" w14:textId="77777777" w:rsidTr="00132D76">
        <w:trPr>
          <w:trHeight w:val="726"/>
        </w:trPr>
        <w:tc>
          <w:tcPr>
            <w:tcW w:w="3950" w:type="dxa"/>
            <w:vMerge/>
            <w:tcBorders>
              <w:left w:val="single" w:sz="8" w:space="0" w:color="000000"/>
              <w:bottom w:val="single" w:sz="8" w:space="0" w:color="000000"/>
              <w:right w:val="single" w:sz="8" w:space="0" w:color="000000"/>
            </w:tcBorders>
            <w:vAlign w:val="center"/>
          </w:tcPr>
          <w:p w14:paraId="21292A37"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54464" w14:textId="0AF408E5" w:rsidR="00B41F6A" w:rsidRPr="00B41F6A" w:rsidRDefault="00B41F6A" w:rsidP="00B41F6A">
            <w:pPr>
              <w:spacing w:line="480" w:lineRule="auto"/>
              <w:jc w:val="center"/>
              <w:rPr>
                <w:rFonts w:ascii="Arial" w:hAnsi="Arial" w:cs="Arial"/>
              </w:rPr>
            </w:pPr>
            <w:r>
              <w:rPr>
                <w:rFonts w:ascii="Arial" w:hAnsi="Arial" w:cs="Arial"/>
              </w:rPr>
              <w:t xml:space="preserve">4. </w:t>
            </w:r>
            <w:r w:rsidRPr="00B41F6A">
              <w:rPr>
                <w:rFonts w:ascii="Arial" w:hAnsi="Arial" w:cs="Arial"/>
              </w:rPr>
              <w:t>Patron submits the booking request.</w:t>
            </w:r>
          </w:p>
        </w:tc>
      </w:tr>
      <w:tr w:rsidR="00B41F6A" w:rsidRPr="005C09D7" w14:paraId="49843FEC"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7BE28C2A" w14:textId="3EFDE622" w:rsidR="00B41F6A" w:rsidRPr="005C09D7" w:rsidRDefault="00B41F6A"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282E47" w14:textId="6198028E" w:rsidR="00B41F6A" w:rsidRPr="005C09D7" w:rsidRDefault="001F4641" w:rsidP="00132D76">
            <w:pPr>
              <w:spacing w:line="480" w:lineRule="auto"/>
              <w:jc w:val="center"/>
              <w:rPr>
                <w:rFonts w:ascii="Arial" w:hAnsi="Arial" w:cs="Arial"/>
              </w:rPr>
            </w:pPr>
            <w:r w:rsidRPr="001F4641">
              <w:rPr>
                <w:rFonts w:ascii="Arial" w:hAnsi="Arial" w:cs="Arial"/>
              </w:rPr>
              <w:t>Reservation is successfully saved in the system.</w:t>
            </w:r>
          </w:p>
        </w:tc>
      </w:tr>
    </w:tbl>
    <w:p w14:paraId="6CC73CE8" w14:textId="77777777" w:rsidR="001F4641" w:rsidRDefault="001F4641" w:rsidP="00B41F6A">
      <w:pPr>
        <w:spacing w:line="480" w:lineRule="auto"/>
        <w:rPr>
          <w:rFonts w:ascii="Arial" w:hAnsi="Arial" w:cs="Arial"/>
        </w:rPr>
      </w:pPr>
    </w:p>
    <w:p w14:paraId="54FE45CB" w14:textId="71DC43C2" w:rsidR="001F4641" w:rsidRDefault="001F4641" w:rsidP="001F4641">
      <w:pPr>
        <w:spacing w:line="480" w:lineRule="auto"/>
        <w:jc w:val="center"/>
        <w:rPr>
          <w:rFonts w:ascii="Arial" w:hAnsi="Arial" w:cs="Arial"/>
        </w:rPr>
      </w:pPr>
      <w:r>
        <w:rPr>
          <w:rFonts w:ascii="Arial" w:hAnsi="Arial" w:cs="Arial"/>
        </w:rPr>
        <w:t xml:space="preserve">Table </w:t>
      </w:r>
      <w:r w:rsidR="00AD6163">
        <w:rPr>
          <w:rFonts w:ascii="Arial" w:hAnsi="Arial" w:cs="Arial"/>
        </w:rPr>
        <w:t>5</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4868A695"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55AE987"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BBDB8D5" w14:textId="15CE2875" w:rsidR="001F4641" w:rsidRPr="005C09D7" w:rsidRDefault="00607DBC" w:rsidP="00132D76">
            <w:pPr>
              <w:spacing w:line="480" w:lineRule="auto"/>
              <w:jc w:val="center"/>
              <w:rPr>
                <w:rFonts w:ascii="Arial" w:hAnsi="Arial" w:cs="Arial"/>
              </w:rPr>
            </w:pPr>
            <w:r w:rsidRPr="00607DBC">
              <w:rPr>
                <w:rFonts w:ascii="Arial" w:hAnsi="Arial" w:cs="Arial"/>
                <w:b/>
                <w:bCs/>
              </w:rPr>
              <w:t>View Reservation Summary</w:t>
            </w:r>
          </w:p>
        </w:tc>
      </w:tr>
      <w:tr w:rsidR="001F4641" w:rsidRPr="005C09D7" w14:paraId="4C773730"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B8ED9"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40A2D"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bl>
    <w:p w14:paraId="140C5364" w14:textId="77777777" w:rsidR="00D52160" w:rsidRDefault="00D52160"/>
    <w:p w14:paraId="52A73FD6" w14:textId="77777777" w:rsidR="00D52160" w:rsidRDefault="00D52160"/>
    <w:p w14:paraId="075D6275" w14:textId="77777777" w:rsidR="00D52160" w:rsidRDefault="00D52160"/>
    <w:p w14:paraId="493FD3FE" w14:textId="77777777" w:rsidR="00D52160" w:rsidRDefault="00D52160"/>
    <w:p w14:paraId="1CA27B04" w14:textId="27E74C1B" w:rsidR="00D52160" w:rsidRDefault="00D52160">
      <w:r>
        <w:lastRenderedPageBreak/>
        <w:tab/>
        <w:t>Continuation to Table 5</w:t>
      </w:r>
    </w:p>
    <w:p w14:paraId="3D11D995" w14:textId="77777777" w:rsidR="00D52160" w:rsidRDefault="00D52160"/>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5AF27920"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D1A49" w14:textId="77777777" w:rsidR="001F4641" w:rsidRDefault="001F4641" w:rsidP="00132D76">
            <w:pPr>
              <w:spacing w:line="480" w:lineRule="auto"/>
              <w:jc w:val="center"/>
              <w:rPr>
                <w:rFonts w:ascii="Arial" w:hAnsi="Arial" w:cs="Arial"/>
              </w:rPr>
            </w:pPr>
          </w:p>
          <w:p w14:paraId="043620F0"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A566E" w14:textId="7CF41571" w:rsidR="001F4641" w:rsidRPr="005C09D7" w:rsidRDefault="001F4641" w:rsidP="00132D76">
            <w:pPr>
              <w:spacing w:line="480" w:lineRule="auto"/>
              <w:jc w:val="center"/>
              <w:rPr>
                <w:rFonts w:ascii="Arial" w:hAnsi="Arial" w:cs="Arial"/>
              </w:rPr>
            </w:pPr>
            <w:r w:rsidRPr="001F4641">
              <w:rPr>
                <w:rFonts w:ascii="Arial" w:hAnsi="Arial" w:cs="Arial"/>
              </w:rPr>
              <w:t>The patron can view the details of their reservation.</w:t>
            </w:r>
          </w:p>
        </w:tc>
      </w:tr>
      <w:tr w:rsidR="001F4641" w:rsidRPr="005C09D7" w14:paraId="5A4AF4B3"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0B0C1" w14:textId="77777777" w:rsidR="001F4641" w:rsidRPr="005C09D7" w:rsidRDefault="001F4641"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9BE6B" w14:textId="54DA1677" w:rsidR="001F4641" w:rsidRPr="005C09D7" w:rsidRDefault="001F4641" w:rsidP="00132D76">
            <w:pPr>
              <w:spacing w:line="480" w:lineRule="auto"/>
              <w:jc w:val="center"/>
              <w:rPr>
                <w:rFonts w:ascii="Arial" w:hAnsi="Arial" w:cs="Arial"/>
              </w:rPr>
            </w:pPr>
            <w:r w:rsidRPr="001F4641">
              <w:rPr>
                <w:rFonts w:ascii="Arial" w:hAnsi="Arial" w:cs="Arial"/>
              </w:rPr>
              <w:t>A reservation must exist in the system.</w:t>
            </w:r>
          </w:p>
        </w:tc>
      </w:tr>
      <w:tr w:rsidR="001F4641" w:rsidRPr="005C09D7" w14:paraId="1FD9B5E6"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89A4B2D" w14:textId="77777777" w:rsidR="001F4641" w:rsidRDefault="001F4641" w:rsidP="00132D76">
            <w:pPr>
              <w:spacing w:line="480" w:lineRule="auto"/>
              <w:jc w:val="center"/>
              <w:rPr>
                <w:rFonts w:ascii="Arial" w:hAnsi="Arial" w:cs="Arial"/>
              </w:rPr>
            </w:pPr>
          </w:p>
          <w:p w14:paraId="2242B027" w14:textId="603568B2" w:rsidR="001F4641" w:rsidRDefault="001F4641" w:rsidP="00132D76">
            <w:pPr>
              <w:spacing w:line="480" w:lineRule="auto"/>
              <w:jc w:val="center"/>
              <w:rPr>
                <w:rFonts w:ascii="Arial" w:hAnsi="Arial" w:cs="Arial"/>
              </w:rPr>
            </w:pPr>
          </w:p>
          <w:p w14:paraId="736C817C" w14:textId="777777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07087" w14:textId="7577B5A3"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 reservation summary section.</w:t>
            </w:r>
          </w:p>
        </w:tc>
      </w:tr>
      <w:tr w:rsidR="001F4641" w:rsidRPr="005C09D7" w14:paraId="61E5FB89" w14:textId="77777777" w:rsidTr="00132D76">
        <w:trPr>
          <w:trHeight w:val="726"/>
        </w:trPr>
        <w:tc>
          <w:tcPr>
            <w:tcW w:w="3950" w:type="dxa"/>
            <w:vMerge/>
            <w:tcBorders>
              <w:left w:val="single" w:sz="8" w:space="0" w:color="000000"/>
              <w:right w:val="single" w:sz="8" w:space="0" w:color="000000"/>
            </w:tcBorders>
            <w:vAlign w:val="center"/>
            <w:hideMark/>
          </w:tcPr>
          <w:p w14:paraId="7E23FDA3"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64230" w14:textId="01AC4EF2"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reviews the details of their reservation.</w:t>
            </w:r>
          </w:p>
        </w:tc>
      </w:tr>
      <w:tr w:rsidR="001F4641" w:rsidRPr="005C09D7" w14:paraId="392B3D74"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682DF90" w14:textId="2C75CB3C" w:rsidR="001F4641" w:rsidRDefault="001F4641" w:rsidP="00132D76">
            <w:pPr>
              <w:spacing w:line="480" w:lineRule="auto"/>
              <w:jc w:val="center"/>
              <w:rPr>
                <w:rFonts w:ascii="Arial" w:hAnsi="Arial" w:cs="Arial"/>
              </w:rPr>
            </w:pPr>
            <w:r>
              <w:rPr>
                <w:rFonts w:ascii="Arial" w:hAnsi="Arial" w:cs="Arial"/>
              </w:rPr>
              <w:t>Alterative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7483E" w14:textId="796E1A3A" w:rsidR="001F4641" w:rsidRPr="001F4641" w:rsidRDefault="001F4641" w:rsidP="00132D76">
            <w:pPr>
              <w:spacing w:line="480" w:lineRule="auto"/>
              <w:jc w:val="center"/>
              <w:rPr>
                <w:rFonts w:ascii="Arial" w:hAnsi="Arial" w:cs="Arial"/>
              </w:rPr>
            </w:pPr>
            <w:r w:rsidRPr="001F4641">
              <w:rPr>
                <w:rFonts w:ascii="Arial" w:hAnsi="Arial" w:cs="Arial"/>
              </w:rPr>
              <w:t>If no reservation exists, the system displays a "No Reservation Found" message.</w:t>
            </w:r>
          </w:p>
        </w:tc>
      </w:tr>
      <w:tr w:rsidR="001F4641" w:rsidRPr="005C09D7" w14:paraId="5DE3F1C7"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30401F1E"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69CA3" w14:textId="5A41A346" w:rsidR="001F4641" w:rsidRPr="005C09D7" w:rsidRDefault="001F4641" w:rsidP="00132D76">
            <w:pPr>
              <w:spacing w:line="480" w:lineRule="auto"/>
              <w:jc w:val="center"/>
              <w:rPr>
                <w:rFonts w:ascii="Arial" w:hAnsi="Arial" w:cs="Arial"/>
              </w:rPr>
            </w:pPr>
            <w:r w:rsidRPr="001F4641">
              <w:rPr>
                <w:rFonts w:ascii="Arial" w:hAnsi="Arial" w:cs="Arial"/>
              </w:rPr>
              <w:t>Reservation details are displayed.</w:t>
            </w:r>
          </w:p>
        </w:tc>
      </w:tr>
    </w:tbl>
    <w:p w14:paraId="470A7389" w14:textId="77777777" w:rsidR="001F4641" w:rsidRDefault="001F4641" w:rsidP="001F4641">
      <w:pPr>
        <w:spacing w:line="480" w:lineRule="auto"/>
        <w:rPr>
          <w:rFonts w:ascii="Arial" w:hAnsi="Arial" w:cs="Arial"/>
        </w:rPr>
      </w:pPr>
    </w:p>
    <w:p w14:paraId="3888DA88" w14:textId="390A23F4" w:rsidR="001F4641" w:rsidRDefault="001F4641" w:rsidP="001F4641">
      <w:pPr>
        <w:spacing w:line="480" w:lineRule="auto"/>
        <w:jc w:val="center"/>
        <w:rPr>
          <w:rFonts w:ascii="Arial" w:hAnsi="Arial" w:cs="Arial"/>
        </w:rPr>
      </w:pPr>
      <w:r>
        <w:rPr>
          <w:rFonts w:ascii="Arial" w:hAnsi="Arial" w:cs="Arial"/>
        </w:rPr>
        <w:t xml:space="preserve">Table </w:t>
      </w:r>
      <w:r w:rsidR="00AD6163">
        <w:rPr>
          <w:rFonts w:ascii="Arial" w:hAnsi="Arial" w:cs="Arial"/>
        </w:rPr>
        <w:t>6</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3467A764"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3D3700A"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17DDBD7" w14:textId="14332A92" w:rsidR="001F4641" w:rsidRPr="005C09D7" w:rsidRDefault="00607DBC" w:rsidP="00132D76">
            <w:pPr>
              <w:spacing w:line="480" w:lineRule="auto"/>
              <w:jc w:val="center"/>
              <w:rPr>
                <w:rFonts w:ascii="Arial" w:hAnsi="Arial" w:cs="Arial"/>
              </w:rPr>
            </w:pPr>
            <w:r w:rsidRPr="00607DBC">
              <w:rPr>
                <w:rFonts w:ascii="Arial" w:hAnsi="Arial" w:cs="Arial"/>
                <w:b/>
                <w:bCs/>
              </w:rPr>
              <w:t>Cancel/Reschedule Reservation</w:t>
            </w:r>
          </w:p>
        </w:tc>
      </w:tr>
      <w:tr w:rsidR="001F4641" w:rsidRPr="005C09D7" w14:paraId="6D0961C3"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D6A78"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A277A"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r w:rsidR="001F4641" w:rsidRPr="005C09D7" w14:paraId="01A5908A"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6C01" w14:textId="77777777" w:rsidR="001F4641" w:rsidRDefault="001F4641" w:rsidP="00132D76">
            <w:pPr>
              <w:spacing w:line="480" w:lineRule="auto"/>
              <w:jc w:val="center"/>
              <w:rPr>
                <w:rFonts w:ascii="Arial" w:hAnsi="Arial" w:cs="Arial"/>
              </w:rPr>
            </w:pPr>
          </w:p>
          <w:p w14:paraId="24542713"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BCD08" w14:textId="405E3808" w:rsidR="001F4641" w:rsidRPr="005C09D7" w:rsidRDefault="001F4641" w:rsidP="00132D76">
            <w:pPr>
              <w:spacing w:line="480" w:lineRule="auto"/>
              <w:jc w:val="center"/>
              <w:rPr>
                <w:rFonts w:ascii="Arial" w:hAnsi="Arial" w:cs="Arial"/>
              </w:rPr>
            </w:pPr>
            <w:r w:rsidRPr="001F4641">
              <w:rPr>
                <w:rFonts w:ascii="Arial" w:hAnsi="Arial" w:cs="Arial"/>
              </w:rPr>
              <w:t>The patron can cancel or reschedule their reservation through the system.</w:t>
            </w:r>
          </w:p>
        </w:tc>
      </w:tr>
      <w:tr w:rsidR="001F4641" w:rsidRPr="005C09D7" w14:paraId="3A4038FE"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6AF6F" w14:textId="77777777" w:rsidR="001F4641" w:rsidRPr="005C09D7" w:rsidRDefault="001F4641"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2318" w14:textId="07DC9DFB" w:rsidR="001F4641" w:rsidRPr="005C09D7" w:rsidRDefault="001F4641" w:rsidP="00132D76">
            <w:pPr>
              <w:spacing w:line="480" w:lineRule="auto"/>
              <w:jc w:val="center"/>
              <w:rPr>
                <w:rFonts w:ascii="Arial" w:hAnsi="Arial" w:cs="Arial"/>
              </w:rPr>
            </w:pPr>
            <w:r w:rsidRPr="001F4641">
              <w:rPr>
                <w:rFonts w:ascii="Arial" w:hAnsi="Arial" w:cs="Arial"/>
              </w:rPr>
              <w:t>A reservation must exist in the system.</w:t>
            </w:r>
          </w:p>
        </w:tc>
      </w:tr>
    </w:tbl>
    <w:p w14:paraId="70D4FB2C" w14:textId="77777777" w:rsidR="00D52160" w:rsidRDefault="00D52160"/>
    <w:p w14:paraId="72B1F51C" w14:textId="77777777" w:rsidR="00D52160" w:rsidRDefault="00D52160"/>
    <w:p w14:paraId="38A2D8B9" w14:textId="7A862CFE" w:rsidR="00D52160" w:rsidRDefault="00D52160">
      <w:r>
        <w:lastRenderedPageBreak/>
        <w:tab/>
        <w:t>Continuation to Table 6</w:t>
      </w:r>
    </w:p>
    <w:p w14:paraId="28956269" w14:textId="77777777" w:rsidR="00D52160" w:rsidRDefault="00D52160"/>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1F4641" w14:paraId="39C908DC"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CD749FB" w14:textId="77777777" w:rsidR="001F4641" w:rsidRDefault="001F4641" w:rsidP="00132D76">
            <w:pPr>
              <w:spacing w:line="480" w:lineRule="auto"/>
              <w:jc w:val="center"/>
              <w:rPr>
                <w:rFonts w:ascii="Arial" w:hAnsi="Arial" w:cs="Arial"/>
              </w:rPr>
            </w:pPr>
          </w:p>
          <w:p w14:paraId="7A3DF6A0" w14:textId="77777777" w:rsidR="001F4641" w:rsidRDefault="001F4641" w:rsidP="00132D76">
            <w:pPr>
              <w:spacing w:line="480" w:lineRule="auto"/>
              <w:jc w:val="center"/>
              <w:rPr>
                <w:rFonts w:ascii="Arial" w:hAnsi="Arial" w:cs="Arial"/>
              </w:rPr>
            </w:pPr>
          </w:p>
          <w:p w14:paraId="4F48A296" w14:textId="77777777" w:rsidR="001F4641" w:rsidRDefault="001F4641" w:rsidP="00132D76">
            <w:pPr>
              <w:spacing w:line="480" w:lineRule="auto"/>
              <w:jc w:val="center"/>
              <w:rPr>
                <w:rFonts w:ascii="Arial" w:hAnsi="Arial" w:cs="Arial"/>
              </w:rPr>
            </w:pPr>
          </w:p>
          <w:p w14:paraId="362B4D2A" w14:textId="451EF2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C139C" w14:textId="1370E67D"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their reservation.</w:t>
            </w:r>
          </w:p>
        </w:tc>
      </w:tr>
      <w:tr w:rsidR="001F4641" w:rsidRPr="005C09D7" w14:paraId="1F2F2873" w14:textId="77777777" w:rsidTr="00132D76">
        <w:trPr>
          <w:trHeight w:val="726"/>
        </w:trPr>
        <w:tc>
          <w:tcPr>
            <w:tcW w:w="3950" w:type="dxa"/>
            <w:vMerge/>
            <w:tcBorders>
              <w:left w:val="single" w:sz="8" w:space="0" w:color="000000"/>
              <w:right w:val="single" w:sz="8" w:space="0" w:color="000000"/>
            </w:tcBorders>
            <w:vAlign w:val="center"/>
            <w:hideMark/>
          </w:tcPr>
          <w:p w14:paraId="7065BACF"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C7DB4" w14:textId="431A03DE"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selects the option to cancel or reschedule the reservation.</w:t>
            </w:r>
          </w:p>
        </w:tc>
      </w:tr>
      <w:tr w:rsidR="001F4641" w:rsidRPr="005C09D7" w14:paraId="4AA0BFEA" w14:textId="77777777" w:rsidTr="00132D76">
        <w:trPr>
          <w:trHeight w:val="726"/>
        </w:trPr>
        <w:tc>
          <w:tcPr>
            <w:tcW w:w="3950" w:type="dxa"/>
            <w:tcBorders>
              <w:left w:val="single" w:sz="8" w:space="0" w:color="000000"/>
              <w:right w:val="single" w:sz="8" w:space="0" w:color="000000"/>
            </w:tcBorders>
            <w:vAlign w:val="center"/>
          </w:tcPr>
          <w:p w14:paraId="08B12CDF"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32C8C" w14:textId="3E3869E2" w:rsidR="001F4641" w:rsidRPr="001F4641" w:rsidRDefault="001F4641" w:rsidP="001F4641">
            <w:pPr>
              <w:spacing w:line="480" w:lineRule="auto"/>
              <w:jc w:val="center"/>
              <w:rPr>
                <w:rFonts w:ascii="Arial" w:hAnsi="Arial" w:cs="Arial"/>
              </w:rPr>
            </w:pPr>
            <w:r w:rsidRPr="001F4641">
              <w:rPr>
                <w:rFonts w:ascii="Arial" w:hAnsi="Arial" w:cs="Arial"/>
              </w:rPr>
              <w:t>3.</w:t>
            </w:r>
            <w:r>
              <w:rPr>
                <w:rFonts w:ascii="Arial" w:hAnsi="Arial" w:cs="Arial"/>
              </w:rPr>
              <w:t xml:space="preserve"> </w:t>
            </w:r>
            <w:r w:rsidRPr="001F4641">
              <w:rPr>
                <w:rFonts w:ascii="Arial" w:hAnsi="Arial" w:cs="Arial"/>
              </w:rPr>
              <w:t>System processes the cancellation or rescheduling.</w:t>
            </w:r>
          </w:p>
        </w:tc>
      </w:tr>
      <w:tr w:rsidR="001F4641" w:rsidRPr="005C09D7" w14:paraId="7CED0181"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6E24FE52"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D7638" w14:textId="1B392082" w:rsidR="001F4641" w:rsidRPr="005C09D7" w:rsidRDefault="001F4641" w:rsidP="00132D76">
            <w:pPr>
              <w:spacing w:line="480" w:lineRule="auto"/>
              <w:jc w:val="center"/>
              <w:rPr>
                <w:rFonts w:ascii="Arial" w:hAnsi="Arial" w:cs="Arial"/>
              </w:rPr>
            </w:pPr>
            <w:r w:rsidRPr="001F4641">
              <w:rPr>
                <w:rFonts w:ascii="Arial" w:hAnsi="Arial" w:cs="Arial"/>
              </w:rPr>
              <w:t>Reservation is either canceled or rescheduled, and the system updates its status.</w:t>
            </w:r>
          </w:p>
        </w:tc>
      </w:tr>
    </w:tbl>
    <w:p w14:paraId="10AD1DE1" w14:textId="77777777" w:rsidR="001F4641" w:rsidRDefault="001F4641" w:rsidP="001F4641">
      <w:pPr>
        <w:spacing w:line="480" w:lineRule="auto"/>
        <w:rPr>
          <w:rFonts w:ascii="Arial" w:hAnsi="Arial" w:cs="Arial"/>
        </w:rPr>
      </w:pPr>
    </w:p>
    <w:p w14:paraId="67D83745" w14:textId="3558C950" w:rsidR="001F4641" w:rsidRDefault="001F4641" w:rsidP="001F4641">
      <w:pPr>
        <w:spacing w:line="480" w:lineRule="auto"/>
        <w:jc w:val="center"/>
        <w:rPr>
          <w:rFonts w:ascii="Arial" w:hAnsi="Arial" w:cs="Arial"/>
        </w:rPr>
      </w:pPr>
      <w:r>
        <w:rPr>
          <w:rFonts w:ascii="Arial" w:hAnsi="Arial" w:cs="Arial"/>
        </w:rPr>
        <w:t xml:space="preserve">Table </w:t>
      </w:r>
      <w:r w:rsidR="00AD6163">
        <w:rPr>
          <w:rFonts w:ascii="Arial" w:hAnsi="Arial" w:cs="Arial"/>
        </w:rPr>
        <w:t>7</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28C07636"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4038550"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61E055C" w14:textId="0B5297A7" w:rsidR="001F4641" w:rsidRPr="005C09D7" w:rsidRDefault="00607DBC" w:rsidP="00132D76">
            <w:pPr>
              <w:spacing w:line="480" w:lineRule="auto"/>
              <w:jc w:val="center"/>
              <w:rPr>
                <w:rFonts w:ascii="Arial" w:hAnsi="Arial" w:cs="Arial"/>
              </w:rPr>
            </w:pPr>
            <w:r w:rsidRPr="00607DBC">
              <w:rPr>
                <w:rFonts w:ascii="Arial" w:hAnsi="Arial" w:cs="Arial"/>
                <w:b/>
                <w:bCs/>
              </w:rPr>
              <w:t>Receive Notifications</w:t>
            </w:r>
          </w:p>
        </w:tc>
      </w:tr>
      <w:tr w:rsidR="001F4641" w:rsidRPr="005C09D7" w14:paraId="49BCFE41"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3BCA5"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90DA3"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r w:rsidR="001F4641" w:rsidRPr="005C09D7" w14:paraId="1855AB25"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2EDDC" w14:textId="77777777" w:rsidR="001F4641" w:rsidRDefault="001F4641" w:rsidP="0042685D">
            <w:pPr>
              <w:spacing w:line="480" w:lineRule="auto"/>
              <w:rPr>
                <w:rFonts w:ascii="Arial" w:hAnsi="Arial" w:cs="Arial"/>
              </w:rPr>
            </w:pPr>
          </w:p>
          <w:p w14:paraId="3E1C007E"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BA715" w14:textId="235D7113" w:rsidR="001F4641" w:rsidRPr="005C09D7" w:rsidRDefault="001F4641" w:rsidP="00132D76">
            <w:pPr>
              <w:spacing w:line="480" w:lineRule="auto"/>
              <w:jc w:val="center"/>
              <w:rPr>
                <w:rFonts w:ascii="Arial" w:hAnsi="Arial" w:cs="Arial"/>
              </w:rPr>
            </w:pPr>
            <w:r w:rsidRPr="001F4641">
              <w:rPr>
                <w:rFonts w:ascii="Arial" w:hAnsi="Arial" w:cs="Arial"/>
              </w:rPr>
              <w:t>The patron receives email notifications for booking confirmations or updates.</w:t>
            </w:r>
          </w:p>
        </w:tc>
      </w:tr>
      <w:tr w:rsidR="001F4641" w:rsidRPr="005C09D7" w14:paraId="7B9E21C4"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36E1A" w14:textId="77777777" w:rsidR="001F4641" w:rsidRPr="005C09D7" w:rsidRDefault="001F4641"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3B61C" w14:textId="689C1623" w:rsidR="001F4641" w:rsidRPr="005C09D7" w:rsidRDefault="00607DBC" w:rsidP="00132D76">
            <w:pPr>
              <w:spacing w:line="480" w:lineRule="auto"/>
              <w:jc w:val="center"/>
              <w:rPr>
                <w:rFonts w:ascii="Arial" w:hAnsi="Arial" w:cs="Arial"/>
              </w:rPr>
            </w:pPr>
            <w:r w:rsidRPr="00607DBC">
              <w:rPr>
                <w:rFonts w:ascii="Arial" w:hAnsi="Arial" w:cs="Arial"/>
              </w:rPr>
              <w:t>Email address must be registered in the system.</w:t>
            </w:r>
          </w:p>
        </w:tc>
      </w:tr>
    </w:tbl>
    <w:p w14:paraId="05ED29EB" w14:textId="77777777" w:rsidR="00D52160" w:rsidRDefault="00D52160"/>
    <w:p w14:paraId="703AEB31" w14:textId="77777777" w:rsidR="00D52160" w:rsidRDefault="00D52160"/>
    <w:p w14:paraId="67E3C2E3" w14:textId="77777777" w:rsidR="00D52160" w:rsidRDefault="00D52160"/>
    <w:p w14:paraId="67B5C7C5" w14:textId="77777777" w:rsidR="00D52160" w:rsidRDefault="00D52160"/>
    <w:p w14:paraId="631611B6" w14:textId="77777777" w:rsidR="00D52160" w:rsidRDefault="00D52160"/>
    <w:p w14:paraId="3735D706" w14:textId="77777777" w:rsidR="00D52160" w:rsidRDefault="00D52160"/>
    <w:p w14:paraId="7BF1BBF5" w14:textId="77777777" w:rsidR="00D52160" w:rsidRDefault="00D52160"/>
    <w:p w14:paraId="2B7961CC" w14:textId="77777777" w:rsidR="00D52160" w:rsidRDefault="00D52160"/>
    <w:p w14:paraId="066D8A5D" w14:textId="03619BA8" w:rsidR="00D52160" w:rsidRDefault="00D52160">
      <w:r>
        <w:lastRenderedPageBreak/>
        <w:tab/>
        <w:t>Continuation to Table 7</w:t>
      </w:r>
    </w:p>
    <w:p w14:paraId="483B5420" w14:textId="77777777" w:rsidR="00D52160" w:rsidRDefault="00D52160"/>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1F4641" w14:paraId="185851C1"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C8254FC" w14:textId="77777777" w:rsidR="001F4641" w:rsidRDefault="001F4641" w:rsidP="00132D76">
            <w:pPr>
              <w:spacing w:line="480" w:lineRule="auto"/>
              <w:jc w:val="center"/>
              <w:rPr>
                <w:rFonts w:ascii="Arial" w:hAnsi="Arial" w:cs="Arial"/>
              </w:rPr>
            </w:pPr>
          </w:p>
          <w:p w14:paraId="2AC4EF6E" w14:textId="77777777" w:rsidR="001F4641" w:rsidRDefault="001F4641" w:rsidP="0042685D">
            <w:pPr>
              <w:spacing w:line="480" w:lineRule="auto"/>
              <w:rPr>
                <w:rFonts w:ascii="Arial" w:hAnsi="Arial" w:cs="Arial"/>
              </w:rPr>
            </w:pPr>
          </w:p>
          <w:p w14:paraId="6022256D" w14:textId="777777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2B7F8" w14:textId="35499393" w:rsidR="001F4641" w:rsidRPr="00607DBC" w:rsidRDefault="00607DBC" w:rsidP="00607DBC">
            <w:pPr>
              <w:spacing w:line="480" w:lineRule="auto"/>
              <w:jc w:val="center"/>
              <w:rPr>
                <w:rFonts w:ascii="Arial" w:hAnsi="Arial" w:cs="Arial"/>
              </w:rPr>
            </w:pPr>
            <w:r w:rsidRPr="00607DBC">
              <w:rPr>
                <w:rFonts w:ascii="Arial" w:hAnsi="Arial" w:cs="Arial"/>
              </w:rPr>
              <w:t>1.</w:t>
            </w:r>
            <w:r>
              <w:rPr>
                <w:rFonts w:ascii="Arial" w:hAnsi="Arial" w:cs="Arial"/>
              </w:rPr>
              <w:t xml:space="preserve"> </w:t>
            </w:r>
            <w:r w:rsidRPr="00607DBC">
              <w:rPr>
                <w:rFonts w:ascii="Arial" w:hAnsi="Arial" w:cs="Arial"/>
              </w:rPr>
              <w:t>Patron submits a booking or updates a reservation.</w:t>
            </w:r>
          </w:p>
        </w:tc>
      </w:tr>
      <w:tr w:rsidR="001F4641" w:rsidRPr="005C09D7" w14:paraId="014E8401" w14:textId="77777777" w:rsidTr="00132D76">
        <w:trPr>
          <w:trHeight w:val="726"/>
        </w:trPr>
        <w:tc>
          <w:tcPr>
            <w:tcW w:w="3950" w:type="dxa"/>
            <w:vMerge/>
            <w:tcBorders>
              <w:left w:val="single" w:sz="8" w:space="0" w:color="000000"/>
              <w:right w:val="single" w:sz="8" w:space="0" w:color="000000"/>
            </w:tcBorders>
            <w:vAlign w:val="center"/>
            <w:hideMark/>
          </w:tcPr>
          <w:p w14:paraId="0F45167C"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C3D74" w14:textId="643AECB5"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00607DBC" w:rsidRPr="00607DBC">
              <w:rPr>
                <w:rFonts w:ascii="Arial" w:hAnsi="Arial" w:cs="Arial"/>
              </w:rPr>
              <w:t>System sends an email notification to the patron.</w:t>
            </w:r>
          </w:p>
        </w:tc>
      </w:tr>
      <w:tr w:rsidR="001F4641" w:rsidRPr="005C09D7" w14:paraId="7D1E4377"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AA9D399"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74211" w14:textId="347FA392" w:rsidR="001F4641" w:rsidRPr="005C09D7" w:rsidRDefault="00607DBC" w:rsidP="00132D76">
            <w:pPr>
              <w:spacing w:line="480" w:lineRule="auto"/>
              <w:jc w:val="center"/>
              <w:rPr>
                <w:rFonts w:ascii="Arial" w:hAnsi="Arial" w:cs="Arial"/>
              </w:rPr>
            </w:pPr>
            <w:r w:rsidRPr="00607DBC">
              <w:rPr>
                <w:rFonts w:ascii="Arial" w:hAnsi="Arial" w:cs="Arial"/>
              </w:rPr>
              <w:t>Notification is successfully received by the patron.</w:t>
            </w:r>
          </w:p>
        </w:tc>
      </w:tr>
    </w:tbl>
    <w:p w14:paraId="73574401" w14:textId="77777777" w:rsidR="00295B6D" w:rsidRDefault="00295B6D" w:rsidP="001F4641">
      <w:pPr>
        <w:spacing w:line="480" w:lineRule="auto"/>
        <w:rPr>
          <w:rFonts w:ascii="Arial" w:hAnsi="Arial" w:cs="Arial"/>
        </w:rPr>
      </w:pPr>
    </w:p>
    <w:p w14:paraId="17AB0804" w14:textId="242C1FAD" w:rsidR="00295B6D" w:rsidRPr="00295B6D" w:rsidRDefault="00295B6D" w:rsidP="001F4641">
      <w:pPr>
        <w:spacing w:line="480" w:lineRule="auto"/>
        <w:rPr>
          <w:rFonts w:ascii="Arial" w:hAnsi="Arial" w:cs="Arial"/>
          <w:b/>
          <w:bCs/>
        </w:rPr>
      </w:pPr>
      <w:r w:rsidRPr="00295B6D">
        <w:rPr>
          <w:rFonts w:ascii="Arial" w:hAnsi="Arial" w:cs="Arial"/>
          <w:b/>
          <w:bCs/>
        </w:rPr>
        <w:t xml:space="preserve">3.2 </w:t>
      </w:r>
      <w:r w:rsidR="00410F41">
        <w:rPr>
          <w:rFonts w:ascii="Arial" w:hAnsi="Arial" w:cs="Arial"/>
          <w:b/>
          <w:bCs/>
        </w:rPr>
        <w:tab/>
      </w:r>
      <w:r w:rsidRPr="00295B6D">
        <w:rPr>
          <w:rFonts w:ascii="Arial" w:hAnsi="Arial" w:cs="Arial"/>
          <w:b/>
          <w:bCs/>
        </w:rPr>
        <w:t>DESIGN SPECIFICATIONS</w:t>
      </w:r>
    </w:p>
    <w:p w14:paraId="08DEF0D2" w14:textId="55793107" w:rsidR="00295B6D" w:rsidRDefault="00295B6D" w:rsidP="001F4641">
      <w:pPr>
        <w:spacing w:line="480" w:lineRule="auto"/>
        <w:rPr>
          <w:rFonts w:ascii="Arial" w:hAnsi="Arial" w:cs="Arial"/>
          <w:b/>
          <w:bCs/>
        </w:rPr>
      </w:pPr>
      <w:r>
        <w:rPr>
          <w:rFonts w:ascii="Arial" w:hAnsi="Arial" w:cs="Arial"/>
        </w:rPr>
        <w:tab/>
      </w:r>
      <w:r w:rsidRPr="00295B6D">
        <w:rPr>
          <w:rFonts w:ascii="Arial" w:hAnsi="Arial" w:cs="Arial"/>
          <w:b/>
          <w:bCs/>
        </w:rPr>
        <w:t>3.2.1. Activity Diagram</w:t>
      </w:r>
    </w:p>
    <w:p w14:paraId="311AAD65" w14:textId="0F5DF658" w:rsidR="00712405" w:rsidRPr="00712405" w:rsidRDefault="00712405" w:rsidP="001F4641">
      <w:pPr>
        <w:spacing w:line="480" w:lineRule="auto"/>
        <w:rPr>
          <w:rFonts w:ascii="Arial" w:hAnsi="Arial" w:cs="Arial"/>
        </w:rPr>
      </w:pPr>
      <w:r>
        <w:rPr>
          <w:rFonts w:ascii="Arial" w:hAnsi="Arial" w:cs="Arial"/>
          <w:b/>
          <w:bCs/>
        </w:rPr>
        <w:tab/>
      </w:r>
      <w:r w:rsidRPr="00712405">
        <w:rPr>
          <w:rFonts w:ascii="Arial" w:hAnsi="Arial" w:cs="Arial"/>
        </w:rPr>
        <w:t>Patron’s</w:t>
      </w:r>
      <w:r w:rsidR="00BE24DC">
        <w:rPr>
          <w:rFonts w:ascii="Arial" w:hAnsi="Arial" w:cs="Arial"/>
        </w:rPr>
        <w:t xml:space="preserve"> p</w:t>
      </w:r>
      <w:r w:rsidRPr="00712405">
        <w:rPr>
          <w:rFonts w:ascii="Arial" w:hAnsi="Arial" w:cs="Arial"/>
        </w:rPr>
        <w:t>rocesses</w:t>
      </w:r>
      <w:r>
        <w:rPr>
          <w:rFonts w:ascii="Arial" w:hAnsi="Arial" w:cs="Arial"/>
        </w:rPr>
        <w:t>. In the following figures, it will show the processes available in patron’s side. This shows systematic approach of the patron to the system. The process will be shown in a flowchart to better present and to easily understand the process.</w:t>
      </w:r>
    </w:p>
    <w:p w14:paraId="42DA3ECB" w14:textId="05458A6F" w:rsidR="00295B6D" w:rsidRDefault="00295B6D" w:rsidP="001F4641">
      <w:pPr>
        <w:spacing w:line="480" w:lineRule="auto"/>
        <w:rPr>
          <w:rFonts w:ascii="Arial" w:hAnsi="Arial" w:cs="Arial"/>
        </w:rPr>
      </w:pPr>
      <w:r>
        <w:rPr>
          <w:rFonts w:ascii="Arial" w:hAnsi="Arial" w:cs="Arial"/>
          <w:b/>
          <w:bCs/>
        </w:rPr>
        <w:tab/>
      </w:r>
      <w:r w:rsidRPr="00295B6D">
        <w:rPr>
          <w:rFonts w:ascii="Arial" w:hAnsi="Arial" w:cs="Arial"/>
        </w:rPr>
        <w:t xml:space="preserve">Figure </w:t>
      </w:r>
      <w:r w:rsidR="00AD6163">
        <w:rPr>
          <w:rFonts w:ascii="Arial" w:hAnsi="Arial" w:cs="Arial"/>
        </w:rPr>
        <w:t>4</w:t>
      </w:r>
      <w:r w:rsidR="00BD4F40">
        <w:rPr>
          <w:rFonts w:ascii="Arial" w:hAnsi="Arial" w:cs="Arial"/>
        </w:rPr>
        <w:t xml:space="preserve">. </w:t>
      </w:r>
      <w:r w:rsidR="00BD4F40" w:rsidRPr="00BD4F40">
        <w:rPr>
          <w:rFonts w:ascii="Arial" w:hAnsi="Arial" w:cs="Arial"/>
        </w:rPr>
        <w:t>Check Availability</w:t>
      </w:r>
      <w:r w:rsidR="00BD4F40">
        <w:rPr>
          <w:rFonts w:ascii="Arial" w:hAnsi="Arial" w:cs="Arial"/>
        </w:rPr>
        <w:t>.</w:t>
      </w:r>
    </w:p>
    <w:p w14:paraId="52E5208F" w14:textId="241353E9" w:rsidR="00975977" w:rsidRDefault="00BD4F40" w:rsidP="00BD4F40">
      <w:pPr>
        <w:spacing w:line="480" w:lineRule="auto"/>
        <w:rPr>
          <w:rFonts w:ascii="Arial" w:hAnsi="Arial" w:cs="Arial"/>
        </w:rPr>
      </w:pPr>
      <w:r w:rsidRPr="00BD4F40">
        <w:rPr>
          <w:rFonts w:ascii="Arial" w:hAnsi="Arial" w:cs="Arial"/>
          <w:noProof/>
          <w:lang w:val="en-PH" w:eastAsia="en-PH"/>
        </w:rPr>
        <w:drawing>
          <wp:inline distT="0" distB="0" distL="0" distR="0" wp14:anchorId="105F687B" wp14:editId="6D517468">
            <wp:extent cx="5759417" cy="2736272"/>
            <wp:effectExtent l="0" t="0" r="0" b="6985"/>
            <wp:docPr id="8753460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75490" cy="2743908"/>
                    </a:xfrm>
                    <a:prstGeom prst="rect">
                      <a:avLst/>
                    </a:prstGeom>
                    <a:noFill/>
                    <a:ln>
                      <a:noFill/>
                    </a:ln>
                  </pic:spPr>
                </pic:pic>
              </a:graphicData>
            </a:graphic>
          </wp:inline>
        </w:drawing>
      </w:r>
      <w:r w:rsidR="00841F76">
        <w:rPr>
          <w:rFonts w:ascii="Arial" w:hAnsi="Arial" w:cs="Arial"/>
        </w:rPr>
        <w:t xml:space="preserve"> </w:t>
      </w:r>
    </w:p>
    <w:p w14:paraId="0E838418" w14:textId="73AD1AAC" w:rsidR="00BD4F40" w:rsidRPr="00BD4F40" w:rsidRDefault="00BD4F40" w:rsidP="00BD4F40">
      <w:pPr>
        <w:spacing w:line="480" w:lineRule="auto"/>
        <w:rPr>
          <w:rFonts w:ascii="Arial" w:hAnsi="Arial" w:cs="Arial"/>
        </w:rPr>
      </w:pPr>
      <w:r>
        <w:rPr>
          <w:rFonts w:ascii="Arial" w:hAnsi="Arial" w:cs="Arial"/>
        </w:rPr>
        <w:lastRenderedPageBreak/>
        <w:t xml:space="preserve">Figure </w:t>
      </w:r>
      <w:r w:rsidR="00AD6163">
        <w:rPr>
          <w:rFonts w:ascii="Arial" w:hAnsi="Arial" w:cs="Arial"/>
        </w:rPr>
        <w:t>5</w:t>
      </w:r>
      <w:r>
        <w:rPr>
          <w:rFonts w:ascii="Arial" w:hAnsi="Arial" w:cs="Arial"/>
        </w:rPr>
        <w:t xml:space="preserve">. </w:t>
      </w:r>
      <w:r w:rsidRPr="00BD4F40">
        <w:rPr>
          <w:rFonts w:ascii="Arial" w:hAnsi="Arial" w:cs="Arial"/>
        </w:rPr>
        <w:t>Book a Reservation</w:t>
      </w:r>
      <w:r>
        <w:rPr>
          <w:rFonts w:ascii="Arial" w:hAnsi="Arial" w:cs="Arial"/>
        </w:rPr>
        <w:t>.</w:t>
      </w:r>
    </w:p>
    <w:p w14:paraId="6AAF9E24" w14:textId="270C0217" w:rsidR="00BD4F40" w:rsidRDefault="00712405" w:rsidP="001F4641">
      <w:pPr>
        <w:spacing w:line="480" w:lineRule="auto"/>
        <w:rPr>
          <w:rFonts w:ascii="Arial" w:hAnsi="Arial" w:cs="Arial"/>
        </w:rPr>
      </w:pPr>
      <w:r w:rsidRPr="00BD4F40">
        <w:rPr>
          <w:rFonts w:ascii="Arial" w:hAnsi="Arial" w:cs="Arial"/>
          <w:noProof/>
          <w:lang w:val="en-PH" w:eastAsia="en-PH"/>
        </w:rPr>
        <w:drawing>
          <wp:anchor distT="0" distB="0" distL="114300" distR="114300" simplePos="0" relativeHeight="251658240" behindDoc="0" locked="0" layoutInCell="1" allowOverlap="1" wp14:anchorId="01CC1D0F" wp14:editId="257FF76C">
            <wp:simplePos x="0" y="0"/>
            <wp:positionH relativeFrom="margin">
              <wp:posOffset>10160</wp:posOffset>
            </wp:positionH>
            <wp:positionV relativeFrom="paragraph">
              <wp:posOffset>108585</wp:posOffset>
            </wp:positionV>
            <wp:extent cx="5753100" cy="3088640"/>
            <wp:effectExtent l="0" t="0" r="0" b="0"/>
            <wp:wrapThrough wrapText="bothSides">
              <wp:wrapPolygon edited="0">
                <wp:start x="8297" y="0"/>
                <wp:lineTo x="429" y="133"/>
                <wp:lineTo x="0" y="1465"/>
                <wp:lineTo x="215" y="2798"/>
                <wp:lineTo x="9083" y="4530"/>
                <wp:lineTo x="8440" y="5196"/>
                <wp:lineTo x="8368" y="7194"/>
                <wp:lineTo x="9584" y="8393"/>
                <wp:lineTo x="10657" y="8660"/>
                <wp:lineTo x="9083" y="9192"/>
                <wp:lineTo x="8511" y="9859"/>
                <wp:lineTo x="8297" y="11857"/>
                <wp:lineTo x="8797" y="12390"/>
                <wp:lineTo x="10657" y="12923"/>
                <wp:lineTo x="8511" y="13855"/>
                <wp:lineTo x="8225" y="14122"/>
                <wp:lineTo x="8225" y="16653"/>
                <wp:lineTo x="8869" y="17186"/>
                <wp:lineTo x="10657" y="17186"/>
                <wp:lineTo x="8654" y="18518"/>
                <wp:lineTo x="8225" y="18918"/>
                <wp:lineTo x="8225" y="21449"/>
                <wp:lineTo x="20813" y="21449"/>
                <wp:lineTo x="21385" y="20916"/>
                <wp:lineTo x="21457" y="19850"/>
                <wp:lineTo x="21457" y="18918"/>
                <wp:lineTo x="19597" y="18518"/>
                <wp:lineTo x="11086" y="17186"/>
                <wp:lineTo x="12946" y="17186"/>
                <wp:lineTo x="13589" y="16653"/>
                <wp:lineTo x="13661" y="14255"/>
                <wp:lineTo x="13089" y="13722"/>
                <wp:lineTo x="11086" y="12923"/>
                <wp:lineTo x="11730" y="12923"/>
                <wp:lineTo x="13160" y="11457"/>
                <wp:lineTo x="13089" y="10791"/>
                <wp:lineTo x="13589" y="9459"/>
                <wp:lineTo x="13375" y="9192"/>
                <wp:lineTo x="11086" y="8660"/>
                <wp:lineTo x="11444" y="8660"/>
                <wp:lineTo x="13017" y="6928"/>
                <wp:lineTo x="13017" y="6528"/>
                <wp:lineTo x="13589" y="4796"/>
                <wp:lineTo x="13303" y="4530"/>
                <wp:lineTo x="11873" y="4396"/>
                <wp:lineTo x="13589" y="2931"/>
                <wp:lineTo x="13518" y="0"/>
                <wp:lineTo x="8297" y="0"/>
              </wp:wrapPolygon>
            </wp:wrapThrough>
            <wp:docPr id="15648058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088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C134CC" w14:textId="77777777" w:rsidR="00BD4F40" w:rsidRDefault="00BD4F40" w:rsidP="001F4641">
      <w:pPr>
        <w:spacing w:line="480" w:lineRule="auto"/>
        <w:rPr>
          <w:rFonts w:ascii="Arial" w:hAnsi="Arial" w:cs="Arial"/>
        </w:rPr>
      </w:pPr>
    </w:p>
    <w:p w14:paraId="44E1EA2C" w14:textId="77777777" w:rsidR="00BD4F40" w:rsidRDefault="00BD4F40" w:rsidP="001F4641">
      <w:pPr>
        <w:spacing w:line="480" w:lineRule="auto"/>
        <w:rPr>
          <w:rFonts w:ascii="Arial" w:hAnsi="Arial" w:cs="Arial"/>
        </w:rPr>
      </w:pPr>
    </w:p>
    <w:p w14:paraId="491F7795" w14:textId="77777777" w:rsidR="00BD4F40" w:rsidRDefault="00BD4F40" w:rsidP="001F4641">
      <w:pPr>
        <w:spacing w:line="480" w:lineRule="auto"/>
        <w:rPr>
          <w:rFonts w:ascii="Arial" w:hAnsi="Arial" w:cs="Arial"/>
        </w:rPr>
      </w:pPr>
    </w:p>
    <w:p w14:paraId="1E61B651" w14:textId="77777777" w:rsidR="00BD4F40" w:rsidRDefault="00BD4F40" w:rsidP="001F4641">
      <w:pPr>
        <w:spacing w:line="480" w:lineRule="auto"/>
        <w:rPr>
          <w:rFonts w:ascii="Arial" w:hAnsi="Arial" w:cs="Arial"/>
        </w:rPr>
      </w:pPr>
    </w:p>
    <w:p w14:paraId="6FC09D87" w14:textId="77777777" w:rsidR="00BD4F40" w:rsidRDefault="00BD4F40" w:rsidP="001F4641">
      <w:pPr>
        <w:spacing w:line="480" w:lineRule="auto"/>
        <w:rPr>
          <w:rFonts w:ascii="Arial" w:hAnsi="Arial" w:cs="Arial"/>
        </w:rPr>
      </w:pPr>
    </w:p>
    <w:p w14:paraId="7A8D70F1" w14:textId="77777777" w:rsidR="00BD4F40" w:rsidRDefault="00BD4F40" w:rsidP="001F4641">
      <w:pPr>
        <w:spacing w:line="480" w:lineRule="auto"/>
        <w:rPr>
          <w:rFonts w:ascii="Arial" w:hAnsi="Arial" w:cs="Arial"/>
        </w:rPr>
      </w:pPr>
    </w:p>
    <w:p w14:paraId="77D8FBCA" w14:textId="77777777" w:rsidR="00BD4F40" w:rsidRDefault="00BD4F40" w:rsidP="001F4641">
      <w:pPr>
        <w:spacing w:line="480" w:lineRule="auto"/>
        <w:rPr>
          <w:rFonts w:ascii="Arial" w:hAnsi="Arial" w:cs="Arial"/>
        </w:rPr>
      </w:pPr>
    </w:p>
    <w:p w14:paraId="75949282" w14:textId="77777777" w:rsidR="00BD4F40" w:rsidRDefault="00BD4F40" w:rsidP="001F4641">
      <w:pPr>
        <w:spacing w:line="480" w:lineRule="auto"/>
        <w:rPr>
          <w:rFonts w:ascii="Arial" w:hAnsi="Arial" w:cs="Arial"/>
        </w:rPr>
      </w:pPr>
    </w:p>
    <w:p w14:paraId="7591701E" w14:textId="2311F0D6" w:rsidR="00712405" w:rsidRDefault="00712405" w:rsidP="001F4641">
      <w:pPr>
        <w:spacing w:line="480" w:lineRule="auto"/>
        <w:rPr>
          <w:rFonts w:ascii="Arial" w:hAnsi="Arial" w:cs="Arial"/>
        </w:rPr>
      </w:pPr>
    </w:p>
    <w:p w14:paraId="78E0245E" w14:textId="77777777" w:rsidR="008D278C" w:rsidRDefault="008D278C" w:rsidP="00712405">
      <w:pPr>
        <w:spacing w:line="480" w:lineRule="auto"/>
        <w:ind w:firstLine="720"/>
        <w:rPr>
          <w:rFonts w:ascii="Arial" w:hAnsi="Arial" w:cs="Arial"/>
        </w:rPr>
      </w:pPr>
    </w:p>
    <w:p w14:paraId="2F9E1CFC" w14:textId="737F6204" w:rsidR="00BD4F40" w:rsidRDefault="00BD4F40" w:rsidP="00712405">
      <w:pPr>
        <w:spacing w:line="480" w:lineRule="auto"/>
        <w:ind w:firstLine="720"/>
        <w:rPr>
          <w:rFonts w:ascii="Arial" w:hAnsi="Arial" w:cs="Arial"/>
        </w:rPr>
      </w:pPr>
      <w:r>
        <w:rPr>
          <w:rFonts w:ascii="Arial" w:hAnsi="Arial" w:cs="Arial"/>
        </w:rPr>
        <w:t xml:space="preserve">Figure </w:t>
      </w:r>
      <w:r w:rsidR="00AD6163">
        <w:rPr>
          <w:rFonts w:ascii="Arial" w:hAnsi="Arial" w:cs="Arial"/>
        </w:rPr>
        <w:t>6</w:t>
      </w:r>
      <w:r>
        <w:rPr>
          <w:rFonts w:ascii="Arial" w:hAnsi="Arial" w:cs="Arial"/>
        </w:rPr>
        <w:t xml:space="preserve">. </w:t>
      </w:r>
      <w:r w:rsidR="00A0120C" w:rsidRPr="00A0120C">
        <w:rPr>
          <w:rFonts w:ascii="Arial" w:hAnsi="Arial" w:cs="Arial"/>
        </w:rPr>
        <w:t>Modify Reservation</w:t>
      </w:r>
    </w:p>
    <w:p w14:paraId="50EA00A9" w14:textId="638CEA8B" w:rsidR="008D278C" w:rsidRDefault="00712405" w:rsidP="001F4641">
      <w:pPr>
        <w:spacing w:line="480" w:lineRule="auto"/>
        <w:rPr>
          <w:rFonts w:ascii="Arial" w:hAnsi="Arial" w:cs="Arial"/>
        </w:rPr>
      </w:pPr>
      <w:r w:rsidRPr="00712405">
        <w:rPr>
          <w:rFonts w:ascii="Arial" w:hAnsi="Arial" w:cs="Arial"/>
          <w:noProof/>
          <w:lang w:val="en-PH" w:eastAsia="en-PH"/>
        </w:rPr>
        <w:drawing>
          <wp:inline distT="0" distB="0" distL="0" distR="0" wp14:anchorId="4E4FFA6E" wp14:editId="7BF5F333">
            <wp:extent cx="5760057" cy="3332019"/>
            <wp:effectExtent l="0" t="0" r="0" b="1905"/>
            <wp:docPr id="13840349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6006" cy="3335460"/>
                    </a:xfrm>
                    <a:prstGeom prst="rect">
                      <a:avLst/>
                    </a:prstGeom>
                    <a:noFill/>
                    <a:ln>
                      <a:noFill/>
                    </a:ln>
                  </pic:spPr>
                </pic:pic>
              </a:graphicData>
            </a:graphic>
          </wp:inline>
        </w:drawing>
      </w:r>
    </w:p>
    <w:p w14:paraId="7FD7A5B0" w14:textId="6D7231B6" w:rsidR="00A0120C" w:rsidRDefault="00712405" w:rsidP="001F4641">
      <w:pPr>
        <w:spacing w:line="480" w:lineRule="auto"/>
        <w:rPr>
          <w:rFonts w:ascii="Arial" w:hAnsi="Arial" w:cs="Arial"/>
        </w:rPr>
      </w:pPr>
      <w:r>
        <w:rPr>
          <w:rFonts w:ascii="Arial" w:hAnsi="Arial" w:cs="Arial"/>
        </w:rPr>
        <w:lastRenderedPageBreak/>
        <w:t xml:space="preserve">Figure </w:t>
      </w:r>
      <w:r w:rsidR="00AD6163">
        <w:rPr>
          <w:rFonts w:ascii="Arial" w:hAnsi="Arial" w:cs="Arial"/>
        </w:rPr>
        <w:t>7</w:t>
      </w:r>
      <w:r>
        <w:rPr>
          <w:rFonts w:ascii="Arial" w:hAnsi="Arial" w:cs="Arial"/>
        </w:rPr>
        <w:t xml:space="preserve">. </w:t>
      </w:r>
      <w:r w:rsidR="00BE24DC" w:rsidRPr="00BE24DC">
        <w:rPr>
          <w:rFonts w:ascii="Arial" w:hAnsi="Arial" w:cs="Arial"/>
        </w:rPr>
        <w:t>View Reservation Summary</w:t>
      </w:r>
    </w:p>
    <w:p w14:paraId="26E17D70" w14:textId="4D962398" w:rsidR="00BE24DC" w:rsidRPr="00BE24DC" w:rsidRDefault="00BE24DC" w:rsidP="00BE24DC">
      <w:pPr>
        <w:spacing w:line="480" w:lineRule="auto"/>
        <w:rPr>
          <w:rFonts w:ascii="Arial" w:hAnsi="Arial" w:cs="Arial"/>
        </w:rPr>
      </w:pPr>
      <w:r w:rsidRPr="00BE24DC">
        <w:rPr>
          <w:rFonts w:ascii="Arial" w:hAnsi="Arial" w:cs="Arial"/>
          <w:noProof/>
          <w:lang w:val="en-PH" w:eastAsia="en-PH"/>
        </w:rPr>
        <w:drawing>
          <wp:inline distT="0" distB="0" distL="0" distR="0" wp14:anchorId="5A8E79BF" wp14:editId="086D5183">
            <wp:extent cx="5760720" cy="3105150"/>
            <wp:effectExtent l="0" t="0" r="0" b="0"/>
            <wp:docPr id="200331759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pic:spPr>
                </pic:pic>
              </a:graphicData>
            </a:graphic>
          </wp:inline>
        </w:drawing>
      </w:r>
    </w:p>
    <w:p w14:paraId="4C73D41C" w14:textId="573D0FDD" w:rsidR="00BE24DC" w:rsidRDefault="00BE24DC" w:rsidP="001F4641">
      <w:pPr>
        <w:spacing w:line="480" w:lineRule="auto"/>
        <w:rPr>
          <w:rFonts w:ascii="Arial" w:hAnsi="Arial" w:cs="Arial"/>
        </w:rPr>
      </w:pPr>
      <w:r>
        <w:rPr>
          <w:rFonts w:ascii="Arial" w:hAnsi="Arial" w:cs="Arial"/>
        </w:rPr>
        <w:tab/>
        <w:t xml:space="preserve">Admin’s processes. The following figure will represent the process for the admin. It will be shown in a flowchart method to easily present the systematic process of the admin in the system. </w:t>
      </w:r>
    </w:p>
    <w:p w14:paraId="64B99E31" w14:textId="77777777" w:rsidR="00FA041A" w:rsidRDefault="00BE24DC" w:rsidP="001F4641">
      <w:pPr>
        <w:spacing w:line="480" w:lineRule="auto"/>
        <w:rPr>
          <w:rFonts w:ascii="Arial" w:hAnsi="Arial" w:cs="Arial"/>
        </w:rPr>
      </w:pPr>
      <w:r>
        <w:rPr>
          <w:rFonts w:ascii="Arial" w:hAnsi="Arial" w:cs="Arial"/>
        </w:rPr>
        <w:tab/>
      </w:r>
    </w:p>
    <w:p w14:paraId="748E4471" w14:textId="77777777" w:rsidR="00FA041A" w:rsidRDefault="00FA041A" w:rsidP="001F4641">
      <w:pPr>
        <w:spacing w:line="480" w:lineRule="auto"/>
        <w:rPr>
          <w:rFonts w:ascii="Arial" w:hAnsi="Arial" w:cs="Arial"/>
        </w:rPr>
      </w:pPr>
    </w:p>
    <w:p w14:paraId="2DB9AD66" w14:textId="77777777" w:rsidR="00FA041A" w:rsidRDefault="00FA041A" w:rsidP="001F4641">
      <w:pPr>
        <w:spacing w:line="480" w:lineRule="auto"/>
        <w:rPr>
          <w:rFonts w:ascii="Arial" w:hAnsi="Arial" w:cs="Arial"/>
        </w:rPr>
      </w:pPr>
    </w:p>
    <w:p w14:paraId="2F5CF8B8" w14:textId="77777777" w:rsidR="00FA041A" w:rsidRDefault="00FA041A" w:rsidP="001F4641">
      <w:pPr>
        <w:spacing w:line="480" w:lineRule="auto"/>
        <w:rPr>
          <w:rFonts w:ascii="Arial" w:hAnsi="Arial" w:cs="Arial"/>
        </w:rPr>
      </w:pPr>
    </w:p>
    <w:p w14:paraId="52207453" w14:textId="77777777" w:rsidR="00FA041A" w:rsidRDefault="00FA041A" w:rsidP="001F4641">
      <w:pPr>
        <w:spacing w:line="480" w:lineRule="auto"/>
        <w:rPr>
          <w:rFonts w:ascii="Arial" w:hAnsi="Arial" w:cs="Arial"/>
        </w:rPr>
      </w:pPr>
    </w:p>
    <w:p w14:paraId="343479F8" w14:textId="77777777" w:rsidR="00FA041A" w:rsidRDefault="00FA041A" w:rsidP="001F4641">
      <w:pPr>
        <w:spacing w:line="480" w:lineRule="auto"/>
        <w:rPr>
          <w:rFonts w:ascii="Arial" w:hAnsi="Arial" w:cs="Arial"/>
        </w:rPr>
      </w:pPr>
    </w:p>
    <w:p w14:paraId="6802B544" w14:textId="77777777" w:rsidR="00FA041A" w:rsidRDefault="00FA041A" w:rsidP="001F4641">
      <w:pPr>
        <w:spacing w:line="480" w:lineRule="auto"/>
        <w:rPr>
          <w:rFonts w:ascii="Arial" w:hAnsi="Arial" w:cs="Arial"/>
        </w:rPr>
      </w:pPr>
    </w:p>
    <w:p w14:paraId="1407F64C" w14:textId="77777777" w:rsidR="00FA041A" w:rsidRDefault="00FA041A" w:rsidP="001F4641">
      <w:pPr>
        <w:spacing w:line="480" w:lineRule="auto"/>
        <w:rPr>
          <w:rFonts w:ascii="Arial" w:hAnsi="Arial" w:cs="Arial"/>
        </w:rPr>
      </w:pPr>
    </w:p>
    <w:p w14:paraId="2EBED4A2" w14:textId="77777777" w:rsidR="00FA041A" w:rsidRDefault="00FA041A" w:rsidP="001F4641">
      <w:pPr>
        <w:spacing w:line="480" w:lineRule="auto"/>
        <w:rPr>
          <w:rFonts w:ascii="Arial" w:hAnsi="Arial" w:cs="Arial"/>
        </w:rPr>
      </w:pPr>
    </w:p>
    <w:p w14:paraId="3D2C86EE" w14:textId="77777777" w:rsidR="00FA041A" w:rsidRDefault="00FA041A" w:rsidP="001F4641">
      <w:pPr>
        <w:spacing w:line="480" w:lineRule="auto"/>
        <w:rPr>
          <w:rFonts w:ascii="Arial" w:hAnsi="Arial" w:cs="Arial"/>
        </w:rPr>
      </w:pPr>
    </w:p>
    <w:p w14:paraId="133C296B" w14:textId="70412A94" w:rsidR="00BE24DC" w:rsidRDefault="00BE24DC" w:rsidP="00FA041A">
      <w:pPr>
        <w:spacing w:line="480" w:lineRule="auto"/>
        <w:ind w:firstLine="720"/>
        <w:rPr>
          <w:rFonts w:ascii="Arial" w:hAnsi="Arial" w:cs="Arial"/>
        </w:rPr>
      </w:pPr>
      <w:r>
        <w:rPr>
          <w:rFonts w:ascii="Arial" w:hAnsi="Arial" w:cs="Arial"/>
        </w:rPr>
        <w:lastRenderedPageBreak/>
        <w:t xml:space="preserve">Figure </w:t>
      </w:r>
      <w:r w:rsidR="00AD6163">
        <w:rPr>
          <w:rFonts w:ascii="Arial" w:hAnsi="Arial" w:cs="Arial"/>
        </w:rPr>
        <w:t>8</w:t>
      </w:r>
      <w:r>
        <w:rPr>
          <w:rFonts w:ascii="Arial" w:hAnsi="Arial" w:cs="Arial"/>
        </w:rPr>
        <w:t xml:space="preserve">. </w:t>
      </w:r>
      <w:r w:rsidRPr="00BE24DC">
        <w:rPr>
          <w:rFonts w:ascii="Arial" w:hAnsi="Arial" w:cs="Arial"/>
        </w:rPr>
        <w:t>Check Availability</w:t>
      </w:r>
    </w:p>
    <w:p w14:paraId="1172762A" w14:textId="46AE99A1" w:rsidR="00BE24DC" w:rsidRPr="00BE24DC" w:rsidRDefault="00BE24DC" w:rsidP="00BE24DC">
      <w:pPr>
        <w:spacing w:line="480" w:lineRule="auto"/>
        <w:rPr>
          <w:rFonts w:ascii="Arial" w:hAnsi="Arial" w:cs="Arial"/>
        </w:rPr>
      </w:pPr>
      <w:r w:rsidRPr="00BE24DC">
        <w:rPr>
          <w:rFonts w:ascii="Arial" w:hAnsi="Arial" w:cs="Arial"/>
          <w:noProof/>
          <w:lang w:val="en-PH" w:eastAsia="en-PH"/>
        </w:rPr>
        <w:drawing>
          <wp:inline distT="0" distB="0" distL="0" distR="0" wp14:anchorId="5E02187E" wp14:editId="61796039">
            <wp:extent cx="5760720" cy="5798820"/>
            <wp:effectExtent l="0" t="0" r="0" b="0"/>
            <wp:docPr id="35429689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5798820"/>
                    </a:xfrm>
                    <a:prstGeom prst="rect">
                      <a:avLst/>
                    </a:prstGeom>
                    <a:noFill/>
                    <a:ln>
                      <a:noFill/>
                    </a:ln>
                  </pic:spPr>
                </pic:pic>
              </a:graphicData>
            </a:graphic>
          </wp:inline>
        </w:drawing>
      </w:r>
    </w:p>
    <w:p w14:paraId="204A030C" w14:textId="77777777" w:rsidR="00BE24DC" w:rsidRDefault="00BE24DC" w:rsidP="001F4641">
      <w:pPr>
        <w:spacing w:line="480" w:lineRule="auto"/>
        <w:rPr>
          <w:rFonts w:ascii="Arial" w:hAnsi="Arial" w:cs="Arial"/>
        </w:rPr>
      </w:pPr>
    </w:p>
    <w:p w14:paraId="12BEE1EC" w14:textId="77777777" w:rsidR="00FA041A" w:rsidRDefault="00BE24DC" w:rsidP="001F4641">
      <w:pPr>
        <w:spacing w:line="480" w:lineRule="auto"/>
        <w:rPr>
          <w:rFonts w:ascii="Arial" w:hAnsi="Arial" w:cs="Arial"/>
        </w:rPr>
      </w:pPr>
      <w:r>
        <w:rPr>
          <w:rFonts w:ascii="Arial" w:hAnsi="Arial" w:cs="Arial"/>
        </w:rPr>
        <w:tab/>
      </w:r>
    </w:p>
    <w:p w14:paraId="2351652B" w14:textId="77777777" w:rsidR="00FA041A" w:rsidRDefault="00FA041A" w:rsidP="001F4641">
      <w:pPr>
        <w:spacing w:line="480" w:lineRule="auto"/>
        <w:rPr>
          <w:rFonts w:ascii="Arial" w:hAnsi="Arial" w:cs="Arial"/>
        </w:rPr>
      </w:pPr>
    </w:p>
    <w:p w14:paraId="2F58502D" w14:textId="77777777" w:rsidR="00FA041A" w:rsidRDefault="00FA041A" w:rsidP="001F4641">
      <w:pPr>
        <w:spacing w:line="480" w:lineRule="auto"/>
        <w:rPr>
          <w:rFonts w:ascii="Arial" w:hAnsi="Arial" w:cs="Arial"/>
        </w:rPr>
      </w:pPr>
    </w:p>
    <w:p w14:paraId="1E273E13" w14:textId="2C1B5353" w:rsidR="00BE24DC" w:rsidRDefault="00BE24DC" w:rsidP="00FA041A">
      <w:pPr>
        <w:spacing w:line="480" w:lineRule="auto"/>
        <w:ind w:firstLine="720"/>
        <w:rPr>
          <w:rFonts w:ascii="Arial" w:hAnsi="Arial" w:cs="Arial"/>
        </w:rPr>
      </w:pPr>
      <w:r>
        <w:rPr>
          <w:rFonts w:ascii="Arial" w:hAnsi="Arial" w:cs="Arial"/>
        </w:rPr>
        <w:lastRenderedPageBreak/>
        <w:t xml:space="preserve">Figure </w:t>
      </w:r>
      <w:r w:rsidR="00AD6163">
        <w:rPr>
          <w:rFonts w:ascii="Arial" w:hAnsi="Arial" w:cs="Arial"/>
        </w:rPr>
        <w:t>9</w:t>
      </w:r>
      <w:r>
        <w:rPr>
          <w:rFonts w:ascii="Arial" w:hAnsi="Arial" w:cs="Arial"/>
        </w:rPr>
        <w:t xml:space="preserve">. </w:t>
      </w:r>
      <w:r w:rsidRPr="00BE24DC">
        <w:rPr>
          <w:rFonts w:ascii="Arial" w:hAnsi="Arial" w:cs="Arial"/>
        </w:rPr>
        <w:t>Manage Reservations</w:t>
      </w:r>
    </w:p>
    <w:p w14:paraId="3F4FAA66" w14:textId="0375E837" w:rsidR="005D0436" w:rsidRDefault="005D0436" w:rsidP="001F4641">
      <w:pPr>
        <w:spacing w:line="480" w:lineRule="auto"/>
        <w:rPr>
          <w:rFonts w:ascii="Arial" w:hAnsi="Arial" w:cs="Arial"/>
        </w:rPr>
      </w:pPr>
      <w:r w:rsidRPr="005D0436">
        <w:rPr>
          <w:rFonts w:ascii="Arial" w:hAnsi="Arial" w:cs="Arial"/>
          <w:noProof/>
          <w:lang w:val="en-PH" w:eastAsia="en-PH"/>
        </w:rPr>
        <w:drawing>
          <wp:inline distT="0" distB="0" distL="0" distR="0" wp14:anchorId="59A21336" wp14:editId="6BDD27B3">
            <wp:extent cx="4008755" cy="7109460"/>
            <wp:effectExtent l="0" t="0" r="0" b="0"/>
            <wp:docPr id="182395656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08755" cy="7109460"/>
                    </a:xfrm>
                    <a:prstGeom prst="rect">
                      <a:avLst/>
                    </a:prstGeom>
                    <a:noFill/>
                    <a:ln>
                      <a:noFill/>
                    </a:ln>
                  </pic:spPr>
                </pic:pic>
              </a:graphicData>
            </a:graphic>
          </wp:inline>
        </w:drawing>
      </w:r>
    </w:p>
    <w:p w14:paraId="7BECA918" w14:textId="7BB94451" w:rsidR="005D0436" w:rsidRDefault="005D0436" w:rsidP="001F4641">
      <w:pPr>
        <w:spacing w:line="480" w:lineRule="auto"/>
        <w:rPr>
          <w:rFonts w:ascii="Arial" w:hAnsi="Arial" w:cs="Arial"/>
        </w:rPr>
      </w:pPr>
      <w:r>
        <w:rPr>
          <w:rFonts w:ascii="Arial" w:hAnsi="Arial" w:cs="Arial"/>
        </w:rPr>
        <w:lastRenderedPageBreak/>
        <w:tab/>
        <w:t xml:space="preserve">Figure </w:t>
      </w:r>
      <w:r w:rsidR="00AD6163">
        <w:rPr>
          <w:rFonts w:ascii="Arial" w:hAnsi="Arial" w:cs="Arial"/>
        </w:rPr>
        <w:t>10</w:t>
      </w:r>
      <w:r>
        <w:rPr>
          <w:rFonts w:ascii="Arial" w:hAnsi="Arial" w:cs="Arial"/>
        </w:rPr>
        <w:t xml:space="preserve">. </w:t>
      </w:r>
      <w:r w:rsidRPr="005D0436">
        <w:rPr>
          <w:rFonts w:ascii="Arial" w:hAnsi="Arial" w:cs="Arial"/>
        </w:rPr>
        <w:t>Respond to Inquiries</w:t>
      </w:r>
    </w:p>
    <w:p w14:paraId="21963BD1" w14:textId="11F71D16" w:rsidR="005D0436" w:rsidRPr="005D0436" w:rsidRDefault="005D0436" w:rsidP="005D0436">
      <w:pPr>
        <w:spacing w:line="480" w:lineRule="auto"/>
        <w:rPr>
          <w:rFonts w:ascii="Arial" w:hAnsi="Arial" w:cs="Arial"/>
        </w:rPr>
      </w:pPr>
      <w:r w:rsidRPr="005D0436">
        <w:rPr>
          <w:rFonts w:ascii="Arial" w:hAnsi="Arial" w:cs="Arial"/>
          <w:noProof/>
          <w:lang w:val="en-PH" w:eastAsia="en-PH"/>
        </w:rPr>
        <w:drawing>
          <wp:inline distT="0" distB="0" distL="0" distR="0" wp14:anchorId="346F016B" wp14:editId="4D77113D">
            <wp:extent cx="4143375" cy="7170420"/>
            <wp:effectExtent l="0" t="0" r="9525" b="0"/>
            <wp:docPr id="130744786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43375" cy="7170420"/>
                    </a:xfrm>
                    <a:prstGeom prst="rect">
                      <a:avLst/>
                    </a:prstGeom>
                    <a:noFill/>
                    <a:ln>
                      <a:noFill/>
                    </a:ln>
                  </pic:spPr>
                </pic:pic>
              </a:graphicData>
            </a:graphic>
          </wp:inline>
        </w:drawing>
      </w:r>
    </w:p>
    <w:p w14:paraId="6370AA70" w14:textId="05DBB365" w:rsidR="005D0436" w:rsidRDefault="00707C2A" w:rsidP="001F4641">
      <w:pPr>
        <w:spacing w:line="480" w:lineRule="auto"/>
        <w:rPr>
          <w:rFonts w:ascii="Arial" w:hAnsi="Arial" w:cs="Arial"/>
          <w:b/>
          <w:bCs/>
        </w:rPr>
      </w:pPr>
      <w:r>
        <w:rPr>
          <w:rFonts w:ascii="Arial" w:hAnsi="Arial" w:cs="Arial"/>
        </w:rPr>
        <w:lastRenderedPageBreak/>
        <w:tab/>
      </w:r>
      <w:r w:rsidRPr="00707C2A">
        <w:rPr>
          <w:rFonts w:ascii="Arial" w:hAnsi="Arial" w:cs="Arial"/>
          <w:b/>
          <w:bCs/>
        </w:rPr>
        <w:t>3.2.2. GUI Design</w:t>
      </w:r>
    </w:p>
    <w:p w14:paraId="35A26E03" w14:textId="33EE8945"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 xml:space="preserve">Figure </w:t>
      </w:r>
      <w:r w:rsidR="00AD6163" w:rsidRPr="00AD6163">
        <w:rPr>
          <w:rFonts w:ascii="Arial" w:hAnsi="Arial" w:cs="Arial"/>
        </w:rPr>
        <w:t>11</w:t>
      </w:r>
      <w:r w:rsidRPr="00AD6163">
        <w:rPr>
          <w:rFonts w:ascii="Arial" w:hAnsi="Arial" w:cs="Arial"/>
        </w:rPr>
        <w:t>. Landing Page</w:t>
      </w:r>
    </w:p>
    <w:p w14:paraId="66EED8B8" w14:textId="755D3058"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131485A6" wp14:editId="4A546DD5">
            <wp:extent cx="5760720" cy="3276600"/>
            <wp:effectExtent l="0" t="0" r="0" b="0"/>
            <wp:docPr id="29326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68300" name=""/>
                    <pic:cNvPicPr/>
                  </pic:nvPicPr>
                  <pic:blipFill>
                    <a:blip r:embed="rId28"/>
                    <a:stretch>
                      <a:fillRect/>
                    </a:stretch>
                  </pic:blipFill>
                  <pic:spPr>
                    <a:xfrm>
                      <a:off x="0" y="0"/>
                      <a:ext cx="5763202" cy="3278012"/>
                    </a:xfrm>
                    <a:prstGeom prst="rect">
                      <a:avLst/>
                    </a:prstGeom>
                  </pic:spPr>
                </pic:pic>
              </a:graphicData>
            </a:graphic>
          </wp:inline>
        </w:drawing>
      </w:r>
    </w:p>
    <w:p w14:paraId="1C0B8FBA" w14:textId="3C911D9E"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 xml:space="preserve">Figure </w:t>
      </w:r>
      <w:r w:rsidR="00AD6163" w:rsidRPr="00AD6163">
        <w:rPr>
          <w:rFonts w:ascii="Arial" w:hAnsi="Arial" w:cs="Arial"/>
        </w:rPr>
        <w:t>12</w:t>
      </w:r>
      <w:r w:rsidRPr="00AD6163">
        <w:rPr>
          <w:rFonts w:ascii="Arial" w:hAnsi="Arial" w:cs="Arial"/>
        </w:rPr>
        <w:t>. Admin Account Creation</w:t>
      </w:r>
    </w:p>
    <w:p w14:paraId="5960B892" w14:textId="7DF3A07E"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06610115" wp14:editId="1BC1890A">
            <wp:extent cx="5758064" cy="3090333"/>
            <wp:effectExtent l="0" t="0" r="0" b="0"/>
            <wp:docPr id="48760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05365" name=""/>
                    <pic:cNvPicPr/>
                  </pic:nvPicPr>
                  <pic:blipFill>
                    <a:blip r:embed="rId29"/>
                    <a:stretch>
                      <a:fillRect/>
                    </a:stretch>
                  </pic:blipFill>
                  <pic:spPr>
                    <a:xfrm>
                      <a:off x="0" y="0"/>
                      <a:ext cx="5762671" cy="3092805"/>
                    </a:xfrm>
                    <a:prstGeom prst="rect">
                      <a:avLst/>
                    </a:prstGeom>
                  </pic:spPr>
                </pic:pic>
              </a:graphicData>
            </a:graphic>
          </wp:inline>
        </w:drawing>
      </w:r>
    </w:p>
    <w:p w14:paraId="07F60D44" w14:textId="6ED73E91" w:rsidR="009268B0" w:rsidRPr="00AD6163" w:rsidRDefault="009268B0" w:rsidP="001F4641">
      <w:pPr>
        <w:spacing w:line="480" w:lineRule="auto"/>
        <w:rPr>
          <w:rFonts w:ascii="Arial" w:hAnsi="Arial" w:cs="Arial"/>
        </w:rPr>
      </w:pPr>
      <w:r>
        <w:rPr>
          <w:rFonts w:ascii="Arial" w:hAnsi="Arial" w:cs="Arial"/>
          <w:b/>
          <w:bCs/>
        </w:rPr>
        <w:lastRenderedPageBreak/>
        <w:tab/>
      </w:r>
      <w:r w:rsidRPr="00AD6163">
        <w:rPr>
          <w:rFonts w:ascii="Arial" w:hAnsi="Arial" w:cs="Arial"/>
        </w:rPr>
        <w:t xml:space="preserve">Figure </w:t>
      </w:r>
      <w:r w:rsidR="00AD6163" w:rsidRPr="00AD6163">
        <w:rPr>
          <w:rFonts w:ascii="Arial" w:hAnsi="Arial" w:cs="Arial"/>
        </w:rPr>
        <w:t>13</w:t>
      </w:r>
      <w:r w:rsidRPr="00AD6163">
        <w:rPr>
          <w:rFonts w:ascii="Arial" w:hAnsi="Arial" w:cs="Arial"/>
        </w:rPr>
        <w:t>. Admin Log in</w:t>
      </w:r>
    </w:p>
    <w:p w14:paraId="630D1B7B" w14:textId="6D1D24DB"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121BD6A1" wp14:editId="7136E42F">
            <wp:extent cx="5760720" cy="3589867"/>
            <wp:effectExtent l="0" t="0" r="0" b="0"/>
            <wp:docPr id="181719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5014" name=""/>
                    <pic:cNvPicPr/>
                  </pic:nvPicPr>
                  <pic:blipFill>
                    <a:blip r:embed="rId30"/>
                    <a:stretch>
                      <a:fillRect/>
                    </a:stretch>
                  </pic:blipFill>
                  <pic:spPr>
                    <a:xfrm>
                      <a:off x="0" y="0"/>
                      <a:ext cx="5763719" cy="3591736"/>
                    </a:xfrm>
                    <a:prstGeom prst="rect">
                      <a:avLst/>
                    </a:prstGeom>
                  </pic:spPr>
                </pic:pic>
              </a:graphicData>
            </a:graphic>
          </wp:inline>
        </w:drawing>
      </w:r>
    </w:p>
    <w:p w14:paraId="114444DC" w14:textId="468397FD"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Figure</w:t>
      </w:r>
      <w:r w:rsidR="00AD6163">
        <w:rPr>
          <w:rFonts w:ascii="Arial" w:hAnsi="Arial" w:cs="Arial"/>
        </w:rPr>
        <w:t xml:space="preserve"> 14</w:t>
      </w:r>
      <w:r w:rsidRPr="00AD6163">
        <w:rPr>
          <w:rFonts w:ascii="Arial" w:hAnsi="Arial" w:cs="Arial"/>
        </w:rPr>
        <w:t xml:space="preserve">. </w:t>
      </w:r>
      <w:r w:rsidR="00136173" w:rsidRPr="00AD6163">
        <w:rPr>
          <w:rFonts w:ascii="Arial" w:hAnsi="Arial" w:cs="Arial"/>
        </w:rPr>
        <w:t xml:space="preserve">Inquiry Page </w:t>
      </w:r>
    </w:p>
    <w:p w14:paraId="43E5C677" w14:textId="4BE41ED7" w:rsidR="00136173" w:rsidRDefault="00136173" w:rsidP="001F4641">
      <w:pPr>
        <w:spacing w:line="480" w:lineRule="auto"/>
        <w:rPr>
          <w:rFonts w:ascii="Arial" w:hAnsi="Arial" w:cs="Arial"/>
          <w:b/>
          <w:bCs/>
        </w:rPr>
      </w:pPr>
      <w:r w:rsidRPr="00136173">
        <w:rPr>
          <w:rFonts w:ascii="Arial" w:hAnsi="Arial" w:cs="Arial"/>
          <w:b/>
          <w:bCs/>
          <w:noProof/>
          <w:lang w:val="en-PH" w:eastAsia="en-PH"/>
        </w:rPr>
        <w:drawing>
          <wp:inline distT="0" distB="0" distL="0" distR="0" wp14:anchorId="09800B48" wp14:editId="5E57AB8E">
            <wp:extent cx="5760720" cy="3234267"/>
            <wp:effectExtent l="0" t="0" r="0" b="4445"/>
            <wp:docPr id="45052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21130" name=""/>
                    <pic:cNvPicPr/>
                  </pic:nvPicPr>
                  <pic:blipFill>
                    <a:blip r:embed="rId31"/>
                    <a:stretch>
                      <a:fillRect/>
                    </a:stretch>
                  </pic:blipFill>
                  <pic:spPr>
                    <a:xfrm>
                      <a:off x="0" y="0"/>
                      <a:ext cx="5765285" cy="3236830"/>
                    </a:xfrm>
                    <a:prstGeom prst="rect">
                      <a:avLst/>
                    </a:prstGeom>
                  </pic:spPr>
                </pic:pic>
              </a:graphicData>
            </a:graphic>
          </wp:inline>
        </w:drawing>
      </w:r>
    </w:p>
    <w:p w14:paraId="583AEF96" w14:textId="1D624A1E" w:rsidR="00136173" w:rsidRPr="00AD6163" w:rsidRDefault="00707C2A" w:rsidP="001F4641">
      <w:pPr>
        <w:spacing w:line="480" w:lineRule="auto"/>
        <w:rPr>
          <w:rFonts w:ascii="Arial" w:hAnsi="Arial" w:cs="Arial"/>
        </w:rPr>
      </w:pPr>
      <w:r>
        <w:rPr>
          <w:rFonts w:ascii="Arial" w:hAnsi="Arial" w:cs="Arial"/>
        </w:rPr>
        <w:lastRenderedPageBreak/>
        <w:tab/>
      </w:r>
      <w:r w:rsidR="00136173" w:rsidRPr="00AD6163">
        <w:rPr>
          <w:rFonts w:ascii="Arial" w:hAnsi="Arial" w:cs="Arial"/>
        </w:rPr>
        <w:t xml:space="preserve">Figure </w:t>
      </w:r>
      <w:r w:rsidR="00AD6163" w:rsidRPr="00AD6163">
        <w:rPr>
          <w:rFonts w:ascii="Arial" w:hAnsi="Arial" w:cs="Arial"/>
        </w:rPr>
        <w:t>15</w:t>
      </w:r>
      <w:r w:rsidR="00136173" w:rsidRPr="00AD6163">
        <w:rPr>
          <w:rFonts w:ascii="Arial" w:hAnsi="Arial" w:cs="Arial"/>
        </w:rPr>
        <w:t>. Dates Page</w:t>
      </w:r>
    </w:p>
    <w:p w14:paraId="1117BBAD" w14:textId="2B5C932F"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198740FA" wp14:editId="0C21255F">
            <wp:extent cx="5760720" cy="3522134"/>
            <wp:effectExtent l="0" t="0" r="0" b="2540"/>
            <wp:docPr id="206342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23805" name=""/>
                    <pic:cNvPicPr/>
                  </pic:nvPicPr>
                  <pic:blipFill>
                    <a:blip r:embed="rId32"/>
                    <a:stretch>
                      <a:fillRect/>
                    </a:stretch>
                  </pic:blipFill>
                  <pic:spPr>
                    <a:xfrm>
                      <a:off x="0" y="0"/>
                      <a:ext cx="5764109" cy="3524206"/>
                    </a:xfrm>
                    <a:prstGeom prst="rect">
                      <a:avLst/>
                    </a:prstGeom>
                  </pic:spPr>
                </pic:pic>
              </a:graphicData>
            </a:graphic>
          </wp:inline>
        </w:drawing>
      </w:r>
    </w:p>
    <w:p w14:paraId="5926ED32" w14:textId="06AB61B7" w:rsidR="00136173" w:rsidRPr="00AD6163" w:rsidRDefault="00136173" w:rsidP="001F4641">
      <w:pPr>
        <w:spacing w:line="480" w:lineRule="auto"/>
        <w:rPr>
          <w:rFonts w:ascii="Arial" w:hAnsi="Arial" w:cs="Arial"/>
        </w:rPr>
      </w:pPr>
      <w:r>
        <w:rPr>
          <w:rFonts w:ascii="Arial" w:hAnsi="Arial" w:cs="Arial"/>
        </w:rPr>
        <w:tab/>
      </w:r>
      <w:r w:rsidRPr="00AD6163">
        <w:rPr>
          <w:rFonts w:ascii="Arial" w:hAnsi="Arial" w:cs="Arial"/>
        </w:rPr>
        <w:t xml:space="preserve">Figure </w:t>
      </w:r>
      <w:r w:rsidR="00AD6163" w:rsidRPr="00AD6163">
        <w:rPr>
          <w:rFonts w:ascii="Arial" w:hAnsi="Arial" w:cs="Arial"/>
        </w:rPr>
        <w:t>16</w:t>
      </w:r>
      <w:r w:rsidRPr="00AD6163">
        <w:rPr>
          <w:rFonts w:ascii="Arial" w:hAnsi="Arial" w:cs="Arial"/>
        </w:rPr>
        <w:t>. Patron’s Homepage</w:t>
      </w:r>
    </w:p>
    <w:p w14:paraId="36EFA533" w14:textId="2196821E"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260A6CFA" wp14:editId="260AFF51">
            <wp:extent cx="5759450" cy="3200400"/>
            <wp:effectExtent l="0" t="0" r="0" b="0"/>
            <wp:docPr id="171863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35524" name=""/>
                    <pic:cNvPicPr/>
                  </pic:nvPicPr>
                  <pic:blipFill>
                    <a:blip r:embed="rId33"/>
                    <a:stretch>
                      <a:fillRect/>
                    </a:stretch>
                  </pic:blipFill>
                  <pic:spPr>
                    <a:xfrm>
                      <a:off x="0" y="0"/>
                      <a:ext cx="5768582" cy="3205474"/>
                    </a:xfrm>
                    <a:prstGeom prst="rect">
                      <a:avLst/>
                    </a:prstGeom>
                  </pic:spPr>
                </pic:pic>
              </a:graphicData>
            </a:graphic>
          </wp:inline>
        </w:drawing>
      </w:r>
    </w:p>
    <w:p w14:paraId="65C68C13" w14:textId="27818876" w:rsidR="00136173" w:rsidRPr="00AD6163" w:rsidRDefault="00136173" w:rsidP="001F4641">
      <w:pPr>
        <w:spacing w:line="480" w:lineRule="auto"/>
        <w:rPr>
          <w:rFonts w:ascii="Arial" w:hAnsi="Arial" w:cs="Arial"/>
        </w:rPr>
      </w:pPr>
      <w:r>
        <w:rPr>
          <w:rFonts w:ascii="Arial" w:hAnsi="Arial" w:cs="Arial"/>
        </w:rPr>
        <w:lastRenderedPageBreak/>
        <w:tab/>
      </w:r>
      <w:r w:rsidRPr="00AD6163">
        <w:rPr>
          <w:rFonts w:ascii="Arial" w:hAnsi="Arial" w:cs="Arial"/>
        </w:rPr>
        <w:t xml:space="preserve">Figure </w:t>
      </w:r>
      <w:r w:rsidR="00AD6163" w:rsidRPr="00AD6163">
        <w:rPr>
          <w:rFonts w:ascii="Arial" w:hAnsi="Arial" w:cs="Arial"/>
        </w:rPr>
        <w:t>17</w:t>
      </w:r>
      <w:r w:rsidRPr="00AD6163">
        <w:rPr>
          <w:rFonts w:ascii="Arial" w:hAnsi="Arial" w:cs="Arial"/>
        </w:rPr>
        <w:t>. Patron: View Reservation</w:t>
      </w:r>
    </w:p>
    <w:p w14:paraId="0899DE8B" w14:textId="08AE1A75"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1A39A238" wp14:editId="5285D2A9">
            <wp:extent cx="5760720" cy="3335867"/>
            <wp:effectExtent l="0" t="0" r="0" b="0"/>
            <wp:docPr id="126518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80963" name=""/>
                    <pic:cNvPicPr/>
                  </pic:nvPicPr>
                  <pic:blipFill>
                    <a:blip r:embed="rId34"/>
                    <a:stretch>
                      <a:fillRect/>
                    </a:stretch>
                  </pic:blipFill>
                  <pic:spPr>
                    <a:xfrm>
                      <a:off x="0" y="0"/>
                      <a:ext cx="5765658" cy="3338726"/>
                    </a:xfrm>
                    <a:prstGeom prst="rect">
                      <a:avLst/>
                    </a:prstGeom>
                  </pic:spPr>
                </pic:pic>
              </a:graphicData>
            </a:graphic>
          </wp:inline>
        </w:drawing>
      </w:r>
    </w:p>
    <w:p w14:paraId="7541BAF0" w14:textId="5360DE08" w:rsidR="00136173" w:rsidRDefault="00136173" w:rsidP="001F4641">
      <w:pPr>
        <w:spacing w:line="480" w:lineRule="auto"/>
        <w:rPr>
          <w:rFonts w:ascii="Arial" w:hAnsi="Arial" w:cs="Arial"/>
        </w:rPr>
      </w:pPr>
      <w:r>
        <w:rPr>
          <w:rFonts w:ascii="Arial" w:hAnsi="Arial" w:cs="Arial"/>
        </w:rPr>
        <w:tab/>
        <w:t xml:space="preserve">Figure </w:t>
      </w:r>
      <w:r w:rsidR="00AD6163">
        <w:rPr>
          <w:rFonts w:ascii="Arial" w:hAnsi="Arial" w:cs="Arial"/>
        </w:rPr>
        <w:t>18</w:t>
      </w:r>
      <w:r>
        <w:rPr>
          <w:rFonts w:ascii="Arial" w:hAnsi="Arial" w:cs="Arial"/>
        </w:rPr>
        <w:t>. Creation of Reservation</w:t>
      </w:r>
    </w:p>
    <w:p w14:paraId="67F7A2A9" w14:textId="7A33F71F"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369C5334" wp14:editId="1881982B">
            <wp:extent cx="5759884" cy="3429000"/>
            <wp:effectExtent l="0" t="0" r="0" b="0"/>
            <wp:docPr id="177507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77400" name=""/>
                    <pic:cNvPicPr/>
                  </pic:nvPicPr>
                  <pic:blipFill>
                    <a:blip r:embed="rId35"/>
                    <a:stretch>
                      <a:fillRect/>
                    </a:stretch>
                  </pic:blipFill>
                  <pic:spPr>
                    <a:xfrm>
                      <a:off x="0" y="0"/>
                      <a:ext cx="5770450" cy="3435290"/>
                    </a:xfrm>
                    <a:prstGeom prst="rect">
                      <a:avLst/>
                    </a:prstGeom>
                  </pic:spPr>
                </pic:pic>
              </a:graphicData>
            </a:graphic>
          </wp:inline>
        </w:drawing>
      </w:r>
    </w:p>
    <w:p w14:paraId="1F582D45" w14:textId="106A0D09" w:rsidR="00136173" w:rsidRPr="00AD6163" w:rsidRDefault="00136173" w:rsidP="001F4641">
      <w:pPr>
        <w:spacing w:line="480" w:lineRule="auto"/>
        <w:rPr>
          <w:rFonts w:ascii="Arial" w:hAnsi="Arial" w:cs="Arial"/>
        </w:rPr>
      </w:pPr>
      <w:r>
        <w:rPr>
          <w:rFonts w:ascii="Arial" w:hAnsi="Arial" w:cs="Arial"/>
        </w:rPr>
        <w:lastRenderedPageBreak/>
        <w:tab/>
      </w:r>
      <w:r w:rsidRPr="00AD6163">
        <w:rPr>
          <w:rFonts w:ascii="Arial" w:hAnsi="Arial" w:cs="Arial"/>
        </w:rPr>
        <w:t xml:space="preserve">Figure </w:t>
      </w:r>
      <w:r w:rsidR="00AD6163" w:rsidRPr="00AD6163">
        <w:rPr>
          <w:rFonts w:ascii="Arial" w:hAnsi="Arial" w:cs="Arial"/>
        </w:rPr>
        <w:t>19</w:t>
      </w:r>
      <w:r w:rsidRPr="00AD6163">
        <w:rPr>
          <w:rFonts w:ascii="Arial" w:hAnsi="Arial" w:cs="Arial"/>
        </w:rPr>
        <w:t>. Initial Inquiry Questions</w:t>
      </w:r>
    </w:p>
    <w:p w14:paraId="3C06C9CB" w14:textId="4B10AA71"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59678BCA" wp14:editId="4A4086DA">
            <wp:extent cx="5760720" cy="3775710"/>
            <wp:effectExtent l="0" t="0" r="0" b="0"/>
            <wp:docPr id="42864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43907" name=""/>
                    <pic:cNvPicPr/>
                  </pic:nvPicPr>
                  <pic:blipFill>
                    <a:blip r:embed="rId36"/>
                    <a:stretch>
                      <a:fillRect/>
                    </a:stretch>
                  </pic:blipFill>
                  <pic:spPr>
                    <a:xfrm>
                      <a:off x="0" y="0"/>
                      <a:ext cx="5760720" cy="3775710"/>
                    </a:xfrm>
                    <a:prstGeom prst="rect">
                      <a:avLst/>
                    </a:prstGeom>
                  </pic:spPr>
                </pic:pic>
              </a:graphicData>
            </a:graphic>
          </wp:inline>
        </w:drawing>
      </w:r>
    </w:p>
    <w:p w14:paraId="24A7E08F" w14:textId="77777777" w:rsidR="00136173" w:rsidRDefault="00136173" w:rsidP="00136173">
      <w:pPr>
        <w:spacing w:line="480" w:lineRule="auto"/>
        <w:ind w:firstLine="720"/>
        <w:rPr>
          <w:rFonts w:ascii="Arial" w:hAnsi="Arial" w:cs="Arial"/>
          <w:b/>
          <w:bCs/>
        </w:rPr>
      </w:pPr>
    </w:p>
    <w:p w14:paraId="6052DBDD" w14:textId="77777777" w:rsidR="00136173" w:rsidRDefault="00136173" w:rsidP="00136173">
      <w:pPr>
        <w:spacing w:line="480" w:lineRule="auto"/>
        <w:ind w:firstLine="720"/>
        <w:rPr>
          <w:rFonts w:ascii="Arial" w:hAnsi="Arial" w:cs="Arial"/>
          <w:b/>
          <w:bCs/>
        </w:rPr>
      </w:pPr>
    </w:p>
    <w:p w14:paraId="7F5A47E8" w14:textId="77777777" w:rsidR="00136173" w:rsidRDefault="00136173" w:rsidP="00136173">
      <w:pPr>
        <w:spacing w:line="480" w:lineRule="auto"/>
        <w:ind w:firstLine="720"/>
        <w:rPr>
          <w:rFonts w:ascii="Arial" w:hAnsi="Arial" w:cs="Arial"/>
          <w:b/>
          <w:bCs/>
        </w:rPr>
      </w:pPr>
    </w:p>
    <w:p w14:paraId="2DF2CFD6" w14:textId="77777777" w:rsidR="00136173" w:rsidRDefault="00136173" w:rsidP="00136173">
      <w:pPr>
        <w:spacing w:line="480" w:lineRule="auto"/>
        <w:ind w:firstLine="720"/>
        <w:rPr>
          <w:rFonts w:ascii="Arial" w:hAnsi="Arial" w:cs="Arial"/>
          <w:b/>
          <w:bCs/>
        </w:rPr>
      </w:pPr>
    </w:p>
    <w:p w14:paraId="691C5659" w14:textId="77777777" w:rsidR="00136173" w:rsidRDefault="00136173" w:rsidP="00136173">
      <w:pPr>
        <w:spacing w:line="480" w:lineRule="auto"/>
        <w:ind w:firstLine="720"/>
        <w:rPr>
          <w:rFonts w:ascii="Arial" w:hAnsi="Arial" w:cs="Arial"/>
          <w:b/>
          <w:bCs/>
        </w:rPr>
      </w:pPr>
    </w:p>
    <w:p w14:paraId="755A29CC" w14:textId="77777777" w:rsidR="00136173" w:rsidRDefault="00136173" w:rsidP="00136173">
      <w:pPr>
        <w:spacing w:line="480" w:lineRule="auto"/>
        <w:ind w:firstLine="720"/>
        <w:rPr>
          <w:rFonts w:ascii="Arial" w:hAnsi="Arial" w:cs="Arial"/>
          <w:b/>
          <w:bCs/>
        </w:rPr>
      </w:pPr>
    </w:p>
    <w:p w14:paraId="3BB694AC" w14:textId="77777777" w:rsidR="00136173" w:rsidRDefault="00136173" w:rsidP="00136173">
      <w:pPr>
        <w:spacing w:line="480" w:lineRule="auto"/>
        <w:ind w:firstLine="720"/>
        <w:rPr>
          <w:rFonts w:ascii="Arial" w:hAnsi="Arial" w:cs="Arial"/>
          <w:b/>
          <w:bCs/>
        </w:rPr>
      </w:pPr>
    </w:p>
    <w:p w14:paraId="4E9C2905" w14:textId="77777777" w:rsidR="00136173" w:rsidRDefault="00136173" w:rsidP="00136173">
      <w:pPr>
        <w:spacing w:line="480" w:lineRule="auto"/>
        <w:ind w:firstLine="720"/>
        <w:rPr>
          <w:rFonts w:ascii="Arial" w:hAnsi="Arial" w:cs="Arial"/>
          <w:b/>
          <w:bCs/>
        </w:rPr>
      </w:pPr>
    </w:p>
    <w:p w14:paraId="0FB60D4C" w14:textId="77777777" w:rsidR="00136173" w:rsidRDefault="00136173" w:rsidP="00136173">
      <w:pPr>
        <w:spacing w:line="480" w:lineRule="auto"/>
        <w:ind w:firstLine="720"/>
        <w:rPr>
          <w:rFonts w:ascii="Arial" w:hAnsi="Arial" w:cs="Arial"/>
          <w:b/>
          <w:bCs/>
        </w:rPr>
      </w:pPr>
    </w:p>
    <w:p w14:paraId="79E5A994" w14:textId="77777777" w:rsidR="00136173" w:rsidRDefault="00136173" w:rsidP="00136173">
      <w:pPr>
        <w:spacing w:line="480" w:lineRule="auto"/>
        <w:ind w:firstLine="720"/>
        <w:rPr>
          <w:rFonts w:ascii="Arial" w:hAnsi="Arial" w:cs="Arial"/>
          <w:b/>
          <w:bCs/>
        </w:rPr>
      </w:pPr>
    </w:p>
    <w:p w14:paraId="09D7E49B" w14:textId="77777777" w:rsidR="00136173" w:rsidRDefault="00136173" w:rsidP="00136173">
      <w:pPr>
        <w:spacing w:line="480" w:lineRule="auto"/>
        <w:ind w:firstLine="720"/>
        <w:rPr>
          <w:rFonts w:ascii="Arial" w:hAnsi="Arial" w:cs="Arial"/>
          <w:b/>
          <w:bCs/>
        </w:rPr>
      </w:pPr>
    </w:p>
    <w:p w14:paraId="6FC88A39" w14:textId="2AFFFC45" w:rsidR="00707C2A" w:rsidRPr="00AD6163" w:rsidRDefault="00707C2A" w:rsidP="00AD6163">
      <w:pPr>
        <w:pStyle w:val="ListParagraph"/>
        <w:numPr>
          <w:ilvl w:val="2"/>
          <w:numId w:val="5"/>
        </w:numPr>
        <w:spacing w:line="480" w:lineRule="auto"/>
        <w:rPr>
          <w:rFonts w:ascii="Arial" w:hAnsi="Arial" w:cs="Arial"/>
          <w:b/>
          <w:bCs/>
        </w:rPr>
      </w:pPr>
      <w:r w:rsidRPr="00AD6163">
        <w:rPr>
          <w:rFonts w:ascii="Arial" w:hAnsi="Arial" w:cs="Arial"/>
          <w:b/>
          <w:bCs/>
        </w:rPr>
        <w:lastRenderedPageBreak/>
        <w:t>Database Schema</w:t>
      </w:r>
    </w:p>
    <w:p w14:paraId="2A0F60C4" w14:textId="73DA1DAF" w:rsidR="00AD6163" w:rsidRPr="00AD6163" w:rsidRDefault="00AD6163" w:rsidP="00AD6163">
      <w:pPr>
        <w:pStyle w:val="ListParagraph"/>
        <w:spacing w:line="480" w:lineRule="auto"/>
        <w:ind w:left="1440"/>
        <w:rPr>
          <w:rFonts w:ascii="Arial" w:hAnsi="Arial" w:cs="Arial"/>
        </w:rPr>
      </w:pPr>
      <w:r w:rsidRPr="00AD6163">
        <w:rPr>
          <w:rFonts w:ascii="Arial" w:hAnsi="Arial" w:cs="Arial"/>
        </w:rPr>
        <w:t>Figure 20. Database Schema</w:t>
      </w:r>
    </w:p>
    <w:p w14:paraId="5F0E6AC0" w14:textId="27898E7B" w:rsidR="00707C2A" w:rsidRDefault="00707C2A" w:rsidP="001F4641">
      <w:pPr>
        <w:spacing w:line="480" w:lineRule="auto"/>
        <w:rPr>
          <w:rFonts w:ascii="Arial" w:hAnsi="Arial" w:cs="Arial"/>
        </w:rPr>
      </w:pPr>
      <w:r w:rsidRPr="00707C2A">
        <w:rPr>
          <w:rFonts w:ascii="Arial" w:hAnsi="Arial" w:cs="Arial"/>
          <w:noProof/>
          <w:lang w:val="en-PH" w:eastAsia="en-PH"/>
        </w:rPr>
        <w:drawing>
          <wp:inline distT="0" distB="0" distL="0" distR="0" wp14:anchorId="632BC20C" wp14:editId="5A3B8602">
            <wp:extent cx="5760610" cy="6050805"/>
            <wp:effectExtent l="0" t="0" r="0" b="7620"/>
            <wp:docPr id="212934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42619" name=""/>
                    <pic:cNvPicPr/>
                  </pic:nvPicPr>
                  <pic:blipFill>
                    <a:blip r:embed="rId37"/>
                    <a:stretch>
                      <a:fillRect/>
                    </a:stretch>
                  </pic:blipFill>
                  <pic:spPr>
                    <a:xfrm>
                      <a:off x="0" y="0"/>
                      <a:ext cx="5768736" cy="6059340"/>
                    </a:xfrm>
                    <a:prstGeom prst="rect">
                      <a:avLst/>
                    </a:prstGeom>
                  </pic:spPr>
                </pic:pic>
              </a:graphicData>
            </a:graphic>
          </wp:inline>
        </w:drawing>
      </w:r>
    </w:p>
    <w:p w14:paraId="070EE127" w14:textId="17605CE8" w:rsidR="00707C2A" w:rsidRDefault="00707C2A" w:rsidP="001F4641">
      <w:pPr>
        <w:spacing w:line="480" w:lineRule="auto"/>
        <w:rPr>
          <w:rFonts w:ascii="Arial" w:hAnsi="Arial" w:cs="Arial"/>
        </w:rPr>
      </w:pPr>
    </w:p>
    <w:p w14:paraId="2CF934DF" w14:textId="77777777" w:rsidR="0042685D" w:rsidRDefault="0042685D" w:rsidP="001F4641">
      <w:pPr>
        <w:spacing w:line="480" w:lineRule="auto"/>
        <w:rPr>
          <w:rFonts w:ascii="Arial" w:hAnsi="Arial" w:cs="Arial"/>
        </w:rPr>
      </w:pPr>
    </w:p>
    <w:p w14:paraId="1758533A" w14:textId="2E8280D6" w:rsidR="00707C2A" w:rsidRDefault="00707C2A" w:rsidP="001F4641">
      <w:pPr>
        <w:spacing w:line="480" w:lineRule="auto"/>
        <w:rPr>
          <w:rFonts w:ascii="Arial" w:hAnsi="Arial" w:cs="Arial"/>
          <w:b/>
          <w:bCs/>
        </w:rPr>
      </w:pPr>
      <w:r>
        <w:rPr>
          <w:rFonts w:ascii="Arial" w:hAnsi="Arial" w:cs="Arial"/>
        </w:rPr>
        <w:lastRenderedPageBreak/>
        <w:tab/>
      </w:r>
      <w:r w:rsidRPr="00707C2A">
        <w:rPr>
          <w:rFonts w:ascii="Arial" w:hAnsi="Arial" w:cs="Arial"/>
          <w:b/>
          <w:bCs/>
        </w:rPr>
        <w:t>3.2.4. Data Dictionary</w:t>
      </w:r>
    </w:p>
    <w:p w14:paraId="1BB736DE" w14:textId="6A53AC01" w:rsidR="00707C2A" w:rsidRPr="00707C2A" w:rsidRDefault="00707C2A" w:rsidP="00707C2A">
      <w:pPr>
        <w:spacing w:line="480" w:lineRule="auto"/>
        <w:jc w:val="center"/>
        <w:rPr>
          <w:rFonts w:ascii="Arial" w:hAnsi="Arial" w:cs="Arial"/>
        </w:rPr>
      </w:pPr>
      <w:r w:rsidRPr="00707C2A">
        <w:rPr>
          <w:rFonts w:ascii="Arial" w:hAnsi="Arial" w:cs="Arial"/>
        </w:rPr>
        <w:t xml:space="preserve">Table </w:t>
      </w:r>
      <w:r w:rsidR="00AD6163">
        <w:rPr>
          <w:rFonts w:ascii="Arial" w:hAnsi="Arial" w:cs="Arial"/>
        </w:rPr>
        <w:t>8</w:t>
      </w:r>
      <w:r w:rsidRPr="00707C2A">
        <w:rPr>
          <w:rFonts w:ascii="Arial" w:hAnsi="Arial" w:cs="Arial"/>
        </w:rPr>
        <w:t>. Admin Table</w:t>
      </w:r>
    </w:p>
    <w:tbl>
      <w:tblPr>
        <w:tblW w:w="9072" w:type="dxa"/>
        <w:tblCellMar>
          <w:top w:w="15" w:type="dxa"/>
          <w:left w:w="15" w:type="dxa"/>
          <w:bottom w:w="15" w:type="dxa"/>
          <w:right w:w="15" w:type="dxa"/>
        </w:tblCellMar>
        <w:tblLook w:val="04A0" w:firstRow="1" w:lastRow="0" w:firstColumn="1" w:lastColumn="0" w:noHBand="0" w:noVBand="1"/>
      </w:tblPr>
      <w:tblGrid>
        <w:gridCol w:w="1635"/>
        <w:gridCol w:w="1583"/>
        <w:gridCol w:w="1244"/>
        <w:gridCol w:w="4610"/>
      </w:tblGrid>
      <w:tr w:rsidR="00707C2A" w:rsidRPr="00707C2A" w14:paraId="3EE2C1C3"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90B0FD"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ADMIN</w:t>
            </w:r>
          </w:p>
        </w:tc>
      </w:tr>
      <w:tr w:rsidR="00707C2A" w:rsidRPr="00707C2A" w14:paraId="6DB4CBD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02664"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D87EA"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4280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140E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3AD8F20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E295"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A4D5C"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6BD74"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EEEB8"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1A73E8D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A6ABC" w14:textId="77777777" w:rsidR="00707C2A" w:rsidRPr="00707C2A" w:rsidRDefault="00707C2A" w:rsidP="00707C2A">
            <w:pPr>
              <w:spacing w:line="480" w:lineRule="auto"/>
              <w:jc w:val="center"/>
              <w:rPr>
                <w:rFonts w:ascii="Arial" w:hAnsi="Arial" w:cs="Arial"/>
              </w:rPr>
            </w:pPr>
            <w:r w:rsidRPr="00707C2A">
              <w:rPr>
                <w:rFonts w:ascii="Arial" w:hAnsi="Arial" w:cs="Arial"/>
              </w:rPr>
              <w:t>admin_id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D86D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B9A96"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63F36" w14:textId="77777777" w:rsidR="00707C2A" w:rsidRPr="00707C2A" w:rsidRDefault="00707C2A" w:rsidP="00707C2A">
            <w:pPr>
              <w:spacing w:line="480" w:lineRule="auto"/>
              <w:jc w:val="center"/>
              <w:rPr>
                <w:rFonts w:ascii="Arial" w:hAnsi="Arial" w:cs="Arial"/>
              </w:rPr>
            </w:pPr>
            <w:r w:rsidRPr="00707C2A">
              <w:rPr>
                <w:rFonts w:ascii="Arial" w:hAnsi="Arial" w:cs="Arial"/>
              </w:rPr>
              <w:t>Unique admin’s ID</w:t>
            </w:r>
          </w:p>
        </w:tc>
      </w:tr>
      <w:tr w:rsidR="00707C2A" w:rsidRPr="00707C2A" w14:paraId="621111C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83AFF" w14:textId="7777777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C4000"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011C"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78975" w14:textId="77777777" w:rsidR="00707C2A" w:rsidRPr="00707C2A" w:rsidRDefault="00707C2A" w:rsidP="00707C2A">
            <w:pPr>
              <w:spacing w:line="480" w:lineRule="auto"/>
              <w:jc w:val="center"/>
              <w:rPr>
                <w:rFonts w:ascii="Arial" w:hAnsi="Arial" w:cs="Arial"/>
              </w:rPr>
            </w:pPr>
            <w:r w:rsidRPr="00707C2A">
              <w:rPr>
                <w:rFonts w:ascii="Arial" w:hAnsi="Arial" w:cs="Arial"/>
              </w:rPr>
              <w:t>Admin’s email address</w:t>
            </w:r>
          </w:p>
        </w:tc>
      </w:tr>
      <w:tr w:rsidR="00707C2A" w:rsidRPr="00707C2A" w14:paraId="62E6D3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351E3"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94876"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D85EB"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78B45" w14:textId="77777777" w:rsidR="00707C2A" w:rsidRPr="00707C2A" w:rsidRDefault="00707C2A" w:rsidP="00707C2A">
            <w:pPr>
              <w:spacing w:line="480" w:lineRule="auto"/>
              <w:jc w:val="center"/>
              <w:rPr>
                <w:rFonts w:ascii="Arial" w:hAnsi="Arial" w:cs="Arial"/>
              </w:rPr>
            </w:pPr>
            <w:r w:rsidRPr="00707C2A">
              <w:rPr>
                <w:rFonts w:ascii="Arial" w:hAnsi="Arial" w:cs="Arial"/>
              </w:rPr>
              <w:t>Admin’s last name</w:t>
            </w:r>
          </w:p>
        </w:tc>
      </w:tr>
      <w:tr w:rsidR="00707C2A" w:rsidRPr="00707C2A" w14:paraId="61C3E7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9ABBA" w14:textId="77777777" w:rsidR="00707C2A" w:rsidRPr="00707C2A" w:rsidRDefault="00707C2A" w:rsidP="00707C2A">
            <w:pPr>
              <w:spacing w:line="480" w:lineRule="auto"/>
              <w:jc w:val="center"/>
              <w:rPr>
                <w:rFonts w:ascii="Arial" w:hAnsi="Arial" w:cs="Arial"/>
              </w:rPr>
            </w:pPr>
            <w:r w:rsidRPr="00707C2A">
              <w:rPr>
                <w:rFonts w:ascii="Arial" w:hAnsi="Arial" w:cs="Arial"/>
              </w:rPr>
              <w:t>phone_num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DE213"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6D522"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B5836" w14:textId="77777777" w:rsidR="00707C2A" w:rsidRPr="00707C2A" w:rsidRDefault="00707C2A" w:rsidP="00707C2A">
            <w:pPr>
              <w:spacing w:line="480" w:lineRule="auto"/>
              <w:jc w:val="center"/>
              <w:rPr>
                <w:rFonts w:ascii="Arial" w:hAnsi="Arial" w:cs="Arial"/>
              </w:rPr>
            </w:pPr>
            <w:r w:rsidRPr="00707C2A">
              <w:rPr>
                <w:rFonts w:ascii="Arial" w:hAnsi="Arial" w:cs="Arial"/>
              </w:rPr>
              <w:t>Admin’s phone number</w:t>
            </w:r>
          </w:p>
        </w:tc>
      </w:tr>
      <w:tr w:rsidR="00707C2A" w:rsidRPr="00707C2A" w14:paraId="68E94274"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0C206" w14:textId="77777777" w:rsidR="00707C2A" w:rsidRPr="00707C2A" w:rsidRDefault="00707C2A" w:rsidP="00707C2A">
            <w:pPr>
              <w:spacing w:line="480" w:lineRule="auto"/>
              <w:jc w:val="center"/>
              <w:rPr>
                <w:rFonts w:ascii="Arial" w:hAnsi="Arial" w:cs="Arial"/>
              </w:rPr>
            </w:pPr>
            <w:r w:rsidRPr="00707C2A">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2125"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44E6C"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1781A" w14:textId="7943D766"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170CB7AD"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74125" w14:textId="77777777" w:rsidR="00707C2A" w:rsidRPr="00707C2A" w:rsidRDefault="00707C2A" w:rsidP="00707C2A">
            <w:pPr>
              <w:spacing w:line="480" w:lineRule="auto"/>
              <w:jc w:val="center"/>
              <w:rPr>
                <w:rFonts w:ascii="Arial" w:hAnsi="Arial" w:cs="Arial"/>
              </w:rPr>
            </w:pPr>
            <w:r w:rsidRPr="00707C2A">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AFC96"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8DFA7"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90FB7"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7EBDCDCB" w14:textId="77777777" w:rsidR="00707C2A" w:rsidRDefault="00707C2A" w:rsidP="001F4641">
      <w:pPr>
        <w:spacing w:line="480" w:lineRule="auto"/>
        <w:rPr>
          <w:rFonts w:ascii="Arial" w:hAnsi="Arial" w:cs="Arial"/>
          <w:b/>
          <w:bCs/>
        </w:rPr>
      </w:pPr>
    </w:p>
    <w:p w14:paraId="5C1B0AC2" w14:textId="76EB157A" w:rsidR="00707C2A" w:rsidRDefault="00707C2A" w:rsidP="00707C2A">
      <w:pPr>
        <w:spacing w:line="480" w:lineRule="auto"/>
        <w:jc w:val="center"/>
        <w:rPr>
          <w:rFonts w:ascii="Arial" w:hAnsi="Arial" w:cs="Arial"/>
        </w:rPr>
      </w:pPr>
      <w:r w:rsidRPr="00707C2A">
        <w:rPr>
          <w:rFonts w:ascii="Arial" w:hAnsi="Arial" w:cs="Arial"/>
        </w:rPr>
        <w:t xml:space="preserve">Table </w:t>
      </w:r>
      <w:r w:rsidR="00AD6163">
        <w:rPr>
          <w:rFonts w:ascii="Arial" w:hAnsi="Arial" w:cs="Arial"/>
        </w:rPr>
        <w:t>9</w:t>
      </w:r>
      <w:r w:rsidRPr="00707C2A">
        <w:rPr>
          <w:rFonts w:ascii="Arial" w:hAnsi="Arial" w:cs="Arial"/>
        </w:rPr>
        <w:t>. Patron’s Table</w:t>
      </w:r>
    </w:p>
    <w:tbl>
      <w:tblPr>
        <w:tblW w:w="9072" w:type="dxa"/>
        <w:tblCellMar>
          <w:top w:w="15" w:type="dxa"/>
          <w:left w:w="15" w:type="dxa"/>
          <w:bottom w:w="15" w:type="dxa"/>
          <w:right w:w="15" w:type="dxa"/>
        </w:tblCellMar>
        <w:tblLook w:val="04A0" w:firstRow="1" w:lastRow="0" w:firstColumn="1" w:lastColumn="0" w:noHBand="0" w:noVBand="1"/>
      </w:tblPr>
      <w:tblGrid>
        <w:gridCol w:w="2076"/>
        <w:gridCol w:w="1999"/>
        <w:gridCol w:w="1827"/>
        <w:gridCol w:w="3170"/>
      </w:tblGrid>
      <w:tr w:rsidR="00707C2A" w:rsidRPr="00707C2A" w14:paraId="061DE28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4596FAB"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PATRON (CUSTOMER)</w:t>
            </w:r>
          </w:p>
        </w:tc>
      </w:tr>
      <w:tr w:rsidR="00707C2A" w:rsidRPr="00707C2A" w14:paraId="21B6A1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8A5C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D3888"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EA6C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1E7C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4E3DFF81"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A18C0"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47170"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0C0E9"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581B7"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0C39E1A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FD048" w14:textId="77777777" w:rsidR="00707C2A" w:rsidRPr="00707C2A" w:rsidRDefault="00707C2A" w:rsidP="00707C2A">
            <w:pPr>
              <w:spacing w:line="480" w:lineRule="auto"/>
              <w:jc w:val="center"/>
              <w:rPr>
                <w:rFonts w:ascii="Arial" w:hAnsi="Arial" w:cs="Arial"/>
              </w:rPr>
            </w:pPr>
            <w:r w:rsidRPr="00707C2A">
              <w:rPr>
                <w:rFonts w:ascii="Arial" w:hAnsi="Arial" w:cs="Arial"/>
              </w:rPr>
              <w:t>patron_id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625FC"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C07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84989" w14:textId="77777777" w:rsidR="00707C2A" w:rsidRPr="00707C2A" w:rsidRDefault="00707C2A" w:rsidP="00707C2A">
            <w:pPr>
              <w:spacing w:line="480" w:lineRule="auto"/>
              <w:jc w:val="center"/>
              <w:rPr>
                <w:rFonts w:ascii="Arial" w:hAnsi="Arial" w:cs="Arial"/>
              </w:rPr>
            </w:pPr>
            <w:r w:rsidRPr="00707C2A">
              <w:rPr>
                <w:rFonts w:ascii="Arial" w:hAnsi="Arial" w:cs="Arial"/>
              </w:rPr>
              <w:t>Unique patron’s ID</w:t>
            </w:r>
          </w:p>
        </w:tc>
      </w:tr>
    </w:tbl>
    <w:p w14:paraId="6E1D62A1" w14:textId="77777777" w:rsidR="00707C2A" w:rsidRDefault="00707C2A"/>
    <w:p w14:paraId="1C154D7A" w14:textId="2FB608B6" w:rsidR="00707C2A" w:rsidRPr="00707C2A" w:rsidRDefault="00707C2A">
      <w:pPr>
        <w:rPr>
          <w:rFonts w:ascii="Arial" w:hAnsi="Arial" w:cs="Arial"/>
        </w:rPr>
      </w:pPr>
      <w:r>
        <w:lastRenderedPageBreak/>
        <w:tab/>
      </w:r>
      <w:r w:rsidRPr="00707C2A">
        <w:rPr>
          <w:rFonts w:ascii="Arial" w:hAnsi="Arial" w:cs="Arial"/>
        </w:rPr>
        <w:t xml:space="preserve">Continuation of Table </w:t>
      </w:r>
      <w:r w:rsidR="00AD6163">
        <w:rPr>
          <w:rFonts w:ascii="Arial" w:hAnsi="Arial" w:cs="Arial"/>
        </w:rPr>
        <w:t>9</w:t>
      </w:r>
      <w:r w:rsidRPr="00707C2A">
        <w:rPr>
          <w:rFonts w:ascii="Arial" w:hAnsi="Arial" w:cs="Arial"/>
        </w:rPr>
        <w:t>.</w:t>
      </w:r>
    </w:p>
    <w:p w14:paraId="47D98C70"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6"/>
        <w:gridCol w:w="1861"/>
        <w:gridCol w:w="712"/>
        <w:gridCol w:w="4653"/>
      </w:tblGrid>
      <w:tr w:rsidR="00707C2A" w:rsidRPr="00707C2A" w14:paraId="63FBC39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308E2" w14:textId="3AF8D64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87C9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FEF43"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AD1B3" w14:textId="77777777" w:rsidR="00707C2A" w:rsidRPr="00707C2A" w:rsidRDefault="00707C2A" w:rsidP="00707C2A">
            <w:pPr>
              <w:spacing w:line="480" w:lineRule="auto"/>
              <w:jc w:val="center"/>
              <w:rPr>
                <w:rFonts w:ascii="Arial" w:hAnsi="Arial" w:cs="Arial"/>
              </w:rPr>
            </w:pPr>
            <w:r w:rsidRPr="00707C2A">
              <w:rPr>
                <w:rFonts w:ascii="Arial" w:hAnsi="Arial" w:cs="Arial"/>
              </w:rPr>
              <w:t>Patron’s email address</w:t>
            </w:r>
          </w:p>
        </w:tc>
      </w:tr>
      <w:tr w:rsidR="00707C2A" w:rsidRPr="00707C2A" w14:paraId="2BAC02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BC349"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FA748"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12DE1"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D778" w14:textId="77777777" w:rsidR="00707C2A" w:rsidRPr="00707C2A" w:rsidRDefault="00707C2A" w:rsidP="00707C2A">
            <w:pPr>
              <w:spacing w:line="480" w:lineRule="auto"/>
              <w:jc w:val="center"/>
              <w:rPr>
                <w:rFonts w:ascii="Arial" w:hAnsi="Arial" w:cs="Arial"/>
              </w:rPr>
            </w:pPr>
            <w:r w:rsidRPr="00707C2A">
              <w:rPr>
                <w:rFonts w:ascii="Arial" w:hAnsi="Arial" w:cs="Arial"/>
              </w:rPr>
              <w:t>Patron’s last name</w:t>
            </w:r>
          </w:p>
        </w:tc>
      </w:tr>
      <w:tr w:rsidR="00707C2A" w:rsidRPr="00707C2A" w14:paraId="0C24F15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584F6" w14:textId="77777777" w:rsidR="00707C2A" w:rsidRPr="00707C2A" w:rsidRDefault="00707C2A" w:rsidP="00707C2A">
            <w:pPr>
              <w:spacing w:line="480" w:lineRule="auto"/>
              <w:jc w:val="center"/>
              <w:rPr>
                <w:rFonts w:ascii="Arial" w:hAnsi="Arial" w:cs="Arial"/>
              </w:rPr>
            </w:pPr>
            <w:r w:rsidRPr="00707C2A">
              <w:rPr>
                <w:rFonts w:ascii="Arial" w:hAnsi="Arial" w:cs="Arial"/>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8CCA"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7D66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A3660" w14:textId="77777777" w:rsidR="00707C2A" w:rsidRPr="00707C2A" w:rsidRDefault="00707C2A" w:rsidP="00707C2A">
            <w:pPr>
              <w:spacing w:line="480" w:lineRule="auto"/>
              <w:jc w:val="center"/>
              <w:rPr>
                <w:rFonts w:ascii="Arial" w:hAnsi="Arial" w:cs="Arial"/>
              </w:rPr>
            </w:pPr>
            <w:r w:rsidRPr="00707C2A">
              <w:rPr>
                <w:rFonts w:ascii="Arial" w:hAnsi="Arial" w:cs="Arial"/>
              </w:rPr>
              <w:t>Patron’s address</w:t>
            </w:r>
          </w:p>
        </w:tc>
      </w:tr>
      <w:tr w:rsidR="00707C2A" w:rsidRPr="00707C2A" w14:paraId="3645A95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B891A" w14:textId="77777777" w:rsidR="00707C2A" w:rsidRPr="00707C2A" w:rsidRDefault="00707C2A" w:rsidP="00707C2A">
            <w:pPr>
              <w:spacing w:line="480" w:lineRule="auto"/>
              <w:jc w:val="center"/>
              <w:rPr>
                <w:rFonts w:ascii="Arial" w:hAnsi="Arial" w:cs="Arial"/>
              </w:rPr>
            </w:pPr>
            <w:r w:rsidRPr="00707C2A">
              <w:rPr>
                <w:rFonts w:ascii="Arial" w:hAnsi="Arial" w:cs="Arial"/>
              </w:rPr>
              <w:t>phone_num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74C8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0166A"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89EED" w14:textId="165E999E" w:rsidR="00707C2A" w:rsidRPr="00707C2A" w:rsidRDefault="00707C2A" w:rsidP="00707C2A">
            <w:pPr>
              <w:spacing w:line="480" w:lineRule="auto"/>
              <w:jc w:val="center"/>
              <w:rPr>
                <w:rFonts w:ascii="Arial" w:hAnsi="Arial" w:cs="Arial"/>
              </w:rPr>
            </w:pPr>
            <w:r w:rsidRPr="00707C2A">
              <w:rPr>
                <w:rFonts w:ascii="Arial" w:hAnsi="Arial" w:cs="Arial"/>
              </w:rPr>
              <w:t>Patron’s phone number</w:t>
            </w:r>
          </w:p>
        </w:tc>
      </w:tr>
      <w:tr w:rsidR="00707C2A" w:rsidRPr="00707C2A" w14:paraId="0F27D26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E2DC6" w14:textId="77777777" w:rsidR="00707C2A" w:rsidRPr="00707C2A" w:rsidRDefault="00707C2A" w:rsidP="00707C2A">
            <w:pPr>
              <w:spacing w:line="480" w:lineRule="auto"/>
              <w:jc w:val="center"/>
              <w:rPr>
                <w:rFonts w:ascii="Arial" w:hAnsi="Arial" w:cs="Arial"/>
              </w:rPr>
            </w:pPr>
            <w:r w:rsidRPr="00707C2A">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EBD20"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A574F"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42DA4" w14:textId="4637F6EC"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bl>
    <w:p w14:paraId="0C5D6479" w14:textId="77777777" w:rsidR="00707C2A" w:rsidRDefault="00707C2A" w:rsidP="00707C2A">
      <w:pPr>
        <w:spacing w:line="480" w:lineRule="auto"/>
        <w:rPr>
          <w:rFonts w:ascii="Arial" w:hAnsi="Arial" w:cs="Arial"/>
        </w:rPr>
      </w:pPr>
    </w:p>
    <w:p w14:paraId="2244C438" w14:textId="5F3BE668" w:rsidR="00707C2A" w:rsidRDefault="00707C2A" w:rsidP="00707C2A">
      <w:pPr>
        <w:spacing w:line="480" w:lineRule="auto"/>
        <w:jc w:val="center"/>
        <w:rPr>
          <w:rFonts w:ascii="Arial" w:hAnsi="Arial" w:cs="Arial"/>
        </w:rPr>
      </w:pPr>
      <w:r>
        <w:rPr>
          <w:rFonts w:ascii="Arial" w:hAnsi="Arial" w:cs="Arial"/>
        </w:rPr>
        <w:t xml:space="preserve">Table </w:t>
      </w:r>
      <w:r w:rsidR="00AD6163">
        <w:rPr>
          <w:rFonts w:ascii="Arial" w:hAnsi="Arial" w:cs="Arial"/>
        </w:rPr>
        <w:t>10</w:t>
      </w:r>
      <w:r>
        <w:rPr>
          <w:rFonts w:ascii="Arial" w:hAnsi="Arial" w:cs="Arial"/>
        </w:rPr>
        <w:t>. Reservation Table</w:t>
      </w:r>
    </w:p>
    <w:tbl>
      <w:tblPr>
        <w:tblW w:w="9072" w:type="dxa"/>
        <w:tblCellMar>
          <w:top w:w="15" w:type="dxa"/>
          <w:left w:w="15" w:type="dxa"/>
          <w:bottom w:w="15" w:type="dxa"/>
          <w:right w:w="15" w:type="dxa"/>
        </w:tblCellMar>
        <w:tblLook w:val="04A0" w:firstRow="1" w:lastRow="0" w:firstColumn="1" w:lastColumn="0" w:noHBand="0" w:noVBand="1"/>
      </w:tblPr>
      <w:tblGrid>
        <w:gridCol w:w="1586"/>
        <w:gridCol w:w="1278"/>
        <w:gridCol w:w="1168"/>
        <w:gridCol w:w="5040"/>
      </w:tblGrid>
      <w:tr w:rsidR="00707C2A" w:rsidRPr="00707C2A" w14:paraId="39C6BB3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6425515"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RESERVATION</w:t>
            </w:r>
          </w:p>
        </w:tc>
      </w:tr>
      <w:tr w:rsidR="00707C2A" w:rsidRPr="00707C2A" w14:paraId="6259FF9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98D8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7CF6F"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DA92C"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BA46"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51784F5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F6746"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9C857"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77843"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D8732"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2589DF72"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9D0EC" w14:textId="77777777" w:rsidR="00707C2A" w:rsidRPr="00707C2A" w:rsidRDefault="00707C2A" w:rsidP="00707C2A">
            <w:pPr>
              <w:spacing w:line="480" w:lineRule="auto"/>
              <w:jc w:val="center"/>
              <w:rPr>
                <w:rFonts w:ascii="Arial" w:hAnsi="Arial" w:cs="Arial"/>
              </w:rPr>
            </w:pPr>
            <w:r w:rsidRPr="00707C2A">
              <w:rPr>
                <w:rFonts w:ascii="Arial" w:hAnsi="Arial" w:cs="Arial"/>
              </w:rPr>
              <w:t>reserve_id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0A64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8DD7F"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61ED6" w14:textId="77777777" w:rsidR="00707C2A" w:rsidRPr="00707C2A" w:rsidRDefault="00707C2A" w:rsidP="00707C2A">
            <w:pPr>
              <w:spacing w:line="480" w:lineRule="auto"/>
              <w:jc w:val="center"/>
              <w:rPr>
                <w:rFonts w:ascii="Arial" w:hAnsi="Arial" w:cs="Arial"/>
              </w:rPr>
            </w:pPr>
            <w:r w:rsidRPr="00707C2A">
              <w:rPr>
                <w:rFonts w:ascii="Arial" w:hAnsi="Arial" w:cs="Arial"/>
              </w:rPr>
              <w:t>Unique reservation’s ID</w:t>
            </w:r>
          </w:p>
        </w:tc>
      </w:tr>
      <w:tr w:rsidR="00707C2A" w:rsidRPr="00707C2A" w14:paraId="6E08C1A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DDAE0" w14:textId="77777777" w:rsidR="00707C2A" w:rsidRPr="00707C2A" w:rsidRDefault="00707C2A" w:rsidP="00707C2A">
            <w:pPr>
              <w:spacing w:line="480" w:lineRule="auto"/>
              <w:jc w:val="center"/>
              <w:rPr>
                <w:rFonts w:ascii="Arial" w:hAnsi="Arial" w:cs="Arial"/>
              </w:rPr>
            </w:pPr>
            <w:r w:rsidRPr="00707C2A">
              <w:rPr>
                <w:rFonts w:ascii="Arial" w:hAnsi="Arial" w:cs="Arial"/>
              </w:rPr>
              <w:t>patron’s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2A1A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FB105"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6FF9A" w14:textId="77777777" w:rsidR="00707C2A" w:rsidRPr="00707C2A" w:rsidRDefault="00707C2A" w:rsidP="00707C2A">
            <w:pPr>
              <w:spacing w:line="480" w:lineRule="auto"/>
              <w:jc w:val="center"/>
              <w:rPr>
                <w:rFonts w:ascii="Arial" w:hAnsi="Arial" w:cs="Arial"/>
              </w:rPr>
            </w:pPr>
            <w:r w:rsidRPr="00707C2A">
              <w:rPr>
                <w:rFonts w:ascii="Arial" w:hAnsi="Arial" w:cs="Arial"/>
              </w:rPr>
              <w:t>Patron’s unique id</w:t>
            </w:r>
          </w:p>
        </w:tc>
      </w:tr>
      <w:tr w:rsidR="00707C2A" w:rsidRPr="00707C2A" w14:paraId="659B29A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96C72" w14:textId="77777777" w:rsidR="00707C2A" w:rsidRPr="00707C2A" w:rsidRDefault="00707C2A" w:rsidP="00707C2A">
            <w:pPr>
              <w:spacing w:line="480" w:lineRule="auto"/>
              <w:jc w:val="center"/>
              <w:rPr>
                <w:rFonts w:ascii="Arial" w:hAnsi="Arial" w:cs="Arial"/>
              </w:rPr>
            </w:pPr>
            <w:r w:rsidRPr="00707C2A">
              <w:rPr>
                <w:rFonts w:ascii="Arial" w:hAnsi="Arial" w:cs="Arial"/>
              </w:rPr>
              <w:t>num_pax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2305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5A5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AA07A" w14:textId="7DB4872E" w:rsidR="00707C2A" w:rsidRPr="00707C2A" w:rsidRDefault="00707C2A" w:rsidP="00707C2A">
            <w:pPr>
              <w:spacing w:line="480" w:lineRule="auto"/>
              <w:jc w:val="center"/>
              <w:rPr>
                <w:rFonts w:ascii="Arial" w:hAnsi="Arial" w:cs="Arial"/>
              </w:rPr>
            </w:pPr>
            <w:r w:rsidRPr="00707C2A">
              <w:rPr>
                <w:rFonts w:ascii="Arial" w:hAnsi="Arial" w:cs="Arial"/>
              </w:rPr>
              <w:t>Number of persons that will attend</w:t>
            </w:r>
          </w:p>
        </w:tc>
      </w:tr>
      <w:tr w:rsidR="00707C2A" w:rsidRPr="00707C2A" w14:paraId="58ECDA8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9FADC" w14:textId="77777777" w:rsidR="00707C2A" w:rsidRPr="00707C2A" w:rsidRDefault="00707C2A" w:rsidP="00707C2A">
            <w:pPr>
              <w:spacing w:line="480" w:lineRule="auto"/>
              <w:jc w:val="center"/>
              <w:rPr>
                <w:rFonts w:ascii="Arial" w:hAnsi="Arial" w:cs="Arial"/>
              </w:rPr>
            </w:pPr>
            <w:r w:rsidRPr="00707C2A">
              <w:rPr>
                <w:rFonts w:ascii="Arial" w:hAnsi="Arial" w:cs="Arial"/>
              </w:rPr>
              <w:t>food_package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981D2" w14:textId="77777777" w:rsidR="00707C2A" w:rsidRPr="00707C2A" w:rsidRDefault="00707C2A" w:rsidP="00707C2A">
            <w:pPr>
              <w:spacing w:line="480" w:lineRule="auto"/>
              <w:jc w:val="center"/>
              <w:rPr>
                <w:rFonts w:ascii="Arial" w:hAnsi="Arial" w:cs="Arial"/>
              </w:rPr>
            </w:pPr>
            <w:r w:rsidRPr="00707C2A">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61C18"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0B782" w14:textId="77777777" w:rsidR="00707C2A" w:rsidRPr="00707C2A" w:rsidRDefault="00707C2A" w:rsidP="00707C2A">
            <w:pPr>
              <w:spacing w:line="480" w:lineRule="auto"/>
              <w:jc w:val="center"/>
              <w:rPr>
                <w:rFonts w:ascii="Arial" w:hAnsi="Arial" w:cs="Arial"/>
              </w:rPr>
            </w:pPr>
            <w:r w:rsidRPr="00707C2A">
              <w:rPr>
                <w:rFonts w:ascii="Arial" w:hAnsi="Arial" w:cs="Arial"/>
              </w:rPr>
              <w:t>What type of food package the customer will avail</w:t>
            </w:r>
          </w:p>
        </w:tc>
      </w:tr>
    </w:tbl>
    <w:p w14:paraId="11B2E07B" w14:textId="77777777" w:rsidR="00707C2A" w:rsidRDefault="00707C2A"/>
    <w:p w14:paraId="2B6257FF" w14:textId="77777777" w:rsidR="00707C2A" w:rsidRDefault="00707C2A"/>
    <w:p w14:paraId="221054EE" w14:textId="77777777" w:rsidR="00707C2A" w:rsidRDefault="00707C2A"/>
    <w:p w14:paraId="2385F8EE" w14:textId="77777777" w:rsidR="00707C2A" w:rsidRDefault="00707C2A"/>
    <w:p w14:paraId="7F427990" w14:textId="77777777" w:rsidR="00707C2A" w:rsidRDefault="00707C2A"/>
    <w:p w14:paraId="5B0982E9" w14:textId="77777777" w:rsidR="00707C2A" w:rsidRDefault="00707C2A"/>
    <w:p w14:paraId="7ABDDDC5" w14:textId="58D8AA0E" w:rsidR="00707C2A" w:rsidRDefault="00707C2A">
      <w:r>
        <w:lastRenderedPageBreak/>
        <w:tab/>
        <w:t xml:space="preserve">Continuation of Table </w:t>
      </w:r>
      <w:r w:rsidR="00AD6163">
        <w:t>10</w:t>
      </w:r>
      <w:r>
        <w:t xml:space="preserve">.  </w:t>
      </w:r>
    </w:p>
    <w:p w14:paraId="3770CF12"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4"/>
        <w:gridCol w:w="1784"/>
        <w:gridCol w:w="772"/>
        <w:gridCol w:w="4672"/>
      </w:tblGrid>
      <w:tr w:rsidR="00707C2A" w:rsidRPr="00707C2A" w14:paraId="6DDFA7A4"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95BBF" w14:textId="77777777" w:rsidR="00707C2A" w:rsidRPr="00707C2A" w:rsidRDefault="00707C2A" w:rsidP="00707C2A">
            <w:pPr>
              <w:spacing w:line="480" w:lineRule="auto"/>
              <w:jc w:val="center"/>
              <w:rPr>
                <w:rFonts w:ascii="Arial" w:hAnsi="Arial" w:cs="Arial"/>
              </w:rPr>
            </w:pPr>
            <w:r w:rsidRPr="00707C2A">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5FEA"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97052" w14:textId="77777777" w:rsidR="00707C2A" w:rsidRPr="00707C2A" w:rsidRDefault="00707C2A" w:rsidP="00707C2A">
            <w:pPr>
              <w:spacing w:line="480" w:lineRule="auto"/>
              <w:jc w:val="center"/>
              <w:rPr>
                <w:rFonts w:ascii="Arial" w:hAnsi="Arial" w:cs="Arial"/>
              </w:rPr>
            </w:pPr>
          </w:p>
        </w:tc>
        <w:tc>
          <w:tcPr>
            <w:tcW w:w="4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6CB3C" w14:textId="3DB251D4"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43BDC1D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F3F88" w14:textId="77777777" w:rsidR="00707C2A" w:rsidRPr="00707C2A" w:rsidRDefault="00707C2A" w:rsidP="00707C2A">
            <w:pPr>
              <w:spacing w:line="480" w:lineRule="auto"/>
              <w:jc w:val="center"/>
              <w:rPr>
                <w:rFonts w:ascii="Arial" w:hAnsi="Arial" w:cs="Arial"/>
              </w:rPr>
            </w:pPr>
            <w:r w:rsidRPr="00707C2A">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50F1D"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182AE"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F416E"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41A82C24" w14:textId="77777777" w:rsidR="00707C2A" w:rsidRDefault="00707C2A" w:rsidP="00707C2A">
      <w:pPr>
        <w:spacing w:line="480" w:lineRule="auto"/>
        <w:rPr>
          <w:rFonts w:ascii="Arial" w:hAnsi="Arial" w:cs="Arial"/>
        </w:rPr>
      </w:pPr>
    </w:p>
    <w:p w14:paraId="1DA3685D" w14:textId="4BA5188F" w:rsidR="00627878" w:rsidRDefault="00627878" w:rsidP="00627878">
      <w:pPr>
        <w:spacing w:line="480" w:lineRule="auto"/>
        <w:jc w:val="center"/>
        <w:rPr>
          <w:rFonts w:ascii="Arial" w:hAnsi="Arial" w:cs="Arial"/>
        </w:rPr>
      </w:pPr>
      <w:r>
        <w:rPr>
          <w:rFonts w:ascii="Arial" w:hAnsi="Arial" w:cs="Arial"/>
        </w:rPr>
        <w:t xml:space="preserve">Table </w:t>
      </w:r>
      <w:r w:rsidR="00AD6163">
        <w:rPr>
          <w:rFonts w:ascii="Arial" w:hAnsi="Arial" w:cs="Arial"/>
        </w:rPr>
        <w:t>11</w:t>
      </w:r>
      <w:r>
        <w:rPr>
          <w:rFonts w:ascii="Arial" w:hAnsi="Arial" w:cs="Arial"/>
        </w:rPr>
        <w:t>. Inquiries Table</w:t>
      </w:r>
    </w:p>
    <w:tbl>
      <w:tblPr>
        <w:tblW w:w="9072" w:type="dxa"/>
        <w:tblCellMar>
          <w:top w:w="15" w:type="dxa"/>
          <w:left w:w="15" w:type="dxa"/>
          <w:bottom w:w="15" w:type="dxa"/>
          <w:right w:w="15" w:type="dxa"/>
        </w:tblCellMar>
        <w:tblLook w:val="04A0" w:firstRow="1" w:lastRow="0" w:firstColumn="1" w:lastColumn="0" w:noHBand="0" w:noVBand="1"/>
      </w:tblPr>
      <w:tblGrid>
        <w:gridCol w:w="1651"/>
        <w:gridCol w:w="1596"/>
        <w:gridCol w:w="1254"/>
        <w:gridCol w:w="4571"/>
      </w:tblGrid>
      <w:tr w:rsidR="00627878" w:rsidRPr="00627878" w14:paraId="186519E7" w14:textId="77777777" w:rsidTr="00627878">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65A11AF"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INQUIRIES</w:t>
            </w:r>
          </w:p>
        </w:tc>
      </w:tr>
      <w:tr w:rsidR="00627878" w:rsidRPr="00627878" w14:paraId="116962F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F76A6"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7C64C"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F4586"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FF85"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104B0C3D"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75D4D"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32133"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D6D4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62F23"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87A509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12E51" w14:textId="77777777" w:rsidR="00627878" w:rsidRPr="00627878" w:rsidRDefault="00627878" w:rsidP="00627878">
            <w:pPr>
              <w:spacing w:line="480" w:lineRule="auto"/>
              <w:jc w:val="center"/>
              <w:rPr>
                <w:rFonts w:ascii="Arial" w:hAnsi="Arial" w:cs="Arial"/>
              </w:rPr>
            </w:pPr>
            <w:r w:rsidRPr="00627878">
              <w:rPr>
                <w:rFonts w:ascii="Arial" w:hAnsi="Arial" w:cs="Arial"/>
              </w:rPr>
              <w:t>inquiry_id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AAF1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10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5763" w14:textId="77777777" w:rsidR="00627878" w:rsidRPr="00627878" w:rsidRDefault="00627878" w:rsidP="00627878">
            <w:pPr>
              <w:spacing w:line="480" w:lineRule="auto"/>
              <w:jc w:val="center"/>
              <w:rPr>
                <w:rFonts w:ascii="Arial" w:hAnsi="Arial" w:cs="Arial"/>
              </w:rPr>
            </w:pPr>
            <w:r w:rsidRPr="00627878">
              <w:rPr>
                <w:rFonts w:ascii="Arial" w:hAnsi="Arial" w:cs="Arial"/>
              </w:rPr>
              <w:t>Unique event’s ID</w:t>
            </w:r>
          </w:p>
        </w:tc>
      </w:tr>
      <w:tr w:rsidR="00627878" w:rsidRPr="00627878" w14:paraId="42489D8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1E88D" w14:textId="77777777" w:rsidR="00627878" w:rsidRPr="00627878" w:rsidRDefault="00627878" w:rsidP="00627878">
            <w:pPr>
              <w:spacing w:line="480" w:lineRule="auto"/>
              <w:jc w:val="center"/>
              <w:rPr>
                <w:rFonts w:ascii="Arial" w:hAnsi="Arial" w:cs="Arial"/>
              </w:rPr>
            </w:pPr>
            <w:r w:rsidRPr="00627878">
              <w:rPr>
                <w:rFonts w:ascii="Arial" w:hAnsi="Arial" w:cs="Arial"/>
              </w:rPr>
              <w:t>patron_id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33832"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FC13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50A4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60D5B2B1"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F8241" w14:textId="77777777" w:rsidR="00627878" w:rsidRPr="00627878" w:rsidRDefault="00627878" w:rsidP="00627878">
            <w:pPr>
              <w:spacing w:line="480" w:lineRule="auto"/>
              <w:jc w:val="center"/>
              <w:rPr>
                <w:rFonts w:ascii="Arial" w:hAnsi="Arial" w:cs="Arial"/>
              </w:rPr>
            </w:pPr>
            <w:r w:rsidRPr="00627878">
              <w:rPr>
                <w:rFonts w:ascii="Arial" w:hAnsi="Arial" w:cs="Arial"/>
              </w:rPr>
              <w:t>reserve_id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4E563"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0BE7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88BBD"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26317D9C"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512C3" w14:textId="77777777" w:rsidR="00627878" w:rsidRPr="00627878" w:rsidRDefault="00627878" w:rsidP="00627878">
            <w:pPr>
              <w:spacing w:line="480" w:lineRule="auto"/>
              <w:jc w:val="center"/>
              <w:rPr>
                <w:rFonts w:ascii="Arial" w:hAnsi="Arial" w:cs="Arial"/>
              </w:rPr>
            </w:pPr>
            <w:r w:rsidRPr="00627878">
              <w:rPr>
                <w:rFonts w:ascii="Arial" w:hAnsi="Arial" w:cs="Arial"/>
              </w:rPr>
              <w:t>time_date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D69E0"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3A891"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A129" w14:textId="77777777" w:rsidR="00627878" w:rsidRPr="00627878" w:rsidRDefault="00627878" w:rsidP="00627878">
            <w:pPr>
              <w:spacing w:line="480" w:lineRule="auto"/>
              <w:jc w:val="center"/>
              <w:rPr>
                <w:rFonts w:ascii="Arial" w:hAnsi="Arial" w:cs="Arial"/>
              </w:rPr>
            </w:pPr>
            <w:r w:rsidRPr="00627878">
              <w:rPr>
                <w:rFonts w:ascii="Arial" w:hAnsi="Arial" w:cs="Arial"/>
              </w:rPr>
              <w:t>Time and date of the event</w:t>
            </w:r>
          </w:p>
        </w:tc>
      </w:tr>
      <w:tr w:rsidR="00627878" w:rsidRPr="00627878" w14:paraId="77CE1AB6"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C89BC" w14:textId="77777777" w:rsidR="00627878" w:rsidRPr="00627878" w:rsidRDefault="00627878" w:rsidP="00627878">
            <w:pPr>
              <w:spacing w:line="480" w:lineRule="auto"/>
              <w:jc w:val="center"/>
              <w:rPr>
                <w:rFonts w:ascii="Arial" w:hAnsi="Arial" w:cs="Arial"/>
              </w:rPr>
            </w:pPr>
            <w:r w:rsidRPr="00627878">
              <w:rPr>
                <w:rFonts w:ascii="Arial" w:hAnsi="Arial" w:cs="Arial"/>
              </w:rPr>
              <w:t>place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CD6C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75B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7FF68" w14:textId="77777777" w:rsidR="00627878" w:rsidRPr="00627878" w:rsidRDefault="00627878" w:rsidP="00627878">
            <w:pPr>
              <w:spacing w:line="480" w:lineRule="auto"/>
              <w:jc w:val="center"/>
              <w:rPr>
                <w:rFonts w:ascii="Arial" w:hAnsi="Arial" w:cs="Arial"/>
              </w:rPr>
            </w:pPr>
            <w:r w:rsidRPr="00627878">
              <w:rPr>
                <w:rFonts w:ascii="Arial" w:hAnsi="Arial" w:cs="Arial"/>
              </w:rPr>
              <w:t>Place of the event</w:t>
            </w:r>
          </w:p>
        </w:tc>
      </w:tr>
      <w:tr w:rsidR="00627878" w:rsidRPr="00627878" w14:paraId="359ED082"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3A178" w14:textId="77777777" w:rsidR="00627878" w:rsidRPr="00627878" w:rsidRDefault="00627878" w:rsidP="00627878">
            <w:pPr>
              <w:spacing w:line="480" w:lineRule="auto"/>
              <w:jc w:val="center"/>
              <w:rPr>
                <w:rFonts w:ascii="Arial" w:hAnsi="Arial" w:cs="Arial"/>
              </w:rPr>
            </w:pPr>
            <w:r w:rsidRPr="00627878">
              <w:rPr>
                <w:rFonts w:ascii="Arial" w:hAnsi="Arial" w:cs="Arial"/>
              </w:rPr>
              <w:t>theme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63B0F"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46658"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72B25" w14:textId="77777777" w:rsidR="00627878" w:rsidRPr="00627878" w:rsidRDefault="00627878" w:rsidP="00627878">
            <w:pPr>
              <w:spacing w:line="480" w:lineRule="auto"/>
              <w:jc w:val="center"/>
              <w:rPr>
                <w:rFonts w:ascii="Arial" w:hAnsi="Arial" w:cs="Arial"/>
              </w:rPr>
            </w:pPr>
            <w:r w:rsidRPr="00627878">
              <w:rPr>
                <w:rFonts w:ascii="Arial" w:hAnsi="Arial" w:cs="Arial"/>
              </w:rPr>
              <w:t>The theme of the event</w:t>
            </w:r>
          </w:p>
        </w:tc>
      </w:tr>
      <w:tr w:rsidR="00627878" w:rsidRPr="00627878" w14:paraId="0DA13350"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1C932" w14:textId="77777777" w:rsidR="00627878" w:rsidRPr="00627878" w:rsidRDefault="00627878" w:rsidP="00627878">
            <w:pPr>
              <w:spacing w:line="480" w:lineRule="auto"/>
              <w:jc w:val="center"/>
              <w:rPr>
                <w:rFonts w:ascii="Arial" w:hAnsi="Arial" w:cs="Arial"/>
              </w:rPr>
            </w:pPr>
            <w:r w:rsidRPr="00627878">
              <w:rPr>
                <w:rFonts w:ascii="Arial" w:hAnsi="Arial" w:cs="Arial"/>
              </w:rPr>
              <w:t>motif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03EF5"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14E6"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A7180" w14:textId="77777777" w:rsidR="00627878" w:rsidRPr="00627878" w:rsidRDefault="00627878" w:rsidP="00627878">
            <w:pPr>
              <w:spacing w:line="480" w:lineRule="auto"/>
              <w:jc w:val="center"/>
              <w:rPr>
                <w:rFonts w:ascii="Arial" w:hAnsi="Arial" w:cs="Arial"/>
              </w:rPr>
            </w:pPr>
            <w:r w:rsidRPr="00627878">
              <w:rPr>
                <w:rFonts w:ascii="Arial" w:hAnsi="Arial" w:cs="Arial"/>
              </w:rPr>
              <w:t>Motif of the event</w:t>
            </w:r>
          </w:p>
        </w:tc>
      </w:tr>
      <w:tr w:rsidR="00627878" w:rsidRPr="00627878" w14:paraId="6D598F0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A488B" w14:textId="77777777" w:rsidR="00627878" w:rsidRPr="00627878" w:rsidRDefault="00627878" w:rsidP="00627878">
            <w:pPr>
              <w:spacing w:line="480" w:lineRule="auto"/>
              <w:jc w:val="center"/>
              <w:rPr>
                <w:rFonts w:ascii="Arial" w:hAnsi="Arial" w:cs="Arial"/>
              </w:rPr>
            </w:pPr>
            <w:r w:rsidRPr="00627878">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DFD72"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0EF7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01F31" w14:textId="67A29C58"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4982004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05BBB" w14:textId="77777777" w:rsidR="00627878" w:rsidRPr="00627878" w:rsidRDefault="00627878" w:rsidP="00627878">
            <w:pPr>
              <w:spacing w:line="480" w:lineRule="auto"/>
              <w:jc w:val="center"/>
              <w:rPr>
                <w:rFonts w:ascii="Arial" w:hAnsi="Arial" w:cs="Arial"/>
              </w:rPr>
            </w:pPr>
            <w:r w:rsidRPr="00627878">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BCF4E"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CA9E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F7A4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7D1065AA" w14:textId="77777777" w:rsidR="00627878" w:rsidRDefault="00627878" w:rsidP="00627878">
      <w:pPr>
        <w:spacing w:line="480" w:lineRule="auto"/>
        <w:rPr>
          <w:rFonts w:ascii="Arial" w:hAnsi="Arial" w:cs="Arial"/>
        </w:rPr>
      </w:pPr>
    </w:p>
    <w:p w14:paraId="1D97E7C1" w14:textId="3D736E65" w:rsidR="00627878" w:rsidRDefault="00627878" w:rsidP="00627878">
      <w:pPr>
        <w:spacing w:line="480" w:lineRule="auto"/>
        <w:jc w:val="center"/>
        <w:rPr>
          <w:rFonts w:ascii="Arial" w:hAnsi="Arial" w:cs="Arial"/>
        </w:rPr>
      </w:pPr>
      <w:r>
        <w:rPr>
          <w:rFonts w:ascii="Arial" w:hAnsi="Arial" w:cs="Arial"/>
        </w:rPr>
        <w:lastRenderedPageBreak/>
        <w:t xml:space="preserve">Table </w:t>
      </w:r>
      <w:r w:rsidR="00AD6163">
        <w:rPr>
          <w:rFonts w:ascii="Arial" w:hAnsi="Arial" w:cs="Arial"/>
        </w:rPr>
        <w:t>12</w:t>
      </w:r>
      <w:r>
        <w:rPr>
          <w:rFonts w:ascii="Arial" w:hAnsi="Arial" w:cs="Arial"/>
        </w:rPr>
        <w:t>. Payment Table</w:t>
      </w:r>
    </w:p>
    <w:tbl>
      <w:tblPr>
        <w:tblW w:w="9072" w:type="dxa"/>
        <w:jc w:val="center"/>
        <w:tblCellMar>
          <w:top w:w="15" w:type="dxa"/>
          <w:left w:w="15" w:type="dxa"/>
          <w:bottom w:w="15" w:type="dxa"/>
          <w:right w:w="15" w:type="dxa"/>
        </w:tblCellMar>
        <w:tblLook w:val="04A0" w:firstRow="1" w:lastRow="0" w:firstColumn="1" w:lastColumn="0" w:noHBand="0" w:noVBand="1"/>
      </w:tblPr>
      <w:tblGrid>
        <w:gridCol w:w="1595"/>
        <w:gridCol w:w="1484"/>
        <w:gridCol w:w="1018"/>
        <w:gridCol w:w="4975"/>
      </w:tblGrid>
      <w:tr w:rsidR="00627878" w:rsidRPr="00627878" w14:paraId="1D49F1FE" w14:textId="77777777" w:rsidTr="00627878">
        <w:trPr>
          <w:trHeight w:val="420"/>
          <w:jc w:val="center"/>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182AD94"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PAYMENT</w:t>
            </w:r>
          </w:p>
        </w:tc>
      </w:tr>
      <w:tr w:rsidR="00627878" w:rsidRPr="00627878" w14:paraId="5CB95ACB"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54DFA"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D4C34"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165AC"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37D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6ACB801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D16B8"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D6178"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0FD2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CA2B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F631B5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D562F" w14:textId="77777777" w:rsidR="00627878" w:rsidRPr="00627878" w:rsidRDefault="00627878" w:rsidP="00627878">
            <w:pPr>
              <w:spacing w:line="480" w:lineRule="auto"/>
              <w:jc w:val="center"/>
              <w:rPr>
                <w:rFonts w:ascii="Arial" w:hAnsi="Arial" w:cs="Arial"/>
              </w:rPr>
            </w:pPr>
            <w:r w:rsidRPr="00627878">
              <w:rPr>
                <w:rFonts w:ascii="Arial" w:hAnsi="Arial" w:cs="Arial"/>
              </w:rPr>
              <w:t>pay_id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01786"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50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D939" w14:textId="77777777" w:rsidR="00627878" w:rsidRPr="00627878" w:rsidRDefault="00627878" w:rsidP="00627878">
            <w:pPr>
              <w:spacing w:line="480" w:lineRule="auto"/>
              <w:jc w:val="center"/>
              <w:rPr>
                <w:rFonts w:ascii="Arial" w:hAnsi="Arial" w:cs="Arial"/>
              </w:rPr>
            </w:pPr>
            <w:r w:rsidRPr="00627878">
              <w:rPr>
                <w:rFonts w:ascii="Arial" w:hAnsi="Arial" w:cs="Arial"/>
              </w:rPr>
              <w:t>Unique payment’s ID</w:t>
            </w:r>
          </w:p>
        </w:tc>
      </w:tr>
      <w:tr w:rsidR="00627878" w:rsidRPr="00627878" w14:paraId="7AA7B851"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D15A6" w14:textId="77777777" w:rsidR="00627878" w:rsidRPr="00627878" w:rsidRDefault="00627878" w:rsidP="00627878">
            <w:pPr>
              <w:spacing w:line="480" w:lineRule="auto"/>
              <w:jc w:val="center"/>
              <w:rPr>
                <w:rFonts w:ascii="Arial" w:hAnsi="Arial" w:cs="Arial"/>
              </w:rPr>
            </w:pPr>
            <w:r w:rsidRPr="00627878">
              <w:rPr>
                <w:rFonts w:ascii="Arial" w:hAnsi="Arial" w:cs="Arial"/>
              </w:rPr>
              <w:t>reserve_id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465DC"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479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A944A"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7BD94C4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6E8AD" w14:textId="77777777" w:rsidR="00627878" w:rsidRPr="00627878" w:rsidRDefault="00627878" w:rsidP="00627878">
            <w:pPr>
              <w:spacing w:line="480" w:lineRule="auto"/>
              <w:jc w:val="center"/>
              <w:rPr>
                <w:rFonts w:ascii="Arial" w:hAnsi="Arial" w:cs="Arial"/>
              </w:rPr>
            </w:pPr>
            <w:r w:rsidRPr="00627878">
              <w:rPr>
                <w:rFonts w:ascii="Arial" w:hAnsi="Arial" w:cs="Arial"/>
              </w:rPr>
              <w:t>patron_id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8E20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414A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A7E3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3B90C48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F9455" w14:textId="77777777" w:rsidR="00627878" w:rsidRPr="00627878" w:rsidRDefault="00627878" w:rsidP="00627878">
            <w:pPr>
              <w:spacing w:line="480" w:lineRule="auto"/>
              <w:jc w:val="center"/>
              <w:rPr>
                <w:rFonts w:ascii="Arial" w:hAnsi="Arial" w:cs="Arial"/>
              </w:rPr>
            </w:pPr>
            <w:r w:rsidRPr="00627878">
              <w:rPr>
                <w:rFonts w:ascii="Arial" w:hAnsi="Arial" w:cs="Arial"/>
              </w:rPr>
              <w:t>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A739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16B94"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F30A" w14:textId="77777777" w:rsidR="00627878" w:rsidRPr="00627878" w:rsidRDefault="00627878" w:rsidP="00627878">
            <w:pPr>
              <w:spacing w:line="480" w:lineRule="auto"/>
              <w:jc w:val="center"/>
              <w:rPr>
                <w:rFonts w:ascii="Arial" w:hAnsi="Arial" w:cs="Arial"/>
              </w:rPr>
            </w:pPr>
            <w:r w:rsidRPr="00627878">
              <w:rPr>
                <w:rFonts w:ascii="Arial" w:hAnsi="Arial" w:cs="Arial"/>
              </w:rPr>
              <w:t>Amount to be paid by the customer</w:t>
            </w:r>
          </w:p>
        </w:tc>
      </w:tr>
      <w:tr w:rsidR="00627878" w:rsidRPr="00627878" w14:paraId="0B7B1707"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FB56C"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FD64A"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C977F"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CA8F9" w14:textId="77777777" w:rsidR="00627878" w:rsidRPr="00627878" w:rsidRDefault="00627878" w:rsidP="00627878">
            <w:pPr>
              <w:spacing w:line="480" w:lineRule="auto"/>
              <w:jc w:val="center"/>
              <w:rPr>
                <w:rFonts w:ascii="Arial" w:hAnsi="Arial" w:cs="Arial"/>
              </w:rPr>
            </w:pPr>
            <w:r w:rsidRPr="00627878">
              <w:rPr>
                <w:rFonts w:ascii="Arial" w:hAnsi="Arial" w:cs="Arial"/>
              </w:rPr>
              <w:t>Date the order payment has been issued</w:t>
            </w:r>
          </w:p>
        </w:tc>
      </w:tr>
      <w:tr w:rsidR="00627878" w:rsidRPr="00627878" w14:paraId="019A336C"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F0E5C"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9659"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28D48"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2B86E" w14:textId="77777777" w:rsidR="00627878" w:rsidRPr="00627878" w:rsidRDefault="00627878" w:rsidP="00627878">
            <w:pPr>
              <w:spacing w:line="480" w:lineRule="auto"/>
              <w:jc w:val="center"/>
              <w:rPr>
                <w:rFonts w:ascii="Arial" w:hAnsi="Arial" w:cs="Arial"/>
              </w:rPr>
            </w:pPr>
            <w:r w:rsidRPr="00627878">
              <w:rPr>
                <w:rFonts w:ascii="Arial" w:hAnsi="Arial" w:cs="Arial"/>
              </w:rPr>
              <w:t>Time the order payment has been issued</w:t>
            </w:r>
          </w:p>
        </w:tc>
      </w:tr>
      <w:tr w:rsidR="00627878" w:rsidRPr="00627878" w14:paraId="16406FEE"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7973" w14:textId="77777777" w:rsidR="00627878" w:rsidRPr="00627878" w:rsidRDefault="00627878" w:rsidP="00627878">
            <w:pPr>
              <w:spacing w:line="480" w:lineRule="auto"/>
              <w:jc w:val="center"/>
              <w:rPr>
                <w:rFonts w:ascii="Arial" w:hAnsi="Arial" w:cs="Arial"/>
              </w:rPr>
            </w:pPr>
            <w:r w:rsidRPr="00627878">
              <w:rPr>
                <w:rFonts w:ascii="Arial" w:hAnsi="Arial" w:cs="Arial"/>
              </w:rPr>
              <w:t>payment_date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6E1A1" w14:textId="77777777" w:rsidR="00627878" w:rsidRPr="00627878" w:rsidRDefault="00627878" w:rsidP="00627878">
            <w:pPr>
              <w:spacing w:line="480" w:lineRule="auto"/>
              <w:jc w:val="center"/>
              <w:rPr>
                <w:rFonts w:ascii="Arial" w:hAnsi="Arial" w:cs="Arial"/>
              </w:rPr>
            </w:pPr>
            <w:r w:rsidRPr="00627878">
              <w:rPr>
                <w:rFonts w:ascii="Arial" w:hAnsi="Arial" w:cs="Arial"/>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AD3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982EC" w14:textId="77777777" w:rsidR="00627878" w:rsidRPr="00627878" w:rsidRDefault="00627878" w:rsidP="00627878">
            <w:pPr>
              <w:spacing w:line="480" w:lineRule="auto"/>
              <w:jc w:val="center"/>
              <w:rPr>
                <w:rFonts w:ascii="Arial" w:hAnsi="Arial" w:cs="Arial"/>
              </w:rPr>
            </w:pPr>
            <w:r w:rsidRPr="00627878">
              <w:rPr>
                <w:rFonts w:ascii="Arial" w:hAnsi="Arial" w:cs="Arial"/>
              </w:rPr>
              <w:t>Date of the possible settlement of date of the customer</w:t>
            </w:r>
          </w:p>
        </w:tc>
      </w:tr>
      <w:tr w:rsidR="00627878" w:rsidRPr="00627878" w14:paraId="168D4E28"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2A8EB" w14:textId="77777777" w:rsidR="00627878" w:rsidRPr="00627878" w:rsidRDefault="00627878" w:rsidP="00627878">
            <w:pPr>
              <w:spacing w:line="480" w:lineRule="auto"/>
              <w:jc w:val="center"/>
              <w:rPr>
                <w:rFonts w:ascii="Arial" w:hAnsi="Arial" w:cs="Arial"/>
              </w:rPr>
            </w:pPr>
            <w:r w:rsidRPr="00627878">
              <w:rPr>
                <w:rFonts w:ascii="Arial" w:hAnsi="Arial" w:cs="Arial"/>
              </w:rPr>
              <w:t>payment_type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726B4" w14:textId="77777777" w:rsidR="00627878" w:rsidRPr="00627878" w:rsidRDefault="00627878" w:rsidP="00627878">
            <w:pPr>
              <w:spacing w:line="480" w:lineRule="auto"/>
              <w:jc w:val="center"/>
              <w:rPr>
                <w:rFonts w:ascii="Arial" w:hAnsi="Arial" w:cs="Arial"/>
              </w:rPr>
            </w:pPr>
            <w:r w:rsidRPr="00627878">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6702"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0AA97" w14:textId="77777777" w:rsidR="00627878" w:rsidRPr="00627878" w:rsidRDefault="00627878" w:rsidP="00627878">
            <w:pPr>
              <w:spacing w:line="480" w:lineRule="auto"/>
              <w:jc w:val="center"/>
              <w:rPr>
                <w:rFonts w:ascii="Arial" w:hAnsi="Arial" w:cs="Arial"/>
              </w:rPr>
            </w:pPr>
            <w:r w:rsidRPr="00627878">
              <w:rPr>
                <w:rFonts w:ascii="Arial" w:hAnsi="Arial" w:cs="Arial"/>
              </w:rPr>
              <w:t>What type of payment the customer will do; full or down payment</w:t>
            </w:r>
          </w:p>
        </w:tc>
      </w:tr>
      <w:tr w:rsidR="00627878" w:rsidRPr="00627878" w14:paraId="4EC1A2F0"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C0C34" w14:textId="77777777" w:rsidR="00627878" w:rsidRPr="00627878" w:rsidRDefault="00627878" w:rsidP="00627878">
            <w:pPr>
              <w:spacing w:line="480" w:lineRule="auto"/>
              <w:jc w:val="center"/>
              <w:rPr>
                <w:rFonts w:ascii="Arial" w:hAnsi="Arial" w:cs="Arial"/>
              </w:rPr>
            </w:pPr>
            <w:r w:rsidRPr="00627878">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CFF27"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57A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27F13" w14:textId="32F18ECD"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545B953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4C360" w14:textId="77777777" w:rsidR="00627878" w:rsidRPr="00627878" w:rsidRDefault="00627878" w:rsidP="00627878">
            <w:pPr>
              <w:spacing w:line="480" w:lineRule="auto"/>
              <w:jc w:val="center"/>
              <w:rPr>
                <w:rFonts w:ascii="Arial" w:hAnsi="Arial" w:cs="Arial"/>
              </w:rPr>
            </w:pPr>
            <w:r w:rsidRPr="00627878">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8332F"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06EEA"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BBC8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52EC44D6" w14:textId="77777777" w:rsidR="00410F41" w:rsidRDefault="00410F41" w:rsidP="00627878">
      <w:pPr>
        <w:spacing w:line="480" w:lineRule="auto"/>
        <w:rPr>
          <w:rFonts w:ascii="Arial" w:hAnsi="Arial" w:cs="Arial"/>
        </w:rPr>
      </w:pPr>
    </w:p>
    <w:p w14:paraId="45DD2F6A" w14:textId="4D199817" w:rsidR="00823F36" w:rsidRPr="00823F36" w:rsidRDefault="00823F36" w:rsidP="00627878">
      <w:pPr>
        <w:spacing w:line="480" w:lineRule="auto"/>
        <w:rPr>
          <w:rFonts w:ascii="Arial" w:hAnsi="Arial" w:cs="Arial"/>
          <w:b/>
          <w:bCs/>
        </w:rPr>
      </w:pPr>
      <w:r w:rsidRPr="00823F36">
        <w:rPr>
          <w:rFonts w:ascii="Arial" w:hAnsi="Arial" w:cs="Arial"/>
          <w:b/>
          <w:bCs/>
        </w:rPr>
        <w:lastRenderedPageBreak/>
        <w:t xml:space="preserve">3.3. </w:t>
      </w:r>
      <w:r w:rsidR="00410F41">
        <w:rPr>
          <w:rFonts w:ascii="Arial" w:hAnsi="Arial" w:cs="Arial"/>
          <w:b/>
          <w:bCs/>
        </w:rPr>
        <w:tab/>
      </w:r>
      <w:r w:rsidRPr="00823F36">
        <w:rPr>
          <w:rFonts w:ascii="Arial" w:hAnsi="Arial" w:cs="Arial"/>
          <w:b/>
          <w:bCs/>
        </w:rPr>
        <w:t>DEVELOPMENT TOOLS</w:t>
      </w:r>
    </w:p>
    <w:p w14:paraId="2BC8C293" w14:textId="0369CA26" w:rsidR="00823F36" w:rsidRDefault="00823F36" w:rsidP="00627878">
      <w:pPr>
        <w:spacing w:line="480" w:lineRule="auto"/>
        <w:rPr>
          <w:rFonts w:ascii="Arial" w:hAnsi="Arial" w:cs="Arial"/>
          <w:b/>
          <w:bCs/>
        </w:rPr>
      </w:pPr>
      <w:r w:rsidRPr="00823F36">
        <w:rPr>
          <w:rFonts w:ascii="Arial" w:hAnsi="Arial" w:cs="Arial"/>
          <w:b/>
          <w:bCs/>
        </w:rPr>
        <w:tab/>
        <w:t>3.3.1. Process Model</w:t>
      </w:r>
    </w:p>
    <w:p w14:paraId="68C8FBDF" w14:textId="69319E35" w:rsidR="0087774E" w:rsidRDefault="0087774E" w:rsidP="00627878">
      <w:pPr>
        <w:spacing w:line="480" w:lineRule="auto"/>
        <w:rPr>
          <w:rFonts w:ascii="Arial" w:hAnsi="Arial" w:cs="Arial"/>
        </w:rPr>
      </w:pPr>
      <w:r>
        <w:rPr>
          <w:rFonts w:ascii="Arial" w:hAnsi="Arial" w:cs="Arial"/>
          <w:b/>
          <w:bCs/>
        </w:rPr>
        <w:tab/>
      </w:r>
      <w:r w:rsidRPr="0087774E">
        <w:rPr>
          <w:rFonts w:ascii="Arial" w:hAnsi="Arial" w:cs="Arial"/>
        </w:rPr>
        <w:t xml:space="preserve">Figure </w:t>
      </w:r>
      <w:r w:rsidR="00AD6163">
        <w:rPr>
          <w:rFonts w:ascii="Arial" w:hAnsi="Arial" w:cs="Arial"/>
        </w:rPr>
        <w:t>21</w:t>
      </w:r>
      <w:r w:rsidRPr="0087774E">
        <w:rPr>
          <w:rFonts w:ascii="Arial" w:hAnsi="Arial" w:cs="Arial"/>
        </w:rPr>
        <w:t>. Agile Methodology</w:t>
      </w:r>
    </w:p>
    <w:p w14:paraId="301C8F6D" w14:textId="1BD74D8C" w:rsidR="0087774E" w:rsidRPr="0087774E" w:rsidRDefault="0087774E" w:rsidP="00627878">
      <w:pPr>
        <w:spacing w:line="480" w:lineRule="auto"/>
        <w:rPr>
          <w:rFonts w:ascii="Arial" w:hAnsi="Arial" w:cs="Arial"/>
        </w:rPr>
      </w:pPr>
      <w:r w:rsidRPr="0087774E">
        <w:rPr>
          <w:noProof/>
          <w:bdr w:val="none" w:sz="0" w:space="0" w:color="auto" w:frame="1"/>
          <w:lang w:val="en-PH" w:eastAsia="en-PH"/>
        </w:rPr>
        <w:drawing>
          <wp:inline distT="0" distB="0" distL="0" distR="0" wp14:anchorId="11607158" wp14:editId="5221F662">
            <wp:extent cx="5504414" cy="2819400"/>
            <wp:effectExtent l="0" t="0" r="1270" b="0"/>
            <wp:docPr id="165593482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34828" name="Picture 35"/>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504414" cy="2819400"/>
                    </a:xfrm>
                    <a:prstGeom prst="rect">
                      <a:avLst/>
                    </a:prstGeom>
                    <a:noFill/>
                    <a:ln>
                      <a:noFill/>
                    </a:ln>
                  </pic:spPr>
                </pic:pic>
              </a:graphicData>
            </a:graphic>
          </wp:inline>
        </w:drawing>
      </w:r>
    </w:p>
    <w:p w14:paraId="36BAC773" w14:textId="3B375593" w:rsidR="0087774E" w:rsidRPr="0087774E" w:rsidRDefault="0087774E" w:rsidP="0087774E">
      <w:pPr>
        <w:spacing w:line="480" w:lineRule="auto"/>
        <w:ind w:firstLine="720"/>
        <w:jc w:val="both"/>
        <w:rPr>
          <w:rFonts w:ascii="Arial" w:hAnsi="Arial" w:cs="Arial"/>
        </w:rPr>
      </w:pPr>
      <w:r w:rsidRPr="0087774E">
        <w:rPr>
          <w:rFonts w:ascii="Arial" w:hAnsi="Arial" w:cs="Arial"/>
        </w:rPr>
        <w:t>We applied the Agile methodology in developing the system because it allows us to adjust to changes in the project requirements more effectively. This approach ensures our efforts are focused and efficient while also making it easier to improve or modify the system’s design when needed. If there are updates or revisions to the design, Agile helps us track the system’s progress more effectively.</w:t>
      </w:r>
    </w:p>
    <w:p w14:paraId="36825BE6" w14:textId="77777777" w:rsidR="0087774E" w:rsidRPr="0087774E" w:rsidRDefault="0087774E" w:rsidP="0087774E">
      <w:pPr>
        <w:spacing w:line="480" w:lineRule="auto"/>
        <w:ind w:firstLine="720"/>
        <w:jc w:val="both"/>
        <w:rPr>
          <w:rFonts w:ascii="Arial" w:hAnsi="Arial" w:cs="Arial"/>
        </w:rPr>
      </w:pPr>
      <w:r w:rsidRPr="0087774E">
        <w:rPr>
          <w:rFonts w:ascii="Arial" w:hAnsi="Arial" w:cs="Arial"/>
        </w:rPr>
        <w:t>By using Agile, we adopted a flexible and collaborative approach to system development. This method allows us to handle changes smoothly, simplify updates to the system’s structure, and monitor its progress closely. With Agile principles, our goal is to create a reliable, high-quality system that automates and replaces manual processes, improving efficiency and overall service quality for Villa Salud.</w:t>
      </w:r>
    </w:p>
    <w:p w14:paraId="420C4738" w14:textId="77777777" w:rsidR="0087774E" w:rsidRPr="0087774E" w:rsidRDefault="0087774E" w:rsidP="0087774E">
      <w:pPr>
        <w:spacing w:line="480" w:lineRule="auto"/>
        <w:jc w:val="both"/>
        <w:rPr>
          <w:rFonts w:ascii="Arial" w:hAnsi="Arial" w:cs="Arial"/>
        </w:rPr>
      </w:pPr>
    </w:p>
    <w:p w14:paraId="6C14FFD0"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lastRenderedPageBreak/>
        <w:t>Planning </w:t>
      </w:r>
    </w:p>
    <w:p w14:paraId="26CFC185" w14:textId="54DAC05E" w:rsidR="0087774E" w:rsidRDefault="0087774E" w:rsidP="0087774E">
      <w:pPr>
        <w:spacing w:line="480" w:lineRule="auto"/>
        <w:jc w:val="both"/>
        <w:rPr>
          <w:rFonts w:ascii="Arial" w:hAnsi="Arial" w:cs="Arial"/>
        </w:rPr>
      </w:pPr>
      <w:r w:rsidRPr="0087774E">
        <w:rPr>
          <w:rFonts w:ascii="Arial" w:hAnsi="Arial" w:cs="Arial"/>
        </w:rPr>
        <w:tab/>
        <w:t>In Agile methodology, everything begins with the Planning Phase. Here, we focused on gathering all the information needed to develop the system. We clearly defined the project’s scope and limitations, created an initial plan for implementation, and assessed how feasible and credible the project would be. To better understand what the client needed, we also conducted an interview to gather their requirements and ensure those needs would be implemented effectively in the system.</w:t>
      </w:r>
    </w:p>
    <w:p w14:paraId="75C5788B" w14:textId="77777777" w:rsidR="0087774E" w:rsidRPr="0087774E" w:rsidRDefault="0087774E" w:rsidP="0087774E">
      <w:pPr>
        <w:spacing w:line="480" w:lineRule="auto"/>
        <w:jc w:val="both"/>
        <w:rPr>
          <w:rFonts w:ascii="Arial" w:hAnsi="Arial" w:cs="Arial"/>
        </w:rPr>
      </w:pPr>
    </w:p>
    <w:p w14:paraId="0B3FD81F"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Design </w:t>
      </w:r>
    </w:p>
    <w:p w14:paraId="242A084F" w14:textId="6712B96D" w:rsidR="0087774E" w:rsidRDefault="0087774E" w:rsidP="0087774E">
      <w:pPr>
        <w:spacing w:line="480" w:lineRule="auto"/>
        <w:jc w:val="both"/>
        <w:rPr>
          <w:rFonts w:ascii="Arial" w:hAnsi="Arial" w:cs="Arial"/>
        </w:rPr>
      </w:pPr>
      <w:r w:rsidRPr="0087774E">
        <w:rPr>
          <w:rFonts w:ascii="Arial" w:hAnsi="Arial" w:cs="Arial"/>
        </w:rPr>
        <w:tab/>
        <w:t>In this phase, we created a layout based on the client’s requirements. We designed the interface to be simple and easy to use, aiming to ensure user satisfaction. To achieve this, we used a minimal color scheme, made the design responsive, and prioritized a user-friendly approach. We used Figma to visualize the system, allowing the client to see a preview of the partial outcome and provide feedback for improvements.</w:t>
      </w:r>
    </w:p>
    <w:p w14:paraId="1E9A01FC" w14:textId="77777777" w:rsidR="0087774E" w:rsidRPr="0087774E" w:rsidRDefault="0087774E" w:rsidP="0087774E">
      <w:pPr>
        <w:spacing w:line="480" w:lineRule="auto"/>
        <w:jc w:val="both"/>
        <w:rPr>
          <w:rFonts w:ascii="Arial" w:hAnsi="Arial" w:cs="Arial"/>
        </w:rPr>
      </w:pPr>
    </w:p>
    <w:p w14:paraId="7B8D7219"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Develop</w:t>
      </w:r>
    </w:p>
    <w:p w14:paraId="1577BF71" w14:textId="26B18DAF" w:rsidR="0087774E" w:rsidRPr="0087774E" w:rsidRDefault="0087774E" w:rsidP="0087774E">
      <w:pPr>
        <w:spacing w:line="480" w:lineRule="auto"/>
        <w:jc w:val="both"/>
        <w:rPr>
          <w:rFonts w:ascii="Arial" w:hAnsi="Arial" w:cs="Arial"/>
        </w:rPr>
      </w:pPr>
      <w:r w:rsidRPr="0087774E">
        <w:rPr>
          <w:rFonts w:ascii="Arial" w:hAnsi="Arial" w:cs="Arial"/>
        </w:rPr>
        <w:tab/>
        <w:t>In the development stage, the developer is assigned to work on the system’s integrity, design, layout, and functionality. The developer gathers all the necessary information from the client and ensures the system is properly integrated. The features to be implemented in t</w:t>
      </w:r>
      <w:r w:rsidR="0092558A">
        <w:rPr>
          <w:rFonts w:ascii="Arial" w:hAnsi="Arial" w:cs="Arial"/>
        </w:rPr>
        <w:t>he system include managing catering</w:t>
      </w:r>
      <w:r w:rsidRPr="0087774E">
        <w:rPr>
          <w:rFonts w:ascii="Arial" w:hAnsi="Arial" w:cs="Arial"/>
        </w:rPr>
        <w:t xml:space="preserve"> reservations, organizing menu packages, automating scheduling, generating reports, creating announcements. When writing the code, the system's design, specs, and the customer's specific requirements are all carefully considered. By taking these aspects carefully, we will make sure that the end product satisfies the system's expectations and is in line with the planned goals.</w:t>
      </w:r>
    </w:p>
    <w:p w14:paraId="74F12E38"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lastRenderedPageBreak/>
        <w:t>Test </w:t>
      </w:r>
    </w:p>
    <w:p w14:paraId="4FEA2BDA" w14:textId="14D9A1BF" w:rsidR="0087774E" w:rsidRDefault="0087774E" w:rsidP="0087774E">
      <w:pPr>
        <w:spacing w:line="480" w:lineRule="auto"/>
        <w:jc w:val="both"/>
        <w:rPr>
          <w:rFonts w:ascii="Arial" w:hAnsi="Arial" w:cs="Arial"/>
        </w:rPr>
      </w:pPr>
      <w:r w:rsidRPr="0087774E">
        <w:rPr>
          <w:rFonts w:ascii="Arial" w:hAnsi="Arial" w:cs="Arial"/>
        </w:rPr>
        <w:tab/>
        <w:t>In the testing phase, the Quality Assurance (QA) team checks how well the system works, how it performs, and its overall design. This includes performing functionality, integrity, and unit testing. In addition to testing the system's responsiveness and design, any faults or errors are found and fixed. Before the system is fully implemented at Villa Salud, the researchers will test it with the client, a small group of users, and employees to make sure it is functional.</w:t>
      </w:r>
    </w:p>
    <w:p w14:paraId="7449FBD8" w14:textId="77777777" w:rsidR="0087774E" w:rsidRPr="0087774E" w:rsidRDefault="0087774E" w:rsidP="0087774E">
      <w:pPr>
        <w:spacing w:line="480" w:lineRule="auto"/>
        <w:jc w:val="both"/>
        <w:rPr>
          <w:rFonts w:ascii="Arial" w:hAnsi="Arial" w:cs="Arial"/>
        </w:rPr>
      </w:pPr>
    </w:p>
    <w:p w14:paraId="65A1260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Deploy</w:t>
      </w:r>
    </w:p>
    <w:p w14:paraId="4A18A7FD" w14:textId="7C1ECD16" w:rsidR="0087774E" w:rsidRDefault="0087774E" w:rsidP="0087774E">
      <w:pPr>
        <w:spacing w:line="480" w:lineRule="auto"/>
        <w:jc w:val="both"/>
        <w:rPr>
          <w:rFonts w:ascii="Arial" w:hAnsi="Arial" w:cs="Arial"/>
        </w:rPr>
      </w:pPr>
      <w:r w:rsidRPr="0087774E">
        <w:rPr>
          <w:rFonts w:ascii="Arial" w:hAnsi="Arial" w:cs="Arial"/>
        </w:rPr>
        <w:tab/>
        <w:t>After the testing phase, the system will be deployed and checked by the client. During this deployment stage, the client will use the system and test its functionalities and integrations to ensure everything works as expected.</w:t>
      </w:r>
    </w:p>
    <w:p w14:paraId="6748993F" w14:textId="77777777" w:rsidR="0087774E" w:rsidRPr="0087774E" w:rsidRDefault="0087774E" w:rsidP="0087774E">
      <w:pPr>
        <w:spacing w:line="480" w:lineRule="auto"/>
        <w:jc w:val="both"/>
        <w:rPr>
          <w:rFonts w:ascii="Arial" w:hAnsi="Arial" w:cs="Arial"/>
        </w:rPr>
      </w:pPr>
    </w:p>
    <w:p w14:paraId="2EF16D41"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Review</w:t>
      </w:r>
    </w:p>
    <w:p w14:paraId="33E7FBD0" w14:textId="44AEC7BE" w:rsidR="0087774E" w:rsidRDefault="0087774E" w:rsidP="0087774E">
      <w:pPr>
        <w:spacing w:line="480" w:lineRule="auto"/>
        <w:jc w:val="both"/>
        <w:rPr>
          <w:rFonts w:ascii="Arial" w:hAnsi="Arial" w:cs="Arial"/>
        </w:rPr>
      </w:pPr>
      <w:r w:rsidRPr="0087774E">
        <w:rPr>
          <w:rFonts w:ascii="Arial" w:hAnsi="Arial" w:cs="Arial"/>
        </w:rPr>
        <w:tab/>
        <w:t>The review stage is when the client evaluates their experience using the system and provides feedback. During this stage, the client can also suggest improvements to the system’s functionalities or requirements to enhance its performance.</w:t>
      </w:r>
    </w:p>
    <w:p w14:paraId="1DF85D48" w14:textId="77777777" w:rsidR="0087774E" w:rsidRPr="0087774E" w:rsidRDefault="0087774E" w:rsidP="0087774E">
      <w:pPr>
        <w:spacing w:line="480" w:lineRule="auto"/>
        <w:jc w:val="both"/>
        <w:rPr>
          <w:rFonts w:ascii="Arial" w:hAnsi="Arial" w:cs="Arial"/>
        </w:rPr>
      </w:pPr>
    </w:p>
    <w:p w14:paraId="65B4215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Launch</w:t>
      </w:r>
    </w:p>
    <w:p w14:paraId="4A7105F0" w14:textId="77777777" w:rsidR="0087774E" w:rsidRPr="0087774E" w:rsidRDefault="0087774E" w:rsidP="0087774E">
      <w:pPr>
        <w:spacing w:line="480" w:lineRule="auto"/>
        <w:jc w:val="both"/>
        <w:rPr>
          <w:rFonts w:ascii="Arial" w:hAnsi="Arial" w:cs="Arial"/>
        </w:rPr>
      </w:pPr>
      <w:r w:rsidRPr="0087774E">
        <w:rPr>
          <w:rFonts w:ascii="Arial" w:hAnsi="Arial" w:cs="Arial"/>
        </w:rPr>
        <w:tab/>
        <w:t>The launch stage is when the developers officially launch the system and deploy it for public use. During this stage, the system becomes fully operational and accessible to the intended users. The researchers ensure that everything is in place for the system’s smooth functioning, and it is made available for the public or the target audience to begin using.</w:t>
      </w:r>
    </w:p>
    <w:p w14:paraId="584363A4" w14:textId="77777777" w:rsidR="0087774E" w:rsidRPr="0087774E" w:rsidRDefault="0087774E" w:rsidP="00627878">
      <w:pPr>
        <w:spacing w:line="480" w:lineRule="auto"/>
        <w:rPr>
          <w:rFonts w:ascii="Arial" w:hAnsi="Arial" w:cs="Arial"/>
        </w:rPr>
      </w:pPr>
    </w:p>
    <w:p w14:paraId="2A04462F" w14:textId="5BC63D74" w:rsidR="00823F36" w:rsidRDefault="00823F36" w:rsidP="00627878">
      <w:pPr>
        <w:spacing w:line="480" w:lineRule="auto"/>
        <w:rPr>
          <w:rFonts w:ascii="Arial" w:hAnsi="Arial" w:cs="Arial"/>
          <w:b/>
          <w:bCs/>
        </w:rPr>
      </w:pPr>
      <w:r w:rsidRPr="00823F36">
        <w:rPr>
          <w:rFonts w:ascii="Arial" w:hAnsi="Arial" w:cs="Arial"/>
          <w:b/>
          <w:bCs/>
        </w:rPr>
        <w:lastRenderedPageBreak/>
        <w:tab/>
        <w:t>3.3.2. Development Tools</w:t>
      </w:r>
    </w:p>
    <w:p w14:paraId="5E55CE29" w14:textId="614F2C38" w:rsidR="00862ECC" w:rsidRPr="00862ECC" w:rsidRDefault="00862ECC" w:rsidP="00862ECC">
      <w:pPr>
        <w:spacing w:line="480" w:lineRule="auto"/>
        <w:jc w:val="center"/>
        <w:rPr>
          <w:rFonts w:ascii="Arial" w:hAnsi="Arial" w:cs="Arial"/>
        </w:rPr>
      </w:pPr>
      <w:r w:rsidRPr="00862ECC">
        <w:rPr>
          <w:rFonts w:ascii="Arial" w:hAnsi="Arial" w:cs="Arial"/>
        </w:rPr>
        <w:t>Table 13.  Development Tools Used</w:t>
      </w:r>
    </w:p>
    <w:tbl>
      <w:tblPr>
        <w:tblW w:w="9072" w:type="dxa"/>
        <w:tblCellMar>
          <w:top w:w="15" w:type="dxa"/>
          <w:left w:w="15" w:type="dxa"/>
          <w:bottom w:w="15" w:type="dxa"/>
          <w:right w:w="15" w:type="dxa"/>
        </w:tblCellMar>
        <w:tblLook w:val="04A0" w:firstRow="1" w:lastRow="0" w:firstColumn="1" w:lastColumn="0" w:noHBand="0" w:noVBand="1"/>
      </w:tblPr>
      <w:tblGrid>
        <w:gridCol w:w="4424"/>
        <w:gridCol w:w="4648"/>
      </w:tblGrid>
      <w:tr w:rsidR="00823F36" w:rsidRPr="00823F36" w14:paraId="77D0FE9B"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4FE6" w14:textId="77777777" w:rsidR="00823F36" w:rsidRPr="00823F36" w:rsidRDefault="00823F36" w:rsidP="00823F36">
            <w:pPr>
              <w:spacing w:line="480" w:lineRule="auto"/>
              <w:jc w:val="center"/>
              <w:rPr>
                <w:rFonts w:ascii="Arial" w:hAnsi="Arial" w:cs="Arial"/>
              </w:rPr>
            </w:pPr>
            <w:r w:rsidRPr="00823F36">
              <w:rPr>
                <w:rFonts w:ascii="Arial" w:hAnsi="Arial" w:cs="Arial"/>
              </w:rPr>
              <w:t>Programming Languages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1F782" w14:textId="593C61F5" w:rsidR="00823F36" w:rsidRPr="00823F36" w:rsidRDefault="00823F36" w:rsidP="00823F36">
            <w:pPr>
              <w:spacing w:line="480" w:lineRule="auto"/>
              <w:jc w:val="center"/>
              <w:rPr>
                <w:rFonts w:ascii="Arial" w:hAnsi="Arial" w:cs="Arial"/>
              </w:rPr>
            </w:pPr>
            <w:r w:rsidRPr="00823F36">
              <w:rPr>
                <w:rFonts w:ascii="Arial" w:hAnsi="Arial" w:cs="Arial"/>
              </w:rPr>
              <w:t>JavaScript, PHP</w:t>
            </w:r>
          </w:p>
        </w:tc>
      </w:tr>
      <w:tr w:rsidR="00823F36" w:rsidRPr="00823F36" w14:paraId="0B60B490"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46BFB" w14:textId="77777777" w:rsidR="00823F36" w:rsidRPr="00823F36" w:rsidRDefault="00823F36" w:rsidP="00823F36">
            <w:pPr>
              <w:spacing w:line="480" w:lineRule="auto"/>
              <w:jc w:val="center"/>
              <w:rPr>
                <w:rFonts w:ascii="Arial" w:hAnsi="Arial" w:cs="Arial"/>
              </w:rPr>
            </w:pPr>
            <w:r w:rsidRPr="00823F36">
              <w:rPr>
                <w:rFonts w:ascii="Arial" w:hAnsi="Arial" w:cs="Arial"/>
              </w:rPr>
              <w:t>Supporting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F56C6" w14:textId="77777777" w:rsidR="00823F36" w:rsidRPr="00823F36" w:rsidRDefault="00823F36" w:rsidP="00823F36">
            <w:pPr>
              <w:spacing w:line="480" w:lineRule="auto"/>
              <w:jc w:val="center"/>
              <w:rPr>
                <w:rFonts w:ascii="Arial" w:hAnsi="Arial" w:cs="Arial"/>
              </w:rPr>
            </w:pPr>
            <w:r w:rsidRPr="00823F36">
              <w:rPr>
                <w:rFonts w:ascii="Arial" w:hAnsi="Arial" w:cs="Arial"/>
              </w:rPr>
              <w:t>HTML, CSS, GITHUB</w:t>
            </w:r>
          </w:p>
        </w:tc>
      </w:tr>
      <w:tr w:rsidR="00823F36" w:rsidRPr="00823F36" w14:paraId="6AAD9D9F"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BA87F" w14:textId="77777777" w:rsidR="00823F36" w:rsidRPr="00823F36" w:rsidRDefault="00823F36" w:rsidP="00823F36">
            <w:pPr>
              <w:spacing w:line="480" w:lineRule="auto"/>
              <w:jc w:val="center"/>
              <w:rPr>
                <w:rFonts w:ascii="Arial" w:hAnsi="Arial" w:cs="Arial"/>
              </w:rPr>
            </w:pPr>
            <w:r w:rsidRPr="00823F36">
              <w:rPr>
                <w:rFonts w:ascii="Arial" w:hAnsi="Arial" w:cs="Arial"/>
              </w:rPr>
              <w:t>Relational Database Management</w:t>
            </w:r>
          </w:p>
          <w:p w14:paraId="2C7BBBBF" w14:textId="77777777" w:rsidR="00823F36" w:rsidRPr="00823F36" w:rsidRDefault="00823F36" w:rsidP="00823F36">
            <w:pPr>
              <w:spacing w:line="480" w:lineRule="auto"/>
              <w:jc w:val="center"/>
              <w:rPr>
                <w:rFonts w:ascii="Arial" w:hAnsi="Arial" w:cs="Arial"/>
              </w:rPr>
            </w:pPr>
            <w:r w:rsidRPr="00823F36">
              <w:rPr>
                <w:rFonts w:ascii="Arial" w:hAnsi="Arial" w:cs="Arial"/>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E5D4A" w14:textId="21B4B26B" w:rsidR="00823F36" w:rsidRPr="00823F36" w:rsidRDefault="00823F36" w:rsidP="00823F36">
            <w:pPr>
              <w:spacing w:line="480" w:lineRule="auto"/>
              <w:jc w:val="center"/>
              <w:rPr>
                <w:rFonts w:ascii="Arial" w:hAnsi="Arial" w:cs="Arial"/>
              </w:rPr>
            </w:pPr>
            <w:r w:rsidRPr="00823F36">
              <w:rPr>
                <w:rFonts w:ascii="Arial" w:hAnsi="Arial" w:cs="Arial"/>
              </w:rPr>
              <w:t>PHP</w:t>
            </w:r>
            <w:r>
              <w:rPr>
                <w:rFonts w:ascii="Arial" w:hAnsi="Arial" w:cs="Arial"/>
              </w:rPr>
              <w:t xml:space="preserve">, </w:t>
            </w:r>
            <w:r w:rsidRPr="00823F36">
              <w:rPr>
                <w:rFonts w:ascii="Arial" w:hAnsi="Arial" w:cs="Arial"/>
              </w:rPr>
              <w:t>MySQL</w:t>
            </w:r>
          </w:p>
        </w:tc>
      </w:tr>
      <w:tr w:rsidR="00823F36" w:rsidRPr="00823F36" w14:paraId="0F5BE82E"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4D061" w14:textId="7C86D5DB" w:rsidR="00823F36" w:rsidRPr="00823F36" w:rsidRDefault="00823F36" w:rsidP="00823F36">
            <w:pPr>
              <w:spacing w:line="480" w:lineRule="auto"/>
              <w:jc w:val="center"/>
              <w:rPr>
                <w:rFonts w:ascii="Arial" w:hAnsi="Arial" w:cs="Arial"/>
              </w:rPr>
            </w:pPr>
            <w:r w:rsidRPr="00823F36">
              <w:rPr>
                <w:rFonts w:ascii="Arial" w:hAnsi="Arial" w:cs="Arial"/>
              </w:rPr>
              <w:t>Integrated Development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D720" w14:textId="65C1CA3C" w:rsidR="00823F36" w:rsidRPr="00823F36" w:rsidRDefault="00823F36" w:rsidP="00823F36">
            <w:pPr>
              <w:spacing w:line="480" w:lineRule="auto"/>
              <w:jc w:val="center"/>
              <w:rPr>
                <w:rFonts w:ascii="Arial" w:hAnsi="Arial" w:cs="Arial"/>
              </w:rPr>
            </w:pPr>
            <w:r w:rsidRPr="00823F36">
              <w:rPr>
                <w:rFonts w:ascii="Arial" w:hAnsi="Arial" w:cs="Arial"/>
              </w:rPr>
              <w:t>Visual Studio Code, GitHub</w:t>
            </w:r>
          </w:p>
        </w:tc>
      </w:tr>
      <w:tr w:rsidR="00823F36" w:rsidRPr="00823F36" w14:paraId="49AE6B48"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E26F" w14:textId="77777777" w:rsidR="00823F36" w:rsidRPr="00823F36" w:rsidRDefault="00823F36" w:rsidP="00823F36">
            <w:pPr>
              <w:spacing w:line="480" w:lineRule="auto"/>
              <w:jc w:val="center"/>
              <w:rPr>
                <w:rFonts w:ascii="Arial" w:hAnsi="Arial" w:cs="Arial"/>
              </w:rPr>
            </w:pPr>
            <w:r w:rsidRPr="00823F36">
              <w:rPr>
                <w:rFonts w:ascii="Arial" w:hAnsi="Arial" w:cs="Arial"/>
              </w:rPr>
              <w:t>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99F3A" w14:textId="77777777" w:rsidR="00823F36" w:rsidRPr="00823F36" w:rsidRDefault="00823F36" w:rsidP="00823F36">
            <w:pPr>
              <w:spacing w:line="480" w:lineRule="auto"/>
              <w:jc w:val="center"/>
              <w:rPr>
                <w:rFonts w:ascii="Arial" w:hAnsi="Arial" w:cs="Arial"/>
              </w:rPr>
            </w:pPr>
            <w:r w:rsidRPr="00823F36">
              <w:rPr>
                <w:rFonts w:ascii="Arial" w:hAnsi="Arial" w:cs="Arial"/>
              </w:rPr>
              <w:t>Google</w:t>
            </w:r>
          </w:p>
        </w:tc>
      </w:tr>
      <w:tr w:rsidR="00823F36" w:rsidRPr="00823F36" w14:paraId="235898A3"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6829F" w14:textId="77777777" w:rsidR="00823F36" w:rsidRPr="00823F36" w:rsidRDefault="00823F36" w:rsidP="00823F36">
            <w:pPr>
              <w:spacing w:line="480" w:lineRule="auto"/>
              <w:jc w:val="center"/>
              <w:rPr>
                <w:rFonts w:ascii="Arial" w:hAnsi="Arial" w:cs="Arial"/>
              </w:rPr>
            </w:pPr>
            <w:r w:rsidRPr="00823F36">
              <w:rPr>
                <w:rFonts w:ascii="Arial" w:hAnsi="Arial" w:cs="Arial"/>
              </w:rPr>
              <w:t>Web Browser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DE2F4" w14:textId="77777777" w:rsidR="00823F36" w:rsidRPr="00823F36" w:rsidRDefault="00823F36" w:rsidP="00823F36">
            <w:pPr>
              <w:spacing w:line="480" w:lineRule="auto"/>
              <w:jc w:val="center"/>
              <w:rPr>
                <w:rFonts w:ascii="Arial" w:hAnsi="Arial" w:cs="Arial"/>
              </w:rPr>
            </w:pPr>
            <w:r w:rsidRPr="00823F36">
              <w:rPr>
                <w:rFonts w:ascii="Arial" w:hAnsi="Arial" w:cs="Arial"/>
              </w:rPr>
              <w:t>Google Chrome, Microsoft Edge, Safari</w:t>
            </w:r>
          </w:p>
        </w:tc>
      </w:tr>
    </w:tbl>
    <w:p w14:paraId="5C7E0F94" w14:textId="18FCCFE2" w:rsidR="00410F41" w:rsidRPr="00823F36" w:rsidRDefault="00410F41" w:rsidP="00627878">
      <w:pPr>
        <w:spacing w:line="480" w:lineRule="auto"/>
        <w:rPr>
          <w:rFonts w:ascii="Arial" w:hAnsi="Arial" w:cs="Arial"/>
          <w:b/>
          <w:bCs/>
        </w:rPr>
      </w:pPr>
    </w:p>
    <w:sectPr w:rsidR="00410F41" w:rsidRPr="00823F36" w:rsidSect="00105EB7">
      <w:headerReference w:type="first" r:id="rId39"/>
      <w:footerReference w:type="first" r:id="rId40"/>
      <w:pgSz w:w="12240" w:h="15840"/>
      <w:pgMar w:top="2160" w:right="1584" w:bottom="1584" w:left="1584"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D7E911" w14:textId="77777777" w:rsidR="00987BE6" w:rsidRDefault="00987BE6" w:rsidP="00A73AE0">
      <w:r>
        <w:separator/>
      </w:r>
    </w:p>
  </w:endnote>
  <w:endnote w:type="continuationSeparator" w:id="0">
    <w:p w14:paraId="6406CD9D" w14:textId="77777777" w:rsidR="00987BE6" w:rsidRDefault="00987BE6" w:rsidP="00A73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4049F7" w14:textId="77777777" w:rsidR="00132D76" w:rsidRDefault="00132D76">
    <w:pPr>
      <w:pStyle w:val="Footer"/>
    </w:pPr>
    <w:r>
      <w:rPr>
        <w:rFonts w:ascii="Times New Roman" w:hAnsi="Times New Roman" w:cs="Times New Roman"/>
        <w:noProof/>
        <w:sz w:val="24"/>
        <w:lang w:val="en-PH" w:eastAsia="en-PH"/>
      </w:rPr>
      <mc:AlternateContent>
        <mc:Choice Requires="wps">
          <w:drawing>
            <wp:anchor distT="0" distB="0" distL="114300" distR="114300" simplePos="0" relativeHeight="251673600" behindDoc="0" locked="0" layoutInCell="1" allowOverlap="1" wp14:anchorId="0EC1F909" wp14:editId="0ACBBBD0">
              <wp:simplePos x="0" y="0"/>
              <wp:positionH relativeFrom="rightMargin">
                <wp:posOffset>10160</wp:posOffset>
              </wp:positionH>
              <wp:positionV relativeFrom="bottomMargin">
                <wp:posOffset>81280</wp:posOffset>
              </wp:positionV>
              <wp:extent cx="531495" cy="3024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E07B9" w14:textId="77777777" w:rsidR="00132D76" w:rsidRPr="009466F4" w:rsidRDefault="00132D76"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EE1D08" w:rsidRPr="00EE1D08">
                            <w:rPr>
                              <w:rFonts w:ascii="Arial" w:hAnsi="Arial" w:cs="Arial"/>
                              <w:b/>
                              <w:bCs/>
                              <w:noProof/>
                            </w:rPr>
                            <w:t>5</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C1F909" id="_x0000_t202" coordsize="21600,21600" o:spt="202" path="m,l,21600r21600,l21600,xe">
              <v:stroke joinstyle="miter"/>
              <v:path gradientshapeok="t" o:connecttype="rect"/>
            </v:shapetype>
            <v:shape id="Text Box 10" o:spid="_x0000_s1027" type="#_x0000_t202" style="position:absolute;margin-left:.8pt;margin-top:6.4pt;width:41.85pt;height:23.8pt;z-index:251673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" filled="f" stroked="f" strokeweight=".5pt">
              <v:textbox>
                <w:txbxContent>
                  <w:p w14:paraId="283E07B9" w14:textId="77777777" w:rsidR="00132D76" w:rsidRPr="009466F4" w:rsidRDefault="00132D76"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EE1D08" w:rsidRPr="00EE1D08">
                      <w:rPr>
                        <w:rFonts w:ascii="Arial" w:hAnsi="Arial" w:cs="Arial"/>
                        <w:b/>
                        <w:bCs/>
                        <w:noProof/>
                      </w:rPr>
                      <w:t>5</w:t>
                    </w:r>
                    <w:r w:rsidRPr="009466F4">
                      <w:rPr>
                        <w:rFonts w:ascii="Arial" w:hAnsi="Arial" w:cs="Arial"/>
                        <w:b/>
                        <w:bCs/>
                        <w:noProof/>
                      </w:rPr>
                      <w:fldChar w:fldCharType="end"/>
                    </w:r>
                  </w:p>
                </w:txbxContent>
              </v:textbox>
              <w10:wrap anchorx="margin" anchory="margin"/>
            </v:shap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4384" behindDoc="0" locked="0" layoutInCell="1" allowOverlap="1" wp14:anchorId="188BFE49" wp14:editId="4DA6E580">
              <wp:simplePos x="0" y="0"/>
              <wp:positionH relativeFrom="column">
                <wp:posOffset>-1144063</wp:posOffset>
              </wp:positionH>
              <wp:positionV relativeFrom="paragraph">
                <wp:posOffset>-286385</wp:posOffset>
              </wp:positionV>
              <wp:extent cx="8006316" cy="0"/>
              <wp:effectExtent l="0" t="0" r="33020" b="19050"/>
              <wp:wrapNone/>
              <wp:docPr id="4" name="Straight Connector 4"/>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5562AB" id="Straight Connector 4"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22.55pt" to="540.3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" strokecolor="black [3213]" strokeweight="1.5pt">
              <v:stroke joinstyle="miter"/>
            </v:lin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3360" behindDoc="0" locked="0" layoutInCell="1" allowOverlap="1" wp14:anchorId="16BF3512" wp14:editId="4063B7A6">
              <wp:simplePos x="0" y="0"/>
              <wp:positionH relativeFrom="column">
                <wp:posOffset>-1144063</wp:posOffset>
              </wp:positionH>
              <wp:positionV relativeFrom="paragraph">
                <wp:posOffset>-63101</wp:posOffset>
              </wp:positionV>
              <wp:extent cx="8006316" cy="0"/>
              <wp:effectExtent l="0" t="0" r="33020" b="19050"/>
              <wp:wrapNone/>
              <wp:docPr id="3" name="Straight Connector 3"/>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4262F4"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4.95pt" to="540.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" strokecolor="black [3213]" strokeweight="1.5pt">
              <v:stroke joinstyle="miter"/>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71552" behindDoc="1" locked="0" layoutInCell="1" allowOverlap="1" wp14:anchorId="4C89396A" wp14:editId="476C76BE">
              <wp:simplePos x="0" y="0"/>
              <wp:positionH relativeFrom="margin">
                <wp:align>left</wp:align>
              </wp:positionH>
              <wp:positionV relativeFrom="page">
                <wp:posOffset>9090837</wp:posOffset>
              </wp:positionV>
              <wp:extent cx="5932495" cy="323850"/>
              <wp:effectExtent l="0" t="0" r="0" b="0"/>
              <wp:wrapNone/>
              <wp:docPr id="9" name="Text Box 9"/>
              <wp:cNvGraphicFramePr/>
              <a:graphic xmlns:a="http://schemas.openxmlformats.org/drawingml/2006/main">
                <a:graphicData uri="http://schemas.microsoft.com/office/word/2010/wordprocessingShape">
                  <wps:wsp>
                    <wps:cNvSpPr txBox="1"/>
                    <wps:spPr>
                      <a:xfrm>
                        <a:off x="0" y="0"/>
                        <a:ext cx="593249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32194" w14:textId="77777777" w:rsidR="00132D76" w:rsidRPr="00CE7EF1" w:rsidRDefault="00132D76" w:rsidP="00D56C8A">
                          <w:pPr>
                            <w:jc w:val="center"/>
                            <w:rPr>
                              <w:b/>
                              <w:sz w:val="28"/>
                            </w:rPr>
                          </w:pPr>
                          <w:r>
                            <w:rPr>
                              <w:rFonts w:ascii="Times New Roman" w:hAnsi="Times New Roman" w:cs="Times New Roman"/>
                              <w:b/>
                              <w:sz w:val="30"/>
                            </w:rPr>
                            <w:t>CAPSTONE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9396A" id="Text Box 9" o:spid="_x0000_s1028" type="#_x0000_t202" style="position:absolute;margin-left:0;margin-top:715.8pt;width:467.15pt;height:25.5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" fillcolor="white [3201]" stroked="f" strokeweight=".5pt">
              <v:textbox>
                <w:txbxContent>
                  <w:p w14:paraId="1BB32194" w14:textId="77777777" w:rsidR="00132D76" w:rsidRPr="00CE7EF1" w:rsidRDefault="00132D76" w:rsidP="00D56C8A">
                    <w:pPr>
                      <w:jc w:val="center"/>
                      <w:rPr>
                        <w:b/>
                        <w:sz w:val="28"/>
                      </w:rPr>
                    </w:pPr>
                    <w:r>
                      <w:rPr>
                        <w:rFonts w:ascii="Times New Roman" w:hAnsi="Times New Roman" w:cs="Times New Roman"/>
                        <w:b/>
                        <w:sz w:val="30"/>
                      </w:rPr>
                      <w:t>CAPSTONE PROJECT</w:t>
                    </w:r>
                  </w:p>
                </w:txbxContent>
              </v:textbox>
              <w10:wrap anchorx="margin"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A3209" w14:textId="401C763E" w:rsidR="00132D76" w:rsidRDefault="00132D76">
    <w:pPr>
      <w:pStyle w:val="Footer"/>
    </w:pPr>
    <w:r w:rsidRPr="00503FE8">
      <w:rPr>
        <w:noProof/>
        <w:lang w:val="en-PH" w:eastAsia="en-PH"/>
      </w:rPr>
      <mc:AlternateContent>
        <mc:Choice Requires="wps">
          <w:drawing>
            <wp:anchor distT="0" distB="0" distL="114300" distR="114300" simplePos="0" relativeHeight="251678720" behindDoc="0" locked="0" layoutInCell="1" allowOverlap="1" wp14:anchorId="0D51D09A" wp14:editId="1EF10B82">
              <wp:simplePos x="0" y="0"/>
              <wp:positionH relativeFrom="column">
                <wp:posOffset>-1037738</wp:posOffset>
              </wp:positionH>
              <wp:positionV relativeFrom="paragraph">
                <wp:posOffset>-286385</wp:posOffset>
              </wp:positionV>
              <wp:extent cx="7846828" cy="0"/>
              <wp:effectExtent l="0" t="0" r="20955" b="19050"/>
              <wp:wrapNone/>
              <wp:docPr id="17" name="Straight Connector 17"/>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C7F60" id="Straight Connector 1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7696" behindDoc="0" locked="0" layoutInCell="1" allowOverlap="1" wp14:anchorId="50C64F2D" wp14:editId="62D84AF6">
              <wp:simplePos x="0" y="0"/>
              <wp:positionH relativeFrom="column">
                <wp:posOffset>-1048371</wp:posOffset>
              </wp:positionH>
              <wp:positionV relativeFrom="paragraph">
                <wp:posOffset>-63101</wp:posOffset>
              </wp:positionV>
              <wp:extent cx="7857327" cy="0"/>
              <wp:effectExtent l="0" t="0" r="29845" b="19050"/>
              <wp:wrapNone/>
              <wp:docPr id="16" name="Straight Connector 16"/>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22AC018" id="Straight Connector 16"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2816" behindDoc="1" locked="0" layoutInCell="1" allowOverlap="1" wp14:anchorId="1EC0A280" wp14:editId="5F26C7E3">
              <wp:simplePos x="0" y="0"/>
              <wp:positionH relativeFrom="column">
                <wp:posOffset>0</wp:posOffset>
              </wp:positionH>
              <wp:positionV relativeFrom="page">
                <wp:posOffset>9080500</wp:posOffset>
              </wp:positionV>
              <wp:extent cx="6267450" cy="3238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B2DD8B" w14:textId="77777777" w:rsidR="00132D76" w:rsidRPr="00CE7EF1" w:rsidRDefault="00132D76" w:rsidP="001001C2">
                          <w:pPr>
                            <w:jc w:val="center"/>
                            <w:rPr>
                              <w:b/>
                              <w:sz w:val="28"/>
                            </w:rPr>
                          </w:pPr>
                          <w:r>
                            <w:rPr>
                              <w:rFonts w:ascii="Times New Roman" w:hAnsi="Times New Roman" w:cs="Times New Roman"/>
                              <w:b/>
                              <w:sz w:val="30"/>
                            </w:rPr>
                            <w:t>CAPSTONE PROJECT</w:t>
                          </w:r>
                        </w:p>
                        <w:p w14:paraId="59E9D1B8"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C0A280" id="_x0000_t202" coordsize="21600,21600" o:spt="202" path="m,l,21600r21600,l21600,xe">
              <v:stroke joinstyle="miter"/>
              <v:path gradientshapeok="t" o:connecttype="rect"/>
            </v:shapetype>
            <v:shape id="Text Box 20" o:spid="_x0000_s1030" type="#_x0000_t202" style="position:absolute;margin-left:0;margin-top:715pt;width:493.5pt;height:25.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wHeA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Sz7eNsACqg31RYBuZKKXN4Ye71ZEfBCBZoTem+Ye7+mjLRD50EucLSH8fus+&#10;4al1SctZQzNX8vhrJYLizH5z1NSfh+NxGtJ8GJ+cjegQDjWLQ41b1VdAHTGkDeNlFhMe7VbUAeon&#10;Wg+zFJVUwkmKXXLcilfYbQJaL1LNZhlEY+kF3rq5l8l1Yjm15mP7JILv+xep8+9gO51i8qqNO2yy&#10;dDBbIWiTezzx3LHa808jnaekXz9pZxyeM2q/JKcv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BJZPAd4AgAAbAUAAA4A&#10;AAAAAAAAAAAAAAAALgIAAGRycy9lMm9Eb2MueG1sUEsBAi0AFAAGAAgAAAAhANHeTFbeAAAACgEA&#10;AA8AAAAAAAAAAAAAAAAA0gQAAGRycy9kb3ducmV2LnhtbFBLBQYAAAAABAAEAPMAAADdBQAAAAA=&#10;" fillcolor="white [3201]" stroked="f" strokeweight=".5pt">
              <v:textbox>
                <w:txbxContent>
                  <w:p w14:paraId="25B2DD8B" w14:textId="77777777" w:rsidR="00132D76" w:rsidRPr="00CE7EF1" w:rsidRDefault="00132D76" w:rsidP="001001C2">
                    <w:pPr>
                      <w:jc w:val="center"/>
                      <w:rPr>
                        <w:b/>
                        <w:sz w:val="28"/>
                      </w:rPr>
                    </w:pPr>
                    <w:r>
                      <w:rPr>
                        <w:rFonts w:ascii="Times New Roman" w:hAnsi="Times New Roman" w:cs="Times New Roman"/>
                        <w:b/>
                        <w:sz w:val="30"/>
                      </w:rPr>
                      <w:t>CAPSTONE PROJECT</w:t>
                    </w:r>
                  </w:p>
                  <w:p w14:paraId="59E9D1B8" w14:textId="77777777" w:rsidR="00132D76" w:rsidRPr="00CE7EF1" w:rsidRDefault="00132D76" w:rsidP="00503FE8">
                    <w:pPr>
                      <w:jc w:val="center"/>
                      <w:rPr>
                        <w:b/>
                        <w:sz w:val="28"/>
                      </w:rPr>
                    </w:pPr>
                  </w:p>
                </w:txbxContent>
              </v:textbox>
              <w10:wrap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C80E46" w14:textId="77777777" w:rsidR="00132D76" w:rsidRDefault="00132D76">
    <w:pPr>
      <w:pStyle w:val="Footer"/>
    </w:pPr>
    <w:r w:rsidRPr="00503FE8">
      <w:rPr>
        <w:noProof/>
        <w:lang w:val="en-PH" w:eastAsia="en-PH"/>
      </w:rPr>
      <mc:AlternateContent>
        <mc:Choice Requires="wps">
          <w:drawing>
            <wp:anchor distT="0" distB="0" distL="114300" distR="114300" simplePos="0" relativeHeight="251688960" behindDoc="0" locked="0" layoutInCell="1" allowOverlap="1" wp14:anchorId="0ED87909" wp14:editId="21A80D70">
              <wp:simplePos x="0" y="0"/>
              <wp:positionH relativeFrom="column">
                <wp:posOffset>-1037738</wp:posOffset>
              </wp:positionH>
              <wp:positionV relativeFrom="paragraph">
                <wp:posOffset>-286385</wp:posOffset>
              </wp:positionV>
              <wp:extent cx="7846828" cy="0"/>
              <wp:effectExtent l="0" t="0" r="20955" b="19050"/>
              <wp:wrapNone/>
              <wp:docPr id="15" name="Straight Connector 15"/>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82A37" id="Straight Connector 1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7936" behindDoc="0" locked="0" layoutInCell="1" allowOverlap="1" wp14:anchorId="471839E2" wp14:editId="077175C9">
              <wp:simplePos x="0" y="0"/>
              <wp:positionH relativeFrom="column">
                <wp:posOffset>-1048371</wp:posOffset>
              </wp:positionH>
              <wp:positionV relativeFrom="paragraph">
                <wp:posOffset>-63101</wp:posOffset>
              </wp:positionV>
              <wp:extent cx="7857327" cy="0"/>
              <wp:effectExtent l="0" t="0" r="29845" b="19050"/>
              <wp:wrapNone/>
              <wp:docPr id="21" name="Straight Connector 21"/>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2C3634" id="Straight Connector 21"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9984" behindDoc="1" locked="0" layoutInCell="1" allowOverlap="1" wp14:anchorId="26C05BF7" wp14:editId="3C94D232">
              <wp:simplePos x="0" y="0"/>
              <wp:positionH relativeFrom="column">
                <wp:posOffset>0</wp:posOffset>
              </wp:positionH>
              <wp:positionV relativeFrom="page">
                <wp:posOffset>9080500</wp:posOffset>
              </wp:positionV>
              <wp:extent cx="6267450" cy="3238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12994F" w14:textId="77777777" w:rsidR="00132D76" w:rsidRPr="00CE7EF1" w:rsidRDefault="00132D76" w:rsidP="001001C2">
                          <w:pPr>
                            <w:jc w:val="center"/>
                            <w:rPr>
                              <w:b/>
                              <w:sz w:val="28"/>
                            </w:rPr>
                          </w:pPr>
                          <w:r>
                            <w:rPr>
                              <w:rFonts w:ascii="Times New Roman" w:hAnsi="Times New Roman" w:cs="Times New Roman"/>
                              <w:b/>
                              <w:sz w:val="30"/>
                            </w:rPr>
                            <w:t>CAPSTONE PROJECT</w:t>
                          </w:r>
                        </w:p>
                        <w:p w14:paraId="4590598B"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C05BF7" id="_x0000_t202" coordsize="21600,21600" o:spt="202" path="m,l,21600r21600,l21600,xe">
              <v:stroke joinstyle="miter"/>
              <v:path gradientshapeok="t" o:connecttype="rect"/>
            </v:shapetype>
            <v:shape id="Text Box 24" o:spid="_x0000_s1032" type="#_x0000_t202" style="position:absolute;margin-left:0;margin-top:715pt;width:493.5pt;height:25.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9J2dw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" fillcolor="white [3201]" stroked="f" strokeweight=".5pt">
              <v:textbox>
                <w:txbxContent>
                  <w:p w14:paraId="5512994F" w14:textId="77777777" w:rsidR="00132D76" w:rsidRPr="00CE7EF1" w:rsidRDefault="00132D76" w:rsidP="001001C2">
                    <w:pPr>
                      <w:jc w:val="center"/>
                      <w:rPr>
                        <w:b/>
                        <w:sz w:val="28"/>
                      </w:rPr>
                    </w:pPr>
                    <w:r>
                      <w:rPr>
                        <w:rFonts w:ascii="Times New Roman" w:hAnsi="Times New Roman" w:cs="Times New Roman"/>
                        <w:b/>
                        <w:sz w:val="30"/>
                      </w:rPr>
                      <w:t>CAPSTONE PROJECT</w:t>
                    </w:r>
                  </w:p>
                  <w:p w14:paraId="4590598B" w14:textId="77777777" w:rsidR="00132D76" w:rsidRPr="00CE7EF1" w:rsidRDefault="00132D76" w:rsidP="00503FE8">
                    <w:pPr>
                      <w:jc w:val="center"/>
                      <w:rPr>
                        <w:b/>
                        <w:sz w:val="28"/>
                      </w:rPr>
                    </w:pPr>
                  </w:p>
                </w:txbxContent>
              </v:textbox>
              <w10:wrap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DCCC1" w14:textId="58429EC1" w:rsidR="00132D76" w:rsidRDefault="00132D76">
    <w:pPr>
      <w:pStyle w:val="Footer"/>
    </w:pPr>
    <w:r>
      <w:rPr>
        <w:rFonts w:ascii="Times New Roman" w:hAnsi="Times New Roman" w:cs="Times New Roman"/>
        <w:noProof/>
        <w:sz w:val="24"/>
        <w:lang w:val="en-PH" w:eastAsia="en-PH"/>
      </w:rPr>
      <mc:AlternateContent>
        <mc:Choice Requires="wps">
          <w:drawing>
            <wp:anchor distT="0" distB="0" distL="114300" distR="114300" simplePos="0" relativeHeight="251710464" behindDoc="0" locked="0" layoutInCell="1" allowOverlap="1" wp14:anchorId="0ED13180" wp14:editId="1ADB3F52">
              <wp:simplePos x="0" y="0"/>
              <wp:positionH relativeFrom="rightMargin">
                <wp:posOffset>62433</wp:posOffset>
              </wp:positionH>
              <wp:positionV relativeFrom="bottomMargin">
                <wp:posOffset>95250</wp:posOffset>
              </wp:positionV>
              <wp:extent cx="531495" cy="3024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696A1D" w14:textId="77777777" w:rsidR="00132D76" w:rsidRPr="009466F4" w:rsidRDefault="00132D76"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EE1D08" w:rsidRPr="00EE1D08">
                            <w:rPr>
                              <w:rFonts w:ascii="Arial" w:hAnsi="Arial" w:cs="Arial"/>
                              <w:b/>
                              <w:bCs/>
                              <w:noProof/>
                            </w:rPr>
                            <w:t>1</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D13180" id="_x0000_t202" coordsize="21600,21600" o:spt="202" path="m,l,21600r21600,l21600,xe">
              <v:stroke joinstyle="miter"/>
              <v:path gradientshapeok="t" o:connecttype="rect"/>
            </v:shapetype>
            <v:shape id="Text Box 40" o:spid="_x0000_s1034" type="#_x0000_t202" style="position:absolute;margin-left:4.9pt;margin-top:7.5pt;width:41.85pt;height:23.8pt;z-index:2517104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" filled="f" stroked="f" strokeweight=".5pt">
              <v:textbox>
                <w:txbxContent>
                  <w:p w14:paraId="27696A1D" w14:textId="77777777" w:rsidR="00132D76" w:rsidRPr="009466F4" w:rsidRDefault="00132D76"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EE1D08" w:rsidRPr="00EE1D08">
                      <w:rPr>
                        <w:rFonts w:ascii="Arial" w:hAnsi="Arial" w:cs="Arial"/>
                        <w:b/>
                        <w:bCs/>
                        <w:noProof/>
                      </w:rPr>
                      <w:t>1</w:t>
                    </w:r>
                    <w:r w:rsidRPr="009466F4">
                      <w:rPr>
                        <w:rFonts w:ascii="Arial" w:hAnsi="Arial" w:cs="Arial"/>
                        <w:b/>
                        <w:bCs/>
                        <w:noProof/>
                      </w:rPr>
                      <w:fldChar w:fldCharType="end"/>
                    </w:r>
                  </w:p>
                </w:txbxContent>
              </v:textbox>
              <w10:wrap anchorx="margin" anchory="margin"/>
            </v:shape>
          </w:pict>
        </mc:Fallback>
      </mc:AlternateContent>
    </w:r>
    <w:r w:rsidRPr="00503FE8">
      <w:rPr>
        <w:noProof/>
        <w:lang w:val="en-PH" w:eastAsia="en-PH"/>
      </w:rPr>
      <mc:AlternateContent>
        <mc:Choice Requires="wps">
          <w:drawing>
            <wp:anchor distT="0" distB="0" distL="114300" distR="114300" simplePos="0" relativeHeight="251700224" behindDoc="0" locked="0" layoutInCell="1" allowOverlap="1" wp14:anchorId="0204DD29" wp14:editId="0FA52798">
              <wp:simplePos x="0" y="0"/>
              <wp:positionH relativeFrom="column">
                <wp:posOffset>-1037738</wp:posOffset>
              </wp:positionH>
              <wp:positionV relativeFrom="paragraph">
                <wp:posOffset>-286385</wp:posOffset>
              </wp:positionV>
              <wp:extent cx="7846828" cy="0"/>
              <wp:effectExtent l="0" t="0" r="20955" b="19050"/>
              <wp:wrapNone/>
              <wp:docPr id="31" name="Straight Connector 31"/>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ED1CC9" id="Straight Connector 3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9200" behindDoc="0" locked="0" layoutInCell="1" allowOverlap="1" wp14:anchorId="4DECA074" wp14:editId="09D44F65">
              <wp:simplePos x="0" y="0"/>
              <wp:positionH relativeFrom="column">
                <wp:posOffset>-1048371</wp:posOffset>
              </wp:positionH>
              <wp:positionV relativeFrom="paragraph">
                <wp:posOffset>-63101</wp:posOffset>
              </wp:positionV>
              <wp:extent cx="7857327" cy="0"/>
              <wp:effectExtent l="0" t="0" r="29845" b="19050"/>
              <wp:wrapNone/>
              <wp:docPr id="32" name="Straight Connector 32"/>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FD07835" id="Straight Connector 32"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1248" behindDoc="1" locked="0" layoutInCell="1" allowOverlap="1" wp14:anchorId="30F69395" wp14:editId="7E889650">
              <wp:simplePos x="0" y="0"/>
              <wp:positionH relativeFrom="column">
                <wp:posOffset>0</wp:posOffset>
              </wp:positionH>
              <wp:positionV relativeFrom="page">
                <wp:posOffset>9080500</wp:posOffset>
              </wp:positionV>
              <wp:extent cx="6267450" cy="3238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E8C420" w14:textId="77777777" w:rsidR="00132D76" w:rsidRPr="00CE7EF1" w:rsidRDefault="00132D76" w:rsidP="001001C2">
                          <w:pPr>
                            <w:jc w:val="center"/>
                            <w:rPr>
                              <w:b/>
                              <w:sz w:val="28"/>
                            </w:rPr>
                          </w:pPr>
                          <w:r>
                            <w:rPr>
                              <w:rFonts w:ascii="Times New Roman" w:hAnsi="Times New Roman" w:cs="Times New Roman"/>
                              <w:b/>
                              <w:sz w:val="30"/>
                            </w:rPr>
                            <w:t>CAPSTONE PROJECT</w:t>
                          </w:r>
                        </w:p>
                        <w:p w14:paraId="5EB8CB73"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69395" id="Text Box 33" o:spid="_x0000_s1035" type="#_x0000_t202" style="position:absolute;margin-left:0;margin-top:715pt;width:493.5pt;height:25.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K6iZy14AgAAbAUAAA4A&#10;AAAAAAAAAAAAAAAALgIAAGRycy9lMm9Eb2MueG1sUEsBAi0AFAAGAAgAAAAhANHeTFbeAAAACgEA&#10;AA8AAAAAAAAAAAAAAAAA0gQAAGRycy9kb3ducmV2LnhtbFBLBQYAAAAABAAEAPMAAADdBQAAAAA=&#10;" fillcolor="white [3201]" stroked="f" strokeweight=".5pt">
              <v:textbox>
                <w:txbxContent>
                  <w:p w14:paraId="4AE8C420" w14:textId="77777777" w:rsidR="00132D76" w:rsidRPr="00CE7EF1" w:rsidRDefault="00132D76" w:rsidP="001001C2">
                    <w:pPr>
                      <w:jc w:val="center"/>
                      <w:rPr>
                        <w:b/>
                        <w:sz w:val="28"/>
                      </w:rPr>
                    </w:pPr>
                    <w:r>
                      <w:rPr>
                        <w:rFonts w:ascii="Times New Roman" w:hAnsi="Times New Roman" w:cs="Times New Roman"/>
                        <w:b/>
                        <w:sz w:val="30"/>
                      </w:rPr>
                      <w:t>CAPSTONE PROJECT</w:t>
                    </w:r>
                  </w:p>
                  <w:p w14:paraId="5EB8CB73" w14:textId="77777777" w:rsidR="00132D76" w:rsidRPr="00CE7EF1" w:rsidRDefault="00132D76" w:rsidP="00503FE8">
                    <w:pPr>
                      <w:jc w:val="center"/>
                      <w:rPr>
                        <w:b/>
                        <w:sz w:val="28"/>
                      </w:rPr>
                    </w:pPr>
                  </w:p>
                </w:txbxContent>
              </v:textbox>
              <w10:wrap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F6B0C4" w14:textId="77777777" w:rsidR="00987BE6" w:rsidRDefault="00987BE6" w:rsidP="00A73AE0">
      <w:r>
        <w:separator/>
      </w:r>
    </w:p>
  </w:footnote>
  <w:footnote w:type="continuationSeparator" w:id="0">
    <w:p w14:paraId="742A8957" w14:textId="77777777" w:rsidR="00987BE6" w:rsidRDefault="00987BE6" w:rsidP="00A73A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9A4FB" w14:textId="0ED8B4AE" w:rsidR="00132D76" w:rsidRPr="00A73AE0" w:rsidRDefault="00132D76">
    <w:pPr>
      <w:pStyle w:val="Header"/>
      <w:rPr>
        <w:rFonts w:ascii="Times New Roman" w:hAnsi="Times New Roman" w:cs="Times New Roman"/>
        <w:sz w:val="36"/>
      </w:rPr>
    </w:pPr>
    <w:r>
      <w:rPr>
        <w:rFonts w:ascii="Times New Roman" w:hAnsi="Times New Roman" w:cs="Times New Roman"/>
        <w:noProof/>
        <w:sz w:val="36"/>
        <w:lang w:val="en-PH" w:eastAsia="en-PH"/>
      </w:rPr>
      <w:drawing>
        <wp:anchor distT="0" distB="0" distL="114300" distR="114300" simplePos="0" relativeHeight="251669504" behindDoc="1" locked="0" layoutInCell="1" allowOverlap="1" wp14:anchorId="2E5CF3C9" wp14:editId="6601F139">
          <wp:simplePos x="0" y="0"/>
          <wp:positionH relativeFrom="margin">
            <wp:posOffset>2546350</wp:posOffset>
          </wp:positionH>
          <wp:positionV relativeFrom="page">
            <wp:posOffset>188792</wp:posOffset>
          </wp:positionV>
          <wp:extent cx="672662" cy="672662"/>
          <wp:effectExtent l="0" t="0" r="63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72662" cy="67266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6"/>
        <w:lang w:val="en-PH" w:eastAsia="en-PH"/>
      </w:rPr>
      <mc:AlternateContent>
        <mc:Choice Requires="wps">
          <w:drawing>
            <wp:anchor distT="0" distB="0" distL="114300" distR="114300" simplePos="0" relativeHeight="251667456" behindDoc="0" locked="0" layoutInCell="1" allowOverlap="1" wp14:anchorId="00647460" wp14:editId="28D1278C">
              <wp:simplePos x="0" y="0"/>
              <wp:positionH relativeFrom="column">
                <wp:posOffset>5841527</wp:posOffset>
              </wp:positionH>
              <wp:positionV relativeFrom="paragraph">
                <wp:posOffset>-499730</wp:posOffset>
              </wp:positionV>
              <wp:extent cx="0" cy="10260418"/>
              <wp:effectExtent l="0" t="0" r="19050" b="26670"/>
              <wp:wrapNone/>
              <wp:docPr id="6" name="Straight Connector 6"/>
              <wp:cNvGraphicFramePr/>
              <a:graphic xmlns:a="http://schemas.openxmlformats.org/drawingml/2006/main">
                <a:graphicData uri="http://schemas.microsoft.com/office/word/2010/wordprocessingShape">
                  <wps:wsp>
                    <wps:cNvCnPr/>
                    <wps:spPr>
                      <a:xfrm>
                        <a:off x="0" y="0"/>
                        <a:ext cx="0" cy="102604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FF9D127" id="Straight Connector 6"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9.95pt,-39.35pt" to="459.95pt,7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" strokecolor="black [3213]" strokeweight="1.5pt">
              <v:stroke joinstyle="miter"/>
            </v:line>
          </w:pict>
        </mc:Fallback>
      </mc:AlternateContent>
    </w:r>
    <w:r>
      <w:rPr>
        <w:rFonts w:ascii="Times New Roman" w:hAnsi="Times New Roman" w:cs="Times New Roman"/>
        <w:noProof/>
        <w:sz w:val="36"/>
        <w:lang w:val="en-PH" w:eastAsia="en-PH"/>
      </w:rPr>
      <mc:AlternateContent>
        <mc:Choice Requires="wps">
          <w:drawing>
            <wp:anchor distT="0" distB="0" distL="114300" distR="114300" simplePos="0" relativeHeight="251665408" behindDoc="0" locked="0" layoutInCell="1" allowOverlap="1" wp14:anchorId="7AE6E0D3" wp14:editId="192816EE">
              <wp:simplePos x="0" y="0"/>
              <wp:positionH relativeFrom="column">
                <wp:posOffset>-86833</wp:posOffset>
              </wp:positionH>
              <wp:positionV relativeFrom="paragraph">
                <wp:posOffset>-457200</wp:posOffset>
              </wp:positionV>
              <wp:extent cx="0" cy="1005840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B52E99"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85pt,-36pt" to="-6.8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EGqhiuQAAAARAQAADwAAAGRycy9kb3du&#10;cmV2LnhtbExPwU7DMAy9I+0fIk/iMm1ph1ihazpBAYkbY0NwzRqvLTRO1WRb4esx4gAXy35+fn4v&#10;Ww22FUfsfeNIQTyLQCCVzjRUKXjZPkyvQPigyejWESr4RA+rfHSW6dS4Ez3jcRMqwSLkU62gDqFL&#10;pfRljVb7meuQeLd3vdWBx76SptcnFretnEfRQlrdEH+odYdFjeXH5mAV7J+uX2/fJsX6fmsfkyKu&#10;3v1k+FLqfDzcLbncLEEEHMLfBfxkYP+Qs7GdO5DxolUwjS8SpnKTzDk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BBqoYrkAAAAEQEAAA8AAAAAAAAAAAAA&#10;AAAAFQQAAGRycy9kb3ducmV2LnhtbFBLBQYAAAAABAAEAPMAAAAmBQAAAAA=&#10;" strokecolor="black [3213]" strokeweight="1.5pt">
              <v:stroke joinstyle="miter"/>
            </v:line>
          </w:pict>
        </mc:Fallback>
      </mc:AlternateContent>
    </w:r>
  </w:p>
  <w:p w14:paraId="1DEAF48C" w14:textId="77777777" w:rsidR="00132D76" w:rsidRDefault="00132D76" w:rsidP="00A73AE0">
    <w:pPr>
      <w:pStyle w:val="Header"/>
      <w:jc w:val="center"/>
      <w:rPr>
        <w:rFonts w:ascii="Times New Roman" w:hAnsi="Times New Roman" w:cs="Times New Roman"/>
        <w:sz w:val="24"/>
      </w:rPr>
    </w:pPr>
    <w:r>
      <w:rPr>
        <w:rFonts w:ascii="Times New Roman" w:hAnsi="Times New Roman" w:cs="Times New Roman"/>
        <w:noProof/>
        <w:sz w:val="24"/>
        <w:lang w:val="en-PH" w:eastAsia="en-PH"/>
      </w:rPr>
      <mc:AlternateContent>
        <mc:Choice Requires="wps">
          <w:drawing>
            <wp:anchor distT="0" distB="0" distL="114300" distR="114300" simplePos="0" relativeHeight="251668480" behindDoc="1" locked="0" layoutInCell="1" allowOverlap="1" wp14:anchorId="2A9A7386" wp14:editId="024E9B86">
              <wp:simplePos x="0" y="0"/>
              <wp:positionH relativeFrom="margin">
                <wp:posOffset>-190500</wp:posOffset>
              </wp:positionH>
              <wp:positionV relativeFrom="topMargin">
                <wp:posOffset>911489</wp:posOffset>
              </wp:positionV>
              <wp:extent cx="6132830" cy="323850"/>
              <wp:effectExtent l="0" t="0" r="1270" b="0"/>
              <wp:wrapNone/>
              <wp:docPr id="7" name="Text Box 7"/>
              <wp:cNvGraphicFramePr/>
              <a:graphic xmlns:a="http://schemas.openxmlformats.org/drawingml/2006/main">
                <a:graphicData uri="http://schemas.microsoft.com/office/word/2010/wordprocessingShape">
                  <wps:wsp>
                    <wps:cNvSpPr txBox="1"/>
                    <wps:spPr>
                      <a:xfrm>
                        <a:off x="0" y="0"/>
                        <a:ext cx="613283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CF42ED" w14:textId="77777777" w:rsidR="00132D76" w:rsidRDefault="00132D76" w:rsidP="00A73AE0">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A7386" id="_x0000_t202" coordsize="21600,21600" o:spt="202" path="m,l,21600r21600,l21600,xe">
              <v:stroke joinstyle="miter"/>
              <v:path gradientshapeok="t" o:connecttype="rect"/>
            </v:shapetype>
            <v:shape id="Text Box 7" o:spid="_x0000_s1026" type="#_x0000_t202" style="position:absolute;left:0;text-align:left;margin-left:-15pt;margin-top:71.75pt;width:482.9pt;height:25.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" fillcolor="white [3201]" stroked="f" strokeweight=".5pt">
              <v:textbox>
                <w:txbxContent>
                  <w:p w14:paraId="6DCF42ED" w14:textId="77777777" w:rsidR="00132D76" w:rsidRDefault="00132D76" w:rsidP="00A73AE0">
                    <w:pPr>
                      <w:jc w:val="center"/>
                    </w:pPr>
                    <w:r w:rsidRPr="00A73AE0">
                      <w:rPr>
                        <w:rFonts w:ascii="Times New Roman" w:hAnsi="Times New Roman" w:cs="Times New Roman"/>
                        <w:sz w:val="24"/>
                      </w:rPr>
                      <w:t>POLYTECHNIC UNIVERSITY OF THE PHILIPPINES</w:t>
                    </w:r>
                  </w:p>
                </w:txbxContent>
              </v:textbox>
              <w10:wrap anchorx="margin" anchory="margin"/>
            </v:shap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1312" behindDoc="0" locked="0" layoutInCell="1" allowOverlap="1" wp14:anchorId="1CB10DDE" wp14:editId="4F6DBB3E">
              <wp:simplePos x="0" y="0"/>
              <wp:positionH relativeFrom="page">
                <wp:posOffset>0</wp:posOffset>
              </wp:positionH>
              <wp:positionV relativeFrom="paragraph">
                <wp:posOffset>197749</wp:posOffset>
              </wp:positionV>
              <wp:extent cx="77724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7772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7C3A7F" id="Straight Connector 2" o:spid="_x0000_s1026" style="position:absolute;z-index:251661312;visibility:visible;mso-wrap-style:square;mso-wrap-distance-left:9pt;mso-wrap-distance-top:0;mso-wrap-distance-right:9pt;mso-wrap-distance-bottom:0;mso-position-horizontal:absolute;mso-position-horizontal-relative:page;mso-position-vertical:absolute;mso-position-vertical-relative:text" from="0,15.55pt" to="612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" strokecolor="black [3213]" strokeweight="1.5pt">
              <v:stroke joinstyle="miter"/>
              <w10:wrap anchorx="page"/>
            </v:line>
          </w:pict>
        </mc:Fallback>
      </mc:AlternateContent>
    </w:r>
  </w:p>
  <w:p w14:paraId="59B45DA6" w14:textId="77777777" w:rsidR="00132D76" w:rsidRDefault="00132D76" w:rsidP="00A73AE0">
    <w:pPr>
      <w:pStyle w:val="Header"/>
      <w:jc w:val="center"/>
      <w:rPr>
        <w:rFonts w:ascii="Times New Roman" w:hAnsi="Times New Roman" w:cs="Times New Roman"/>
        <w:sz w:val="24"/>
      </w:rPr>
    </w:pPr>
    <w:r w:rsidRPr="00A73AE0">
      <w:rPr>
        <w:rFonts w:ascii="Times New Roman" w:hAnsi="Times New Roman" w:cs="Times New Roman"/>
        <w:noProof/>
        <w:sz w:val="24"/>
        <w:lang w:val="en-PH" w:eastAsia="en-PH"/>
      </w:rPr>
      <mc:AlternateContent>
        <mc:Choice Requires="wps">
          <w:drawing>
            <wp:anchor distT="0" distB="0" distL="114300" distR="114300" simplePos="0" relativeHeight="251659264" behindDoc="0" locked="0" layoutInCell="1" allowOverlap="1" wp14:anchorId="3FB50FD7" wp14:editId="202D8E8A">
              <wp:simplePos x="0" y="0"/>
              <wp:positionH relativeFrom="column">
                <wp:posOffset>-1048370</wp:posOffset>
              </wp:positionH>
              <wp:positionV relativeFrom="paragraph">
                <wp:posOffset>242334</wp:posOffset>
              </wp:positionV>
              <wp:extent cx="7910623" cy="0"/>
              <wp:effectExtent l="0" t="0" r="33655" b="19050"/>
              <wp:wrapNone/>
              <wp:docPr id="1" name="Straight Connector 1"/>
              <wp:cNvGraphicFramePr/>
              <a:graphic xmlns:a="http://schemas.openxmlformats.org/drawingml/2006/main">
                <a:graphicData uri="http://schemas.microsoft.com/office/word/2010/wordprocessingShape">
                  <wps:wsp>
                    <wps:cNvCnPr/>
                    <wps:spPr>
                      <a:xfrm>
                        <a:off x="0" y="0"/>
                        <a:ext cx="791062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929823"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19.1pt" to="540.3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" strokecolor="black [3213]" strokeweight="1.5pt">
              <v:stroke joinstyle="miter"/>
            </v:line>
          </w:pict>
        </mc:Fallback>
      </mc:AlternateContent>
    </w:r>
  </w:p>
  <w:p w14:paraId="77798B62" w14:textId="77777777" w:rsidR="00132D76" w:rsidRDefault="00132D76" w:rsidP="00A73AE0">
    <w:pPr>
      <w:pStyle w:val="Header"/>
      <w:jc w:val="center"/>
      <w:rPr>
        <w:rFonts w:ascii="Times New Roman" w:hAnsi="Times New Roman" w:cs="Times New Roman"/>
        <w:sz w:val="24"/>
      </w:rPr>
    </w:pPr>
  </w:p>
  <w:p w14:paraId="0CE525E4" w14:textId="77777777" w:rsidR="00132D76" w:rsidRPr="00A73AE0" w:rsidRDefault="00132D76" w:rsidP="00A73AE0">
    <w:pPr>
      <w:pStyle w:val="Header"/>
      <w:jc w:val="center"/>
      <w:rPr>
        <w:rFonts w:ascii="Times New Roman" w:hAnsi="Times New Roman" w:cs="Times New Roman"/>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9CA7FB" w14:textId="66ABC9C6" w:rsidR="00132D76" w:rsidRDefault="00132D76">
    <w:pPr>
      <w:pStyle w:val="Header"/>
    </w:pPr>
    <w:r w:rsidRPr="00503FE8">
      <w:rPr>
        <w:noProof/>
        <w:lang w:val="en-PH" w:eastAsia="en-PH"/>
      </w:rPr>
      <w:drawing>
        <wp:anchor distT="0" distB="0" distL="114300" distR="114300" simplePos="0" relativeHeight="251681792" behindDoc="1" locked="0" layoutInCell="1" allowOverlap="1" wp14:anchorId="203F11BD" wp14:editId="4D91CD31">
          <wp:simplePos x="0" y="0"/>
          <wp:positionH relativeFrom="column">
            <wp:posOffset>2609215</wp:posOffset>
          </wp:positionH>
          <wp:positionV relativeFrom="page">
            <wp:posOffset>178282</wp:posOffset>
          </wp:positionV>
          <wp:extent cx="683173" cy="683173"/>
          <wp:effectExtent l="0" t="0" r="317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680768" behindDoc="0" locked="0" layoutInCell="1" allowOverlap="1" wp14:anchorId="27142BB2" wp14:editId="4BDD08E1">
              <wp:simplePos x="0" y="0"/>
              <wp:positionH relativeFrom="column">
                <wp:posOffset>5858983</wp:posOffset>
              </wp:positionH>
              <wp:positionV relativeFrom="paragraph">
                <wp:posOffset>-447675</wp:posOffset>
              </wp:positionV>
              <wp:extent cx="0" cy="1005840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D74B81" id="Straight Connector 1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9744" behindDoc="0" locked="0" layoutInCell="1" allowOverlap="1" wp14:anchorId="79AA88EF" wp14:editId="27AFFCE1">
              <wp:simplePos x="0" y="0"/>
              <wp:positionH relativeFrom="column">
                <wp:posOffset>-83982</wp:posOffset>
              </wp:positionH>
              <wp:positionV relativeFrom="paragraph">
                <wp:posOffset>-457200</wp:posOffset>
              </wp:positionV>
              <wp:extent cx="0" cy="1005840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9F1B03" id="Straight Connector 18"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5648" behindDoc="0" locked="0" layoutInCell="1" allowOverlap="1" wp14:anchorId="24FEFD10" wp14:editId="653F170B">
              <wp:simplePos x="0" y="0"/>
              <wp:positionH relativeFrom="page">
                <wp:posOffset>-17252</wp:posOffset>
              </wp:positionH>
              <wp:positionV relativeFrom="paragraph">
                <wp:posOffset>690113</wp:posOffset>
              </wp:positionV>
              <wp:extent cx="7797908" cy="0"/>
              <wp:effectExtent l="0" t="0" r="31750" b="19050"/>
              <wp:wrapNone/>
              <wp:docPr id="12" name="Straight Connector 12"/>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02115A" id="Straight Connector 12" o:spid="_x0000_s1026" style="position:absolute;z-index:2516756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676672" behindDoc="0" locked="0" layoutInCell="1" allowOverlap="1" wp14:anchorId="4063DEBB" wp14:editId="52648EB0">
              <wp:simplePos x="0" y="0"/>
              <wp:positionH relativeFrom="page">
                <wp:align>left</wp:align>
              </wp:positionH>
              <wp:positionV relativeFrom="paragraph">
                <wp:posOffset>457200</wp:posOffset>
              </wp:positionV>
              <wp:extent cx="7763774" cy="0"/>
              <wp:effectExtent l="0" t="0" r="27940" b="19050"/>
              <wp:wrapNone/>
              <wp:docPr id="13" name="Straight Connector 13"/>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260FEF" id="Straight Connector 13" o:spid="_x0000_s1026" style="position:absolute;z-index:25167667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85888" behindDoc="1" locked="0" layoutInCell="1" allowOverlap="1" wp14:anchorId="76C2DF35" wp14:editId="2CF9FC53">
              <wp:simplePos x="0" y="0"/>
              <wp:positionH relativeFrom="margin">
                <wp:posOffset>19050</wp:posOffset>
              </wp:positionH>
              <wp:positionV relativeFrom="page">
                <wp:posOffset>913130</wp:posOffset>
              </wp:positionV>
              <wp:extent cx="5917565" cy="258445"/>
              <wp:effectExtent l="0" t="0" r="6985" b="8255"/>
              <wp:wrapNone/>
              <wp:docPr id="23" name="Text Box 23"/>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DF058F"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C2DF35" id="_x0000_t202" coordsize="21600,21600" o:spt="202" path="m,l,21600r21600,l21600,xe">
              <v:stroke joinstyle="miter"/>
              <v:path gradientshapeok="t" o:connecttype="rect"/>
            </v:shapetype>
            <v:shape id="Text Box 23" o:spid="_x0000_s1029" type="#_x0000_t202" style="position:absolute;margin-left:1.5pt;margin-top:71.9pt;width:465.95pt;height:20.3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AlXlPWegIAAGwF&#10;AAAOAAAAAAAAAAAAAAAAAC4CAABkcnMvZTJvRG9jLnhtbFBLAQItABQABgAIAAAAIQCoUMAS4AAA&#10;AAkBAAAPAAAAAAAAAAAAAAAAANQEAABkcnMvZG93bnJldi54bWxQSwUGAAAAAAQABADzAAAA4QUA&#10;AAAA&#10;" fillcolor="white [3201]" stroked="f" strokeweight=".5pt">
              <v:textbox>
                <w:txbxContent>
                  <w:p w14:paraId="41DF058F"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37ECDB" w14:textId="77777777" w:rsidR="00132D76" w:rsidRDefault="00132D76">
    <w:pPr>
      <w:pStyle w:val="Header"/>
    </w:pPr>
    <w:r w:rsidRPr="00503FE8">
      <w:rPr>
        <w:noProof/>
        <w:lang w:val="en-PH" w:eastAsia="en-PH"/>
      </w:rPr>
      <w:drawing>
        <wp:anchor distT="0" distB="0" distL="114300" distR="114300" simplePos="0" relativeHeight="251696128" behindDoc="1" locked="0" layoutInCell="1" allowOverlap="1" wp14:anchorId="4D86344C" wp14:editId="30911DEE">
          <wp:simplePos x="0" y="0"/>
          <wp:positionH relativeFrom="column">
            <wp:posOffset>2609215</wp:posOffset>
          </wp:positionH>
          <wp:positionV relativeFrom="page">
            <wp:posOffset>178282</wp:posOffset>
          </wp:positionV>
          <wp:extent cx="683173" cy="683173"/>
          <wp:effectExtent l="0" t="0" r="3175" b="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695104" behindDoc="0" locked="0" layoutInCell="1" allowOverlap="1" wp14:anchorId="4A35F087" wp14:editId="1259464F">
              <wp:simplePos x="0" y="0"/>
              <wp:positionH relativeFrom="column">
                <wp:posOffset>5858983</wp:posOffset>
              </wp:positionH>
              <wp:positionV relativeFrom="paragraph">
                <wp:posOffset>-447675</wp:posOffset>
              </wp:positionV>
              <wp:extent cx="0" cy="1005840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D596FA" id="Straight Connector 2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4080" behindDoc="0" locked="0" layoutInCell="1" allowOverlap="1" wp14:anchorId="05EB0152" wp14:editId="239E583E">
              <wp:simplePos x="0" y="0"/>
              <wp:positionH relativeFrom="column">
                <wp:posOffset>-83982</wp:posOffset>
              </wp:positionH>
              <wp:positionV relativeFrom="paragraph">
                <wp:posOffset>-457200</wp:posOffset>
              </wp:positionV>
              <wp:extent cx="0" cy="1005840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12F204" id="Straight Connector 26"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2032" behindDoc="0" locked="0" layoutInCell="1" allowOverlap="1" wp14:anchorId="0CAC17DF" wp14:editId="411C7538">
              <wp:simplePos x="0" y="0"/>
              <wp:positionH relativeFrom="page">
                <wp:posOffset>-17252</wp:posOffset>
              </wp:positionH>
              <wp:positionV relativeFrom="paragraph">
                <wp:posOffset>690113</wp:posOffset>
              </wp:positionV>
              <wp:extent cx="7797908" cy="0"/>
              <wp:effectExtent l="0" t="0" r="31750" b="19050"/>
              <wp:wrapNone/>
              <wp:docPr id="27" name="Straight Connector 27"/>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6B1827" id="Straight Connector 27" o:spid="_x0000_s1026" style="position:absolute;z-index:2516920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693056" behindDoc="0" locked="0" layoutInCell="1" allowOverlap="1" wp14:anchorId="7BC9A973" wp14:editId="0276A541">
              <wp:simplePos x="0" y="0"/>
              <wp:positionH relativeFrom="page">
                <wp:align>left</wp:align>
              </wp:positionH>
              <wp:positionV relativeFrom="paragraph">
                <wp:posOffset>457200</wp:posOffset>
              </wp:positionV>
              <wp:extent cx="7763774" cy="0"/>
              <wp:effectExtent l="0" t="0" r="27940" b="19050"/>
              <wp:wrapNone/>
              <wp:docPr id="28" name="Straight Connector 28"/>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D91A09" id="Straight Connector 28" o:spid="_x0000_s1026" style="position:absolute;z-index:25169305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97152" behindDoc="1" locked="0" layoutInCell="1" allowOverlap="1" wp14:anchorId="1CAE677D" wp14:editId="69C4D4B7">
              <wp:simplePos x="0" y="0"/>
              <wp:positionH relativeFrom="margin">
                <wp:posOffset>19050</wp:posOffset>
              </wp:positionH>
              <wp:positionV relativeFrom="page">
                <wp:posOffset>913130</wp:posOffset>
              </wp:positionV>
              <wp:extent cx="5917565" cy="258445"/>
              <wp:effectExtent l="0" t="0" r="6985" b="8255"/>
              <wp:wrapNone/>
              <wp:docPr id="29" name="Text Box 29"/>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740CD6"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AE677D" id="_x0000_t202" coordsize="21600,21600" o:spt="202" path="m,l,21600r21600,l21600,xe">
              <v:stroke joinstyle="miter"/>
              <v:path gradientshapeok="t" o:connecttype="rect"/>
            </v:shapetype>
            <v:shape id="Text Box 29" o:spid="_x0000_s1031" type="#_x0000_t202" style="position:absolute;margin-left:1.5pt;margin-top:71.9pt;width:465.95pt;height:20.3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Dk+WFEegIAAGwF&#10;AAAOAAAAAAAAAAAAAAAAAC4CAABkcnMvZTJvRG9jLnhtbFBLAQItABQABgAIAAAAIQCoUMAS4AAA&#10;AAkBAAAPAAAAAAAAAAAAAAAAANQEAABkcnMvZG93bnJldi54bWxQSwUGAAAAAAQABADzAAAA4QUA&#10;AAAA&#10;" fillcolor="white [3201]" stroked="f" strokeweight=".5pt">
              <v:textbox>
                <w:txbxContent>
                  <w:p w14:paraId="6E740CD6"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BBC1EB" w14:textId="77777777" w:rsidR="00132D76" w:rsidRDefault="00132D76">
    <w:pPr>
      <w:pStyle w:val="Header"/>
    </w:pPr>
    <w:r w:rsidRPr="00503FE8">
      <w:rPr>
        <w:noProof/>
        <w:lang w:val="en-PH" w:eastAsia="en-PH"/>
      </w:rPr>
      <w:drawing>
        <wp:anchor distT="0" distB="0" distL="114300" distR="114300" simplePos="0" relativeHeight="251707392" behindDoc="1" locked="0" layoutInCell="1" allowOverlap="1" wp14:anchorId="360B2BD0" wp14:editId="659CA36D">
          <wp:simplePos x="0" y="0"/>
          <wp:positionH relativeFrom="column">
            <wp:posOffset>2609215</wp:posOffset>
          </wp:positionH>
          <wp:positionV relativeFrom="page">
            <wp:posOffset>178282</wp:posOffset>
          </wp:positionV>
          <wp:extent cx="683173" cy="683173"/>
          <wp:effectExtent l="0" t="0" r="3175" b="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706368" behindDoc="0" locked="0" layoutInCell="1" allowOverlap="1" wp14:anchorId="453676C5" wp14:editId="55774C2A">
              <wp:simplePos x="0" y="0"/>
              <wp:positionH relativeFrom="column">
                <wp:posOffset>5858983</wp:posOffset>
              </wp:positionH>
              <wp:positionV relativeFrom="paragraph">
                <wp:posOffset>-447675</wp:posOffset>
              </wp:positionV>
              <wp:extent cx="0" cy="100584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DBD535" id="Straight Connector 3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5344" behindDoc="0" locked="0" layoutInCell="1" allowOverlap="1" wp14:anchorId="5CB1D6F9" wp14:editId="2D9107FE">
              <wp:simplePos x="0" y="0"/>
              <wp:positionH relativeFrom="column">
                <wp:posOffset>-83982</wp:posOffset>
              </wp:positionH>
              <wp:positionV relativeFrom="paragraph">
                <wp:posOffset>-457200</wp:posOffset>
              </wp:positionV>
              <wp:extent cx="0" cy="1005840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87BD0A" id="Straight Connector 3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3296" behindDoc="0" locked="0" layoutInCell="1" allowOverlap="1" wp14:anchorId="2FEC6694" wp14:editId="1B28044C">
              <wp:simplePos x="0" y="0"/>
              <wp:positionH relativeFrom="page">
                <wp:posOffset>-17252</wp:posOffset>
              </wp:positionH>
              <wp:positionV relativeFrom="paragraph">
                <wp:posOffset>690113</wp:posOffset>
              </wp:positionV>
              <wp:extent cx="7797908" cy="0"/>
              <wp:effectExtent l="0" t="0" r="31750" b="19050"/>
              <wp:wrapNone/>
              <wp:docPr id="36" name="Straight Connector 36"/>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3BED748" id="Straight Connector 36" o:spid="_x0000_s1026" style="position:absolute;z-index:2517032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704320" behindDoc="0" locked="0" layoutInCell="1" allowOverlap="1" wp14:anchorId="6939AADA" wp14:editId="645C65D4">
              <wp:simplePos x="0" y="0"/>
              <wp:positionH relativeFrom="page">
                <wp:align>left</wp:align>
              </wp:positionH>
              <wp:positionV relativeFrom="paragraph">
                <wp:posOffset>457200</wp:posOffset>
              </wp:positionV>
              <wp:extent cx="7763774" cy="0"/>
              <wp:effectExtent l="0" t="0" r="27940" b="19050"/>
              <wp:wrapNone/>
              <wp:docPr id="37" name="Straight Connector 37"/>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00A3948" id="Straight Connector 37" o:spid="_x0000_s1026" style="position:absolute;z-index:25170432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708416" behindDoc="1" locked="0" layoutInCell="1" allowOverlap="1" wp14:anchorId="47BB60CA" wp14:editId="7A7CF900">
              <wp:simplePos x="0" y="0"/>
              <wp:positionH relativeFrom="margin">
                <wp:posOffset>19050</wp:posOffset>
              </wp:positionH>
              <wp:positionV relativeFrom="page">
                <wp:posOffset>913130</wp:posOffset>
              </wp:positionV>
              <wp:extent cx="5917565" cy="258445"/>
              <wp:effectExtent l="0" t="0" r="6985" b="8255"/>
              <wp:wrapNone/>
              <wp:docPr id="38" name="Text Box 38"/>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12E02"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BB60CA" id="_x0000_t202" coordsize="21600,21600" o:spt="202" path="m,l,21600r21600,l21600,xe">
              <v:stroke joinstyle="miter"/>
              <v:path gradientshapeok="t" o:connecttype="rect"/>
            </v:shapetype>
            <v:shape id="Text Box 38" o:spid="_x0000_s1033" type="#_x0000_t202" style="position:absolute;margin-left:1.5pt;margin-top:71.9pt;width:465.95pt;height:20.35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Bbm481egIAAGwF&#10;AAAOAAAAAAAAAAAAAAAAAC4CAABkcnMvZTJvRG9jLnhtbFBLAQItABQABgAIAAAAIQCoUMAS4AAA&#10;AAkBAAAPAAAAAAAAAAAAAAAAANQEAABkcnMvZG93bnJldi54bWxQSwUGAAAAAAQABADzAAAA4QUA&#10;AAAA&#10;" fillcolor="white [3201]" stroked="f" strokeweight=".5pt">
              <v:textbox>
                <w:txbxContent>
                  <w:p w14:paraId="2C212E02"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C955E5"/>
    <w:multiLevelType w:val="hybridMultilevel"/>
    <w:tmpl w:val="E7A8D0E2"/>
    <w:lvl w:ilvl="0" w:tplc="B5BA1B48">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5BC5708"/>
    <w:multiLevelType w:val="multilevel"/>
    <w:tmpl w:val="555AB778"/>
    <w:lvl w:ilvl="0">
      <w:start w:val="1"/>
      <w:numFmt w:val="decimal"/>
      <w:lvlText w:val="%1."/>
      <w:lvlJc w:val="left"/>
      <w:pPr>
        <w:ind w:left="1080" w:hanging="360"/>
      </w:pPr>
      <w:rPr>
        <w:rFonts w:ascii="Arial" w:hAnsi="Arial" w:cs="Arial" w:hint="default"/>
        <w:color w:val="000000"/>
        <w:sz w:val="22"/>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28661CB0"/>
    <w:multiLevelType w:val="multilevel"/>
    <w:tmpl w:val="555AB778"/>
    <w:lvl w:ilvl="0">
      <w:start w:val="1"/>
      <w:numFmt w:val="decimal"/>
      <w:lvlText w:val="%1."/>
      <w:lvlJc w:val="left"/>
      <w:pPr>
        <w:ind w:left="1080" w:hanging="360"/>
      </w:pPr>
      <w:rPr>
        <w:rFonts w:ascii="Arial" w:hAnsi="Arial" w:cs="Arial" w:hint="default"/>
        <w:color w:val="000000"/>
        <w:sz w:val="22"/>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33DE08BE"/>
    <w:multiLevelType w:val="multilevel"/>
    <w:tmpl w:val="1C22B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B832C9"/>
    <w:multiLevelType w:val="multilevel"/>
    <w:tmpl w:val="0888A7D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7FF4BDD"/>
    <w:multiLevelType w:val="hybridMultilevel"/>
    <w:tmpl w:val="8CB20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DC08A5"/>
    <w:multiLevelType w:val="hybridMultilevel"/>
    <w:tmpl w:val="C01C81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5C77866"/>
    <w:multiLevelType w:val="hybridMultilevel"/>
    <w:tmpl w:val="F2B83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E83044"/>
    <w:multiLevelType w:val="multilevel"/>
    <w:tmpl w:val="A192C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FB0156C"/>
    <w:multiLevelType w:val="multilevel"/>
    <w:tmpl w:val="0866A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99450326">
    <w:abstractNumId w:val="4"/>
  </w:num>
  <w:num w:numId="2" w16cid:durableId="1751542122">
    <w:abstractNumId w:val="5"/>
  </w:num>
  <w:num w:numId="3" w16cid:durableId="2082869774">
    <w:abstractNumId w:val="7"/>
  </w:num>
  <w:num w:numId="4" w16cid:durableId="864098042">
    <w:abstractNumId w:val="9"/>
  </w:num>
  <w:num w:numId="5" w16cid:durableId="1654600694">
    <w:abstractNumId w:val="1"/>
  </w:num>
  <w:num w:numId="6" w16cid:durableId="1505776551">
    <w:abstractNumId w:val="3"/>
  </w:num>
  <w:num w:numId="7" w16cid:durableId="572199000">
    <w:abstractNumId w:val="2"/>
  </w:num>
  <w:num w:numId="8" w16cid:durableId="216864766">
    <w:abstractNumId w:val="0"/>
  </w:num>
  <w:num w:numId="9" w16cid:durableId="879560745">
    <w:abstractNumId w:val="8"/>
  </w:num>
  <w:num w:numId="10" w16cid:durableId="1470123920">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AE0"/>
    <w:rsid w:val="00004B26"/>
    <w:rsid w:val="0000758D"/>
    <w:rsid w:val="00013BB3"/>
    <w:rsid w:val="00017144"/>
    <w:rsid w:val="0002045A"/>
    <w:rsid w:val="00022354"/>
    <w:rsid w:val="00025F18"/>
    <w:rsid w:val="00031704"/>
    <w:rsid w:val="0004705C"/>
    <w:rsid w:val="000472BE"/>
    <w:rsid w:val="00050854"/>
    <w:rsid w:val="00050DC6"/>
    <w:rsid w:val="00060943"/>
    <w:rsid w:val="00061FDE"/>
    <w:rsid w:val="00067E85"/>
    <w:rsid w:val="0007130A"/>
    <w:rsid w:val="00073657"/>
    <w:rsid w:val="000778D8"/>
    <w:rsid w:val="0008228A"/>
    <w:rsid w:val="000829F8"/>
    <w:rsid w:val="00087B10"/>
    <w:rsid w:val="00094EBA"/>
    <w:rsid w:val="000962E1"/>
    <w:rsid w:val="00096C6B"/>
    <w:rsid w:val="00097AF2"/>
    <w:rsid w:val="000A0FF6"/>
    <w:rsid w:val="000A42BA"/>
    <w:rsid w:val="000A51CD"/>
    <w:rsid w:val="000B0F80"/>
    <w:rsid w:val="000B19B6"/>
    <w:rsid w:val="000B2318"/>
    <w:rsid w:val="000B6736"/>
    <w:rsid w:val="000C54F6"/>
    <w:rsid w:val="000D0688"/>
    <w:rsid w:val="000D1DD2"/>
    <w:rsid w:val="000D62A5"/>
    <w:rsid w:val="000D7277"/>
    <w:rsid w:val="000E1229"/>
    <w:rsid w:val="000E24A5"/>
    <w:rsid w:val="000F05CC"/>
    <w:rsid w:val="000F1DDD"/>
    <w:rsid w:val="000F2585"/>
    <w:rsid w:val="000F33BB"/>
    <w:rsid w:val="000F7B72"/>
    <w:rsid w:val="000F7CDC"/>
    <w:rsid w:val="001001C2"/>
    <w:rsid w:val="001003B1"/>
    <w:rsid w:val="001023A2"/>
    <w:rsid w:val="00105EB7"/>
    <w:rsid w:val="00107382"/>
    <w:rsid w:val="001108E0"/>
    <w:rsid w:val="00114D9D"/>
    <w:rsid w:val="0012102F"/>
    <w:rsid w:val="00124666"/>
    <w:rsid w:val="001256C9"/>
    <w:rsid w:val="00126651"/>
    <w:rsid w:val="001274FB"/>
    <w:rsid w:val="00131243"/>
    <w:rsid w:val="00132AB2"/>
    <w:rsid w:val="00132D76"/>
    <w:rsid w:val="00136070"/>
    <w:rsid w:val="00136173"/>
    <w:rsid w:val="0013792F"/>
    <w:rsid w:val="00141015"/>
    <w:rsid w:val="00147E7B"/>
    <w:rsid w:val="0015042A"/>
    <w:rsid w:val="00150485"/>
    <w:rsid w:val="00165118"/>
    <w:rsid w:val="0016547F"/>
    <w:rsid w:val="001714DF"/>
    <w:rsid w:val="00172A79"/>
    <w:rsid w:val="001839DE"/>
    <w:rsid w:val="00187035"/>
    <w:rsid w:val="00192DE0"/>
    <w:rsid w:val="00193CB5"/>
    <w:rsid w:val="00194FE7"/>
    <w:rsid w:val="0019654A"/>
    <w:rsid w:val="001A20AB"/>
    <w:rsid w:val="001A5FFF"/>
    <w:rsid w:val="001B0A52"/>
    <w:rsid w:val="001B1F6F"/>
    <w:rsid w:val="001B4FEF"/>
    <w:rsid w:val="001B544A"/>
    <w:rsid w:val="001C0A2E"/>
    <w:rsid w:val="001D00F1"/>
    <w:rsid w:val="001D422F"/>
    <w:rsid w:val="001D74B5"/>
    <w:rsid w:val="001E12A5"/>
    <w:rsid w:val="001E26A7"/>
    <w:rsid w:val="001E34AB"/>
    <w:rsid w:val="001E53B2"/>
    <w:rsid w:val="001E59E7"/>
    <w:rsid w:val="001F4641"/>
    <w:rsid w:val="001F5551"/>
    <w:rsid w:val="001F5C8D"/>
    <w:rsid w:val="001F64EB"/>
    <w:rsid w:val="00203E67"/>
    <w:rsid w:val="002065B8"/>
    <w:rsid w:val="00211037"/>
    <w:rsid w:val="00232095"/>
    <w:rsid w:val="00235048"/>
    <w:rsid w:val="00244CC6"/>
    <w:rsid w:val="00251B71"/>
    <w:rsid w:val="00251DB5"/>
    <w:rsid w:val="002535E0"/>
    <w:rsid w:val="0025626A"/>
    <w:rsid w:val="002606C2"/>
    <w:rsid w:val="002616EC"/>
    <w:rsid w:val="0026270C"/>
    <w:rsid w:val="00263405"/>
    <w:rsid w:val="0026464A"/>
    <w:rsid w:val="00266EE7"/>
    <w:rsid w:val="00276E39"/>
    <w:rsid w:val="00283A99"/>
    <w:rsid w:val="00283D38"/>
    <w:rsid w:val="00291D7F"/>
    <w:rsid w:val="00292D48"/>
    <w:rsid w:val="002946E4"/>
    <w:rsid w:val="002957A5"/>
    <w:rsid w:val="0029590B"/>
    <w:rsid w:val="00295B0C"/>
    <w:rsid w:val="00295B6D"/>
    <w:rsid w:val="002A116E"/>
    <w:rsid w:val="002A156D"/>
    <w:rsid w:val="002A5A90"/>
    <w:rsid w:val="002A670D"/>
    <w:rsid w:val="002A77D0"/>
    <w:rsid w:val="002C05CE"/>
    <w:rsid w:val="002C38EB"/>
    <w:rsid w:val="002D2E29"/>
    <w:rsid w:val="002D68FA"/>
    <w:rsid w:val="002E01E5"/>
    <w:rsid w:val="002E3E9B"/>
    <w:rsid w:val="002F5670"/>
    <w:rsid w:val="002F784B"/>
    <w:rsid w:val="002F79D3"/>
    <w:rsid w:val="003000D2"/>
    <w:rsid w:val="0030520C"/>
    <w:rsid w:val="00306223"/>
    <w:rsid w:val="0031340C"/>
    <w:rsid w:val="00315691"/>
    <w:rsid w:val="00327073"/>
    <w:rsid w:val="0033055A"/>
    <w:rsid w:val="00343B26"/>
    <w:rsid w:val="0035068C"/>
    <w:rsid w:val="003532C8"/>
    <w:rsid w:val="00362213"/>
    <w:rsid w:val="00365E3B"/>
    <w:rsid w:val="003805EB"/>
    <w:rsid w:val="003819E5"/>
    <w:rsid w:val="003845F4"/>
    <w:rsid w:val="00386627"/>
    <w:rsid w:val="00386BB9"/>
    <w:rsid w:val="003960A4"/>
    <w:rsid w:val="003A13F0"/>
    <w:rsid w:val="003A16BC"/>
    <w:rsid w:val="003A268A"/>
    <w:rsid w:val="003B0C81"/>
    <w:rsid w:val="003B262F"/>
    <w:rsid w:val="003B305E"/>
    <w:rsid w:val="003B4025"/>
    <w:rsid w:val="003C26F3"/>
    <w:rsid w:val="003C3CAE"/>
    <w:rsid w:val="003C46C4"/>
    <w:rsid w:val="003D4824"/>
    <w:rsid w:val="003D5555"/>
    <w:rsid w:val="003D6D86"/>
    <w:rsid w:val="003E0878"/>
    <w:rsid w:val="003E4320"/>
    <w:rsid w:val="003F3BBF"/>
    <w:rsid w:val="003F6D48"/>
    <w:rsid w:val="003F78C1"/>
    <w:rsid w:val="004043F2"/>
    <w:rsid w:val="00410F41"/>
    <w:rsid w:val="004167B9"/>
    <w:rsid w:val="00421794"/>
    <w:rsid w:val="00421BFC"/>
    <w:rsid w:val="00425B68"/>
    <w:rsid w:val="0042685D"/>
    <w:rsid w:val="00426937"/>
    <w:rsid w:val="004301CD"/>
    <w:rsid w:val="00432FD8"/>
    <w:rsid w:val="00434D21"/>
    <w:rsid w:val="0043673D"/>
    <w:rsid w:val="0043690D"/>
    <w:rsid w:val="00440D7C"/>
    <w:rsid w:val="00455C4F"/>
    <w:rsid w:val="00455FA6"/>
    <w:rsid w:val="00461A24"/>
    <w:rsid w:val="004648CE"/>
    <w:rsid w:val="00470B70"/>
    <w:rsid w:val="004716CB"/>
    <w:rsid w:val="0047203F"/>
    <w:rsid w:val="00474606"/>
    <w:rsid w:val="00480FA0"/>
    <w:rsid w:val="00481380"/>
    <w:rsid w:val="004858E7"/>
    <w:rsid w:val="00493B74"/>
    <w:rsid w:val="00496FC3"/>
    <w:rsid w:val="004A1E99"/>
    <w:rsid w:val="004B337F"/>
    <w:rsid w:val="004B6607"/>
    <w:rsid w:val="004C0436"/>
    <w:rsid w:val="004C3579"/>
    <w:rsid w:val="004C4963"/>
    <w:rsid w:val="004C4C12"/>
    <w:rsid w:val="004D656E"/>
    <w:rsid w:val="004D6B7E"/>
    <w:rsid w:val="004E2186"/>
    <w:rsid w:val="004E4A3C"/>
    <w:rsid w:val="004E776A"/>
    <w:rsid w:val="004E7F1B"/>
    <w:rsid w:val="004F01F7"/>
    <w:rsid w:val="004F3D8E"/>
    <w:rsid w:val="004F4F9F"/>
    <w:rsid w:val="004F58D7"/>
    <w:rsid w:val="00502B49"/>
    <w:rsid w:val="00503FE8"/>
    <w:rsid w:val="005118F7"/>
    <w:rsid w:val="00515B36"/>
    <w:rsid w:val="005167EF"/>
    <w:rsid w:val="0052135A"/>
    <w:rsid w:val="00524362"/>
    <w:rsid w:val="0052601D"/>
    <w:rsid w:val="00530049"/>
    <w:rsid w:val="00531244"/>
    <w:rsid w:val="00532FFD"/>
    <w:rsid w:val="005332B8"/>
    <w:rsid w:val="0053411E"/>
    <w:rsid w:val="005438AF"/>
    <w:rsid w:val="00562A02"/>
    <w:rsid w:val="00570FA5"/>
    <w:rsid w:val="00572AA5"/>
    <w:rsid w:val="00576080"/>
    <w:rsid w:val="0057612B"/>
    <w:rsid w:val="00580C39"/>
    <w:rsid w:val="00584CE7"/>
    <w:rsid w:val="005905B4"/>
    <w:rsid w:val="0059547A"/>
    <w:rsid w:val="0059678F"/>
    <w:rsid w:val="005B116D"/>
    <w:rsid w:val="005B30D0"/>
    <w:rsid w:val="005B3233"/>
    <w:rsid w:val="005B76CF"/>
    <w:rsid w:val="005C0458"/>
    <w:rsid w:val="005C09D7"/>
    <w:rsid w:val="005C4832"/>
    <w:rsid w:val="005C487A"/>
    <w:rsid w:val="005C6145"/>
    <w:rsid w:val="005D026E"/>
    <w:rsid w:val="005D0436"/>
    <w:rsid w:val="005D5FDD"/>
    <w:rsid w:val="005E1AB9"/>
    <w:rsid w:val="005E3EC0"/>
    <w:rsid w:val="005E5CB2"/>
    <w:rsid w:val="005F7782"/>
    <w:rsid w:val="005F7BFB"/>
    <w:rsid w:val="00600EC3"/>
    <w:rsid w:val="006026EB"/>
    <w:rsid w:val="00603337"/>
    <w:rsid w:val="006050A3"/>
    <w:rsid w:val="0060637B"/>
    <w:rsid w:val="00606DED"/>
    <w:rsid w:val="00607DBC"/>
    <w:rsid w:val="0061162A"/>
    <w:rsid w:val="00611900"/>
    <w:rsid w:val="00616E6E"/>
    <w:rsid w:val="00617C5A"/>
    <w:rsid w:val="00617EFD"/>
    <w:rsid w:val="00620F8C"/>
    <w:rsid w:val="00621A1E"/>
    <w:rsid w:val="00621C82"/>
    <w:rsid w:val="0062262D"/>
    <w:rsid w:val="00626FF8"/>
    <w:rsid w:val="00627878"/>
    <w:rsid w:val="00630BB7"/>
    <w:rsid w:val="00630BF1"/>
    <w:rsid w:val="00630FDF"/>
    <w:rsid w:val="00633022"/>
    <w:rsid w:val="00633526"/>
    <w:rsid w:val="0063752D"/>
    <w:rsid w:val="0064226E"/>
    <w:rsid w:val="00642583"/>
    <w:rsid w:val="00645252"/>
    <w:rsid w:val="00645BEA"/>
    <w:rsid w:val="00652FCC"/>
    <w:rsid w:val="00664BB5"/>
    <w:rsid w:val="00676F8D"/>
    <w:rsid w:val="00677CAF"/>
    <w:rsid w:val="006831E1"/>
    <w:rsid w:val="00683236"/>
    <w:rsid w:val="00685838"/>
    <w:rsid w:val="006A21AE"/>
    <w:rsid w:val="006A2CF7"/>
    <w:rsid w:val="006A3BA4"/>
    <w:rsid w:val="006A66E7"/>
    <w:rsid w:val="006A6EAC"/>
    <w:rsid w:val="006A7C9C"/>
    <w:rsid w:val="006B03E3"/>
    <w:rsid w:val="006B1218"/>
    <w:rsid w:val="006B307E"/>
    <w:rsid w:val="006B332E"/>
    <w:rsid w:val="006B63E8"/>
    <w:rsid w:val="006C029A"/>
    <w:rsid w:val="006C0843"/>
    <w:rsid w:val="006C0BE7"/>
    <w:rsid w:val="006C2E6D"/>
    <w:rsid w:val="006C2EE8"/>
    <w:rsid w:val="006D3D74"/>
    <w:rsid w:val="006D4015"/>
    <w:rsid w:val="006E1FD0"/>
    <w:rsid w:val="006E30A8"/>
    <w:rsid w:val="006E3212"/>
    <w:rsid w:val="006E6A7E"/>
    <w:rsid w:val="006F0770"/>
    <w:rsid w:val="006F72A8"/>
    <w:rsid w:val="0070129B"/>
    <w:rsid w:val="007048C5"/>
    <w:rsid w:val="00706443"/>
    <w:rsid w:val="007074AC"/>
    <w:rsid w:val="007078AC"/>
    <w:rsid w:val="00707C2A"/>
    <w:rsid w:val="00711293"/>
    <w:rsid w:val="00712405"/>
    <w:rsid w:val="007178DF"/>
    <w:rsid w:val="007265B3"/>
    <w:rsid w:val="007277D4"/>
    <w:rsid w:val="007322E1"/>
    <w:rsid w:val="00736B50"/>
    <w:rsid w:val="00737E2E"/>
    <w:rsid w:val="00741C9F"/>
    <w:rsid w:val="007431E5"/>
    <w:rsid w:val="0074487D"/>
    <w:rsid w:val="00757AEC"/>
    <w:rsid w:val="007606F0"/>
    <w:rsid w:val="00767893"/>
    <w:rsid w:val="00773C9C"/>
    <w:rsid w:val="00775205"/>
    <w:rsid w:val="0077585A"/>
    <w:rsid w:val="007774C6"/>
    <w:rsid w:val="00795A89"/>
    <w:rsid w:val="00797849"/>
    <w:rsid w:val="007A5BBB"/>
    <w:rsid w:val="007A6A1B"/>
    <w:rsid w:val="007B0399"/>
    <w:rsid w:val="007C4477"/>
    <w:rsid w:val="007C5889"/>
    <w:rsid w:val="007D1957"/>
    <w:rsid w:val="007D4427"/>
    <w:rsid w:val="007D622C"/>
    <w:rsid w:val="007E7DF0"/>
    <w:rsid w:val="008009D1"/>
    <w:rsid w:val="00803664"/>
    <w:rsid w:val="00813325"/>
    <w:rsid w:val="0081557E"/>
    <w:rsid w:val="00820312"/>
    <w:rsid w:val="00820679"/>
    <w:rsid w:val="0082094F"/>
    <w:rsid w:val="0082138F"/>
    <w:rsid w:val="00821AFD"/>
    <w:rsid w:val="00823F36"/>
    <w:rsid w:val="008244BD"/>
    <w:rsid w:val="00831A8F"/>
    <w:rsid w:val="00834D4C"/>
    <w:rsid w:val="0083630E"/>
    <w:rsid w:val="00841F76"/>
    <w:rsid w:val="00846BF1"/>
    <w:rsid w:val="00860ABB"/>
    <w:rsid w:val="00862ECC"/>
    <w:rsid w:val="00864CDE"/>
    <w:rsid w:val="00866CF6"/>
    <w:rsid w:val="0087472B"/>
    <w:rsid w:val="00875465"/>
    <w:rsid w:val="0087774E"/>
    <w:rsid w:val="00877DCC"/>
    <w:rsid w:val="0088368C"/>
    <w:rsid w:val="00895F12"/>
    <w:rsid w:val="00895FB7"/>
    <w:rsid w:val="00896863"/>
    <w:rsid w:val="008A14F6"/>
    <w:rsid w:val="008A7C15"/>
    <w:rsid w:val="008C2129"/>
    <w:rsid w:val="008C29F5"/>
    <w:rsid w:val="008C65DA"/>
    <w:rsid w:val="008C73E0"/>
    <w:rsid w:val="008D1AB2"/>
    <w:rsid w:val="008D278C"/>
    <w:rsid w:val="008E3A3C"/>
    <w:rsid w:val="008E46EA"/>
    <w:rsid w:val="008E58EF"/>
    <w:rsid w:val="008E7230"/>
    <w:rsid w:val="008F0CA6"/>
    <w:rsid w:val="008F4D69"/>
    <w:rsid w:val="00902F0A"/>
    <w:rsid w:val="009045D0"/>
    <w:rsid w:val="0091272B"/>
    <w:rsid w:val="00914EFD"/>
    <w:rsid w:val="0091648E"/>
    <w:rsid w:val="00917700"/>
    <w:rsid w:val="00922EA1"/>
    <w:rsid w:val="0092558A"/>
    <w:rsid w:val="00925B76"/>
    <w:rsid w:val="009268B0"/>
    <w:rsid w:val="009357FB"/>
    <w:rsid w:val="00937EF1"/>
    <w:rsid w:val="009416EA"/>
    <w:rsid w:val="009431E9"/>
    <w:rsid w:val="009466F4"/>
    <w:rsid w:val="00946B24"/>
    <w:rsid w:val="00947DFA"/>
    <w:rsid w:val="00955228"/>
    <w:rsid w:val="00956CDD"/>
    <w:rsid w:val="0096403B"/>
    <w:rsid w:val="00972497"/>
    <w:rsid w:val="00975977"/>
    <w:rsid w:val="0098123D"/>
    <w:rsid w:val="00981908"/>
    <w:rsid w:val="00987BE6"/>
    <w:rsid w:val="00996B8B"/>
    <w:rsid w:val="009A1A7A"/>
    <w:rsid w:val="009A32EA"/>
    <w:rsid w:val="009B32B6"/>
    <w:rsid w:val="009B3E98"/>
    <w:rsid w:val="009B4591"/>
    <w:rsid w:val="009C52B3"/>
    <w:rsid w:val="009C78E3"/>
    <w:rsid w:val="009D21F9"/>
    <w:rsid w:val="009D2567"/>
    <w:rsid w:val="009D6C54"/>
    <w:rsid w:val="009E01B9"/>
    <w:rsid w:val="009E2620"/>
    <w:rsid w:val="009F2250"/>
    <w:rsid w:val="009F56C7"/>
    <w:rsid w:val="00A0120C"/>
    <w:rsid w:val="00A05378"/>
    <w:rsid w:val="00A06B97"/>
    <w:rsid w:val="00A076BA"/>
    <w:rsid w:val="00A11B15"/>
    <w:rsid w:val="00A12785"/>
    <w:rsid w:val="00A156DF"/>
    <w:rsid w:val="00A203C1"/>
    <w:rsid w:val="00A21684"/>
    <w:rsid w:val="00A23605"/>
    <w:rsid w:val="00A27176"/>
    <w:rsid w:val="00A27760"/>
    <w:rsid w:val="00A335FB"/>
    <w:rsid w:val="00A35268"/>
    <w:rsid w:val="00A40523"/>
    <w:rsid w:val="00A42498"/>
    <w:rsid w:val="00A44566"/>
    <w:rsid w:val="00A47A22"/>
    <w:rsid w:val="00A52651"/>
    <w:rsid w:val="00A52B51"/>
    <w:rsid w:val="00A52D22"/>
    <w:rsid w:val="00A5303C"/>
    <w:rsid w:val="00A62BEC"/>
    <w:rsid w:val="00A64170"/>
    <w:rsid w:val="00A64A9F"/>
    <w:rsid w:val="00A6535C"/>
    <w:rsid w:val="00A72A1A"/>
    <w:rsid w:val="00A73AE0"/>
    <w:rsid w:val="00A77082"/>
    <w:rsid w:val="00A80C02"/>
    <w:rsid w:val="00A81BAE"/>
    <w:rsid w:val="00A82D58"/>
    <w:rsid w:val="00A87869"/>
    <w:rsid w:val="00A91C47"/>
    <w:rsid w:val="00A9204E"/>
    <w:rsid w:val="00A9510D"/>
    <w:rsid w:val="00A96B57"/>
    <w:rsid w:val="00A97007"/>
    <w:rsid w:val="00A97380"/>
    <w:rsid w:val="00A97E30"/>
    <w:rsid w:val="00AA150B"/>
    <w:rsid w:val="00AA1BC2"/>
    <w:rsid w:val="00AA621E"/>
    <w:rsid w:val="00AB197F"/>
    <w:rsid w:val="00AB21D7"/>
    <w:rsid w:val="00AB79C2"/>
    <w:rsid w:val="00AC128D"/>
    <w:rsid w:val="00AC192C"/>
    <w:rsid w:val="00AC23C8"/>
    <w:rsid w:val="00AC52FF"/>
    <w:rsid w:val="00AD0494"/>
    <w:rsid w:val="00AD296C"/>
    <w:rsid w:val="00AD36D9"/>
    <w:rsid w:val="00AD6163"/>
    <w:rsid w:val="00AE5DEA"/>
    <w:rsid w:val="00AF1CA1"/>
    <w:rsid w:val="00AF2894"/>
    <w:rsid w:val="00B03FA3"/>
    <w:rsid w:val="00B1028F"/>
    <w:rsid w:val="00B115AA"/>
    <w:rsid w:val="00B12DE7"/>
    <w:rsid w:val="00B12EEE"/>
    <w:rsid w:val="00B20068"/>
    <w:rsid w:val="00B21B65"/>
    <w:rsid w:val="00B261A2"/>
    <w:rsid w:val="00B41695"/>
    <w:rsid w:val="00B41A7B"/>
    <w:rsid w:val="00B41F6A"/>
    <w:rsid w:val="00B4361A"/>
    <w:rsid w:val="00B447FA"/>
    <w:rsid w:val="00B45FF7"/>
    <w:rsid w:val="00B47723"/>
    <w:rsid w:val="00B5177E"/>
    <w:rsid w:val="00B52546"/>
    <w:rsid w:val="00B5790A"/>
    <w:rsid w:val="00B60684"/>
    <w:rsid w:val="00B67738"/>
    <w:rsid w:val="00B67890"/>
    <w:rsid w:val="00B737BD"/>
    <w:rsid w:val="00B73CE0"/>
    <w:rsid w:val="00B76196"/>
    <w:rsid w:val="00B86091"/>
    <w:rsid w:val="00B92737"/>
    <w:rsid w:val="00B95154"/>
    <w:rsid w:val="00B9553C"/>
    <w:rsid w:val="00B976E9"/>
    <w:rsid w:val="00BA14CB"/>
    <w:rsid w:val="00BA1C6A"/>
    <w:rsid w:val="00BA2A1D"/>
    <w:rsid w:val="00BA575D"/>
    <w:rsid w:val="00BB0602"/>
    <w:rsid w:val="00BB122F"/>
    <w:rsid w:val="00BB388D"/>
    <w:rsid w:val="00BB48EF"/>
    <w:rsid w:val="00BB6E85"/>
    <w:rsid w:val="00BC0CE2"/>
    <w:rsid w:val="00BC3BAB"/>
    <w:rsid w:val="00BC4092"/>
    <w:rsid w:val="00BC79BD"/>
    <w:rsid w:val="00BD1640"/>
    <w:rsid w:val="00BD1C4F"/>
    <w:rsid w:val="00BD40A2"/>
    <w:rsid w:val="00BD4F40"/>
    <w:rsid w:val="00BD73F0"/>
    <w:rsid w:val="00BE24DC"/>
    <w:rsid w:val="00BE2912"/>
    <w:rsid w:val="00BE33B1"/>
    <w:rsid w:val="00BE5546"/>
    <w:rsid w:val="00BF2287"/>
    <w:rsid w:val="00BF298D"/>
    <w:rsid w:val="00BF7FEB"/>
    <w:rsid w:val="00C03472"/>
    <w:rsid w:val="00C07086"/>
    <w:rsid w:val="00C13A7A"/>
    <w:rsid w:val="00C150D6"/>
    <w:rsid w:val="00C20465"/>
    <w:rsid w:val="00C21663"/>
    <w:rsid w:val="00C264D5"/>
    <w:rsid w:val="00C26F9F"/>
    <w:rsid w:val="00C30F5E"/>
    <w:rsid w:val="00C32D68"/>
    <w:rsid w:val="00C37A3F"/>
    <w:rsid w:val="00C44E3C"/>
    <w:rsid w:val="00C504E8"/>
    <w:rsid w:val="00C544D7"/>
    <w:rsid w:val="00C5529B"/>
    <w:rsid w:val="00C56339"/>
    <w:rsid w:val="00C60619"/>
    <w:rsid w:val="00C65AB7"/>
    <w:rsid w:val="00C6683E"/>
    <w:rsid w:val="00C67E56"/>
    <w:rsid w:val="00C753BE"/>
    <w:rsid w:val="00C81684"/>
    <w:rsid w:val="00C83CD9"/>
    <w:rsid w:val="00C84E37"/>
    <w:rsid w:val="00C9519F"/>
    <w:rsid w:val="00CB0297"/>
    <w:rsid w:val="00CB12F2"/>
    <w:rsid w:val="00CB1925"/>
    <w:rsid w:val="00CB3EF9"/>
    <w:rsid w:val="00CB650B"/>
    <w:rsid w:val="00CC03DC"/>
    <w:rsid w:val="00CC3E5C"/>
    <w:rsid w:val="00CC557A"/>
    <w:rsid w:val="00CC68A0"/>
    <w:rsid w:val="00CC73AD"/>
    <w:rsid w:val="00CC75E7"/>
    <w:rsid w:val="00CD02AD"/>
    <w:rsid w:val="00CD47E3"/>
    <w:rsid w:val="00CD5F24"/>
    <w:rsid w:val="00CE0657"/>
    <w:rsid w:val="00CE19AA"/>
    <w:rsid w:val="00CE7EF1"/>
    <w:rsid w:val="00CF2F99"/>
    <w:rsid w:val="00CF7D37"/>
    <w:rsid w:val="00D017E1"/>
    <w:rsid w:val="00D01804"/>
    <w:rsid w:val="00D04171"/>
    <w:rsid w:val="00D05118"/>
    <w:rsid w:val="00D071B5"/>
    <w:rsid w:val="00D21890"/>
    <w:rsid w:val="00D2398E"/>
    <w:rsid w:val="00D27662"/>
    <w:rsid w:val="00D27C4B"/>
    <w:rsid w:val="00D310E8"/>
    <w:rsid w:val="00D3164F"/>
    <w:rsid w:val="00D31CFC"/>
    <w:rsid w:val="00D36F58"/>
    <w:rsid w:val="00D37ED4"/>
    <w:rsid w:val="00D41E33"/>
    <w:rsid w:val="00D51F19"/>
    <w:rsid w:val="00D52160"/>
    <w:rsid w:val="00D56593"/>
    <w:rsid w:val="00D56C8A"/>
    <w:rsid w:val="00D6433F"/>
    <w:rsid w:val="00D67AA8"/>
    <w:rsid w:val="00D757F9"/>
    <w:rsid w:val="00D8393D"/>
    <w:rsid w:val="00D94CA0"/>
    <w:rsid w:val="00D94D80"/>
    <w:rsid w:val="00D9785B"/>
    <w:rsid w:val="00DB0A6B"/>
    <w:rsid w:val="00DB4046"/>
    <w:rsid w:val="00DB5760"/>
    <w:rsid w:val="00DB59DE"/>
    <w:rsid w:val="00DD087E"/>
    <w:rsid w:val="00DD2535"/>
    <w:rsid w:val="00DD348F"/>
    <w:rsid w:val="00DD5A56"/>
    <w:rsid w:val="00DD7BCF"/>
    <w:rsid w:val="00DE1147"/>
    <w:rsid w:val="00DF7AED"/>
    <w:rsid w:val="00E01116"/>
    <w:rsid w:val="00E03EC0"/>
    <w:rsid w:val="00E111EB"/>
    <w:rsid w:val="00E12203"/>
    <w:rsid w:val="00E13944"/>
    <w:rsid w:val="00E14391"/>
    <w:rsid w:val="00E17F90"/>
    <w:rsid w:val="00E22DA0"/>
    <w:rsid w:val="00E2468E"/>
    <w:rsid w:val="00E27EDA"/>
    <w:rsid w:val="00E306CB"/>
    <w:rsid w:val="00E3554B"/>
    <w:rsid w:val="00E36806"/>
    <w:rsid w:val="00E379FC"/>
    <w:rsid w:val="00E40C4A"/>
    <w:rsid w:val="00E43E2A"/>
    <w:rsid w:val="00E54748"/>
    <w:rsid w:val="00E61BF8"/>
    <w:rsid w:val="00E6277D"/>
    <w:rsid w:val="00E62CBA"/>
    <w:rsid w:val="00E6714D"/>
    <w:rsid w:val="00E67D9F"/>
    <w:rsid w:val="00E73EEA"/>
    <w:rsid w:val="00E835A1"/>
    <w:rsid w:val="00E836E9"/>
    <w:rsid w:val="00E86305"/>
    <w:rsid w:val="00EA40C1"/>
    <w:rsid w:val="00EA4BB9"/>
    <w:rsid w:val="00EB000D"/>
    <w:rsid w:val="00EB211C"/>
    <w:rsid w:val="00EB3FD5"/>
    <w:rsid w:val="00EB43E2"/>
    <w:rsid w:val="00EC601B"/>
    <w:rsid w:val="00EC6496"/>
    <w:rsid w:val="00EC6774"/>
    <w:rsid w:val="00EE0F84"/>
    <w:rsid w:val="00EE1D08"/>
    <w:rsid w:val="00EE6504"/>
    <w:rsid w:val="00EF1C0C"/>
    <w:rsid w:val="00EF36D7"/>
    <w:rsid w:val="00EF41E5"/>
    <w:rsid w:val="00EF5458"/>
    <w:rsid w:val="00F02D34"/>
    <w:rsid w:val="00F1498B"/>
    <w:rsid w:val="00F14B71"/>
    <w:rsid w:val="00F2427F"/>
    <w:rsid w:val="00F2489B"/>
    <w:rsid w:val="00F258BD"/>
    <w:rsid w:val="00F3224F"/>
    <w:rsid w:val="00F324D9"/>
    <w:rsid w:val="00F33C98"/>
    <w:rsid w:val="00F364BD"/>
    <w:rsid w:val="00F45134"/>
    <w:rsid w:val="00F56416"/>
    <w:rsid w:val="00F74B9F"/>
    <w:rsid w:val="00F7533A"/>
    <w:rsid w:val="00F80CF5"/>
    <w:rsid w:val="00F82569"/>
    <w:rsid w:val="00F8288E"/>
    <w:rsid w:val="00F91D28"/>
    <w:rsid w:val="00F94689"/>
    <w:rsid w:val="00F970A4"/>
    <w:rsid w:val="00F9755A"/>
    <w:rsid w:val="00FA041A"/>
    <w:rsid w:val="00FA36EF"/>
    <w:rsid w:val="00FB287A"/>
    <w:rsid w:val="00FC55D3"/>
    <w:rsid w:val="00FC5F22"/>
    <w:rsid w:val="00FC69FC"/>
    <w:rsid w:val="00FC740F"/>
    <w:rsid w:val="00FD2326"/>
    <w:rsid w:val="00FD431E"/>
    <w:rsid w:val="00FD5E4C"/>
    <w:rsid w:val="00FF295A"/>
    <w:rsid w:val="00FF675C"/>
    <w:rsid w:val="00FF6A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37628B"/>
  <w15:docId w15:val="{EC23A0F2-2485-40F2-A1E0-3776F6B3D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qFormat/>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table" w:styleId="TableGrid">
    <w:name w:val="Table Grid"/>
    <w:basedOn w:val="TableNormal"/>
    <w:uiPriority w:val="39"/>
    <w:rsid w:val="004F01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E3554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E3554B"/>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4858E7"/>
    <w:pPr>
      <w:spacing w:line="259" w:lineRule="auto"/>
      <w:outlineLvl w:val="9"/>
    </w:pPr>
    <w:rPr>
      <w:color w:val="2E74B5" w:themeColor="accent1" w:themeShade="BF"/>
    </w:rPr>
  </w:style>
  <w:style w:type="paragraph" w:styleId="TOC1">
    <w:name w:val="toc 1"/>
    <w:basedOn w:val="Normal"/>
    <w:next w:val="Normal"/>
    <w:autoRedefine/>
    <w:uiPriority w:val="39"/>
    <w:unhideWhenUsed/>
    <w:rsid w:val="004858E7"/>
    <w:pPr>
      <w:spacing w:before="120"/>
    </w:pPr>
    <w:rPr>
      <w:rFonts w:cstheme="minorHAnsi"/>
      <w:b/>
      <w:bCs/>
      <w:i/>
      <w:iCs/>
      <w:sz w:val="24"/>
      <w:szCs w:val="24"/>
    </w:rPr>
  </w:style>
  <w:style w:type="paragraph" w:styleId="TOC2">
    <w:name w:val="toc 2"/>
    <w:basedOn w:val="Normal"/>
    <w:next w:val="Normal"/>
    <w:autoRedefine/>
    <w:uiPriority w:val="39"/>
    <w:unhideWhenUsed/>
    <w:rsid w:val="004858E7"/>
    <w:pPr>
      <w:spacing w:before="120"/>
      <w:ind w:left="220"/>
    </w:pPr>
    <w:rPr>
      <w:rFonts w:cstheme="minorHAnsi"/>
      <w:b/>
      <w:bCs/>
    </w:rPr>
  </w:style>
  <w:style w:type="paragraph" w:styleId="TOC3">
    <w:name w:val="toc 3"/>
    <w:basedOn w:val="Normal"/>
    <w:next w:val="Normal"/>
    <w:autoRedefine/>
    <w:uiPriority w:val="39"/>
    <w:unhideWhenUsed/>
    <w:rsid w:val="004858E7"/>
    <w:pPr>
      <w:ind w:left="440"/>
    </w:pPr>
    <w:rPr>
      <w:rFonts w:cstheme="minorHAnsi"/>
      <w:sz w:val="20"/>
      <w:szCs w:val="20"/>
    </w:rPr>
  </w:style>
  <w:style w:type="paragraph" w:styleId="ListParagraph">
    <w:name w:val="List Paragraph"/>
    <w:basedOn w:val="Normal"/>
    <w:link w:val="ListParagraphChar"/>
    <w:uiPriority w:val="34"/>
    <w:qFormat/>
    <w:rsid w:val="00F364BD"/>
    <w:pPr>
      <w:spacing w:after="160" w:line="259" w:lineRule="auto"/>
      <w:ind w:left="720"/>
      <w:contextualSpacing/>
    </w:pPr>
  </w:style>
  <w:style w:type="paragraph" w:styleId="NoSpacing">
    <w:name w:val="No Spacing"/>
    <w:uiPriority w:val="1"/>
    <w:qFormat/>
    <w:rsid w:val="00A96B57"/>
    <w:rPr>
      <w:rFonts w:ascii="Calibri" w:eastAsia="Calibri" w:hAnsi="Calibri" w:cs="SimSun"/>
    </w:rPr>
  </w:style>
  <w:style w:type="paragraph" w:styleId="BodyText">
    <w:name w:val="Body Text"/>
    <w:basedOn w:val="Normal"/>
    <w:link w:val="BodyTextChar"/>
    <w:uiPriority w:val="99"/>
    <w:semiHidden/>
    <w:unhideWhenUsed/>
    <w:rsid w:val="001D74B5"/>
    <w:pPr>
      <w:spacing w:after="120"/>
    </w:pPr>
  </w:style>
  <w:style w:type="character" w:customStyle="1" w:styleId="BodyTextChar">
    <w:name w:val="Body Text Char"/>
    <w:basedOn w:val="DefaultParagraphFont"/>
    <w:link w:val="BodyText"/>
    <w:uiPriority w:val="99"/>
    <w:semiHidden/>
    <w:rsid w:val="001D74B5"/>
  </w:style>
  <w:style w:type="character" w:customStyle="1" w:styleId="ListParagraphChar">
    <w:name w:val="List Paragraph Char"/>
    <w:basedOn w:val="DefaultParagraphFont"/>
    <w:link w:val="ListParagraph"/>
    <w:uiPriority w:val="34"/>
    <w:locked/>
    <w:rsid w:val="00846BF1"/>
  </w:style>
  <w:style w:type="character" w:customStyle="1" w:styleId="UnresolvedMention1">
    <w:name w:val="Unresolved Mention1"/>
    <w:basedOn w:val="DefaultParagraphFont"/>
    <w:uiPriority w:val="99"/>
    <w:semiHidden/>
    <w:unhideWhenUsed/>
    <w:rsid w:val="00A5303C"/>
    <w:rPr>
      <w:color w:val="605E5C"/>
      <w:shd w:val="clear" w:color="auto" w:fill="E1DFDD"/>
    </w:rPr>
  </w:style>
  <w:style w:type="table" w:styleId="PlainTable1">
    <w:name w:val="Plain Table 1"/>
    <w:basedOn w:val="TableNormal"/>
    <w:uiPriority w:val="41"/>
    <w:rsid w:val="006A66E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semiHidden/>
    <w:unhideWhenUsed/>
    <w:rsid w:val="003E4320"/>
    <w:pPr>
      <w:ind w:left="660"/>
    </w:pPr>
    <w:rPr>
      <w:rFonts w:cstheme="minorHAnsi"/>
      <w:sz w:val="20"/>
      <w:szCs w:val="20"/>
    </w:rPr>
  </w:style>
  <w:style w:type="paragraph" w:styleId="TOC5">
    <w:name w:val="toc 5"/>
    <w:basedOn w:val="Normal"/>
    <w:next w:val="Normal"/>
    <w:autoRedefine/>
    <w:uiPriority w:val="39"/>
    <w:semiHidden/>
    <w:unhideWhenUsed/>
    <w:rsid w:val="003E4320"/>
    <w:pPr>
      <w:ind w:left="880"/>
    </w:pPr>
    <w:rPr>
      <w:rFonts w:cstheme="minorHAnsi"/>
      <w:sz w:val="20"/>
      <w:szCs w:val="20"/>
    </w:rPr>
  </w:style>
  <w:style w:type="paragraph" w:styleId="TOC6">
    <w:name w:val="toc 6"/>
    <w:basedOn w:val="Normal"/>
    <w:next w:val="Normal"/>
    <w:autoRedefine/>
    <w:uiPriority w:val="39"/>
    <w:semiHidden/>
    <w:unhideWhenUsed/>
    <w:rsid w:val="003E4320"/>
    <w:pPr>
      <w:ind w:left="1100"/>
    </w:pPr>
    <w:rPr>
      <w:rFonts w:cstheme="minorHAnsi"/>
      <w:sz w:val="20"/>
      <w:szCs w:val="20"/>
    </w:rPr>
  </w:style>
  <w:style w:type="paragraph" w:styleId="TOC7">
    <w:name w:val="toc 7"/>
    <w:basedOn w:val="Normal"/>
    <w:next w:val="Normal"/>
    <w:autoRedefine/>
    <w:uiPriority w:val="39"/>
    <w:semiHidden/>
    <w:unhideWhenUsed/>
    <w:rsid w:val="003E4320"/>
    <w:pPr>
      <w:ind w:left="1320"/>
    </w:pPr>
    <w:rPr>
      <w:rFonts w:cstheme="minorHAnsi"/>
      <w:sz w:val="20"/>
      <w:szCs w:val="20"/>
    </w:rPr>
  </w:style>
  <w:style w:type="paragraph" w:styleId="TOC8">
    <w:name w:val="toc 8"/>
    <w:basedOn w:val="Normal"/>
    <w:next w:val="Normal"/>
    <w:autoRedefine/>
    <w:uiPriority w:val="39"/>
    <w:semiHidden/>
    <w:unhideWhenUsed/>
    <w:rsid w:val="003E4320"/>
    <w:pPr>
      <w:ind w:left="1540"/>
    </w:pPr>
    <w:rPr>
      <w:rFonts w:cstheme="minorHAnsi"/>
      <w:sz w:val="20"/>
      <w:szCs w:val="20"/>
    </w:rPr>
  </w:style>
  <w:style w:type="paragraph" w:styleId="TOC9">
    <w:name w:val="toc 9"/>
    <w:basedOn w:val="Normal"/>
    <w:next w:val="Normal"/>
    <w:autoRedefine/>
    <w:uiPriority w:val="39"/>
    <w:semiHidden/>
    <w:unhideWhenUsed/>
    <w:rsid w:val="003E4320"/>
    <w:pPr>
      <w:ind w:left="1760"/>
    </w:pPr>
    <w:rPr>
      <w:rFonts w:cstheme="minorHAnsi"/>
      <w:sz w:val="20"/>
      <w:szCs w:val="20"/>
    </w:rPr>
  </w:style>
  <w:style w:type="paragraph" w:styleId="NormalWeb">
    <w:name w:val="Normal (Web)"/>
    <w:basedOn w:val="Normal"/>
    <w:uiPriority w:val="99"/>
    <w:unhideWhenUsed/>
    <w:rsid w:val="001B1F6F"/>
    <w:pPr>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02045A"/>
  </w:style>
  <w:style w:type="character" w:customStyle="1" w:styleId="x3jgonx">
    <w:name w:val="x3jgonx"/>
    <w:basedOn w:val="DefaultParagraphFont"/>
    <w:rsid w:val="00132D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55938">
      <w:bodyDiv w:val="1"/>
      <w:marLeft w:val="0"/>
      <w:marRight w:val="0"/>
      <w:marTop w:val="0"/>
      <w:marBottom w:val="0"/>
      <w:divBdr>
        <w:top w:val="none" w:sz="0" w:space="0" w:color="auto"/>
        <w:left w:val="none" w:sz="0" w:space="0" w:color="auto"/>
        <w:bottom w:val="none" w:sz="0" w:space="0" w:color="auto"/>
        <w:right w:val="none" w:sz="0" w:space="0" w:color="auto"/>
      </w:divBdr>
    </w:div>
    <w:div w:id="30500993">
      <w:bodyDiv w:val="1"/>
      <w:marLeft w:val="0"/>
      <w:marRight w:val="0"/>
      <w:marTop w:val="0"/>
      <w:marBottom w:val="0"/>
      <w:divBdr>
        <w:top w:val="none" w:sz="0" w:space="0" w:color="auto"/>
        <w:left w:val="none" w:sz="0" w:space="0" w:color="auto"/>
        <w:bottom w:val="none" w:sz="0" w:space="0" w:color="auto"/>
        <w:right w:val="none" w:sz="0" w:space="0" w:color="auto"/>
      </w:divBdr>
    </w:div>
    <w:div w:id="63526903">
      <w:bodyDiv w:val="1"/>
      <w:marLeft w:val="0"/>
      <w:marRight w:val="0"/>
      <w:marTop w:val="0"/>
      <w:marBottom w:val="0"/>
      <w:divBdr>
        <w:top w:val="none" w:sz="0" w:space="0" w:color="auto"/>
        <w:left w:val="none" w:sz="0" w:space="0" w:color="auto"/>
        <w:bottom w:val="none" w:sz="0" w:space="0" w:color="auto"/>
        <w:right w:val="none" w:sz="0" w:space="0" w:color="auto"/>
      </w:divBdr>
    </w:div>
    <w:div w:id="102649121">
      <w:bodyDiv w:val="1"/>
      <w:marLeft w:val="0"/>
      <w:marRight w:val="0"/>
      <w:marTop w:val="0"/>
      <w:marBottom w:val="0"/>
      <w:divBdr>
        <w:top w:val="none" w:sz="0" w:space="0" w:color="auto"/>
        <w:left w:val="none" w:sz="0" w:space="0" w:color="auto"/>
        <w:bottom w:val="none" w:sz="0" w:space="0" w:color="auto"/>
        <w:right w:val="none" w:sz="0" w:space="0" w:color="auto"/>
      </w:divBdr>
    </w:div>
    <w:div w:id="169948020">
      <w:bodyDiv w:val="1"/>
      <w:marLeft w:val="0"/>
      <w:marRight w:val="0"/>
      <w:marTop w:val="0"/>
      <w:marBottom w:val="0"/>
      <w:divBdr>
        <w:top w:val="none" w:sz="0" w:space="0" w:color="auto"/>
        <w:left w:val="none" w:sz="0" w:space="0" w:color="auto"/>
        <w:bottom w:val="none" w:sz="0" w:space="0" w:color="auto"/>
        <w:right w:val="none" w:sz="0" w:space="0" w:color="auto"/>
      </w:divBdr>
    </w:div>
    <w:div w:id="212426636">
      <w:bodyDiv w:val="1"/>
      <w:marLeft w:val="0"/>
      <w:marRight w:val="0"/>
      <w:marTop w:val="0"/>
      <w:marBottom w:val="0"/>
      <w:divBdr>
        <w:top w:val="none" w:sz="0" w:space="0" w:color="auto"/>
        <w:left w:val="none" w:sz="0" w:space="0" w:color="auto"/>
        <w:bottom w:val="none" w:sz="0" w:space="0" w:color="auto"/>
        <w:right w:val="none" w:sz="0" w:space="0" w:color="auto"/>
      </w:divBdr>
    </w:div>
    <w:div w:id="264920820">
      <w:bodyDiv w:val="1"/>
      <w:marLeft w:val="0"/>
      <w:marRight w:val="0"/>
      <w:marTop w:val="0"/>
      <w:marBottom w:val="0"/>
      <w:divBdr>
        <w:top w:val="none" w:sz="0" w:space="0" w:color="auto"/>
        <w:left w:val="none" w:sz="0" w:space="0" w:color="auto"/>
        <w:bottom w:val="none" w:sz="0" w:space="0" w:color="auto"/>
        <w:right w:val="none" w:sz="0" w:space="0" w:color="auto"/>
      </w:divBdr>
    </w:div>
    <w:div w:id="281956975">
      <w:bodyDiv w:val="1"/>
      <w:marLeft w:val="0"/>
      <w:marRight w:val="0"/>
      <w:marTop w:val="0"/>
      <w:marBottom w:val="0"/>
      <w:divBdr>
        <w:top w:val="none" w:sz="0" w:space="0" w:color="auto"/>
        <w:left w:val="none" w:sz="0" w:space="0" w:color="auto"/>
        <w:bottom w:val="none" w:sz="0" w:space="0" w:color="auto"/>
        <w:right w:val="none" w:sz="0" w:space="0" w:color="auto"/>
      </w:divBdr>
    </w:div>
    <w:div w:id="301933665">
      <w:bodyDiv w:val="1"/>
      <w:marLeft w:val="0"/>
      <w:marRight w:val="0"/>
      <w:marTop w:val="0"/>
      <w:marBottom w:val="0"/>
      <w:divBdr>
        <w:top w:val="none" w:sz="0" w:space="0" w:color="auto"/>
        <w:left w:val="none" w:sz="0" w:space="0" w:color="auto"/>
        <w:bottom w:val="none" w:sz="0" w:space="0" w:color="auto"/>
        <w:right w:val="none" w:sz="0" w:space="0" w:color="auto"/>
      </w:divBdr>
    </w:div>
    <w:div w:id="302973130">
      <w:bodyDiv w:val="1"/>
      <w:marLeft w:val="0"/>
      <w:marRight w:val="0"/>
      <w:marTop w:val="0"/>
      <w:marBottom w:val="0"/>
      <w:divBdr>
        <w:top w:val="none" w:sz="0" w:space="0" w:color="auto"/>
        <w:left w:val="none" w:sz="0" w:space="0" w:color="auto"/>
        <w:bottom w:val="none" w:sz="0" w:space="0" w:color="auto"/>
        <w:right w:val="none" w:sz="0" w:space="0" w:color="auto"/>
      </w:divBdr>
    </w:div>
    <w:div w:id="304818409">
      <w:bodyDiv w:val="1"/>
      <w:marLeft w:val="0"/>
      <w:marRight w:val="0"/>
      <w:marTop w:val="0"/>
      <w:marBottom w:val="0"/>
      <w:divBdr>
        <w:top w:val="none" w:sz="0" w:space="0" w:color="auto"/>
        <w:left w:val="none" w:sz="0" w:space="0" w:color="auto"/>
        <w:bottom w:val="none" w:sz="0" w:space="0" w:color="auto"/>
        <w:right w:val="none" w:sz="0" w:space="0" w:color="auto"/>
      </w:divBdr>
    </w:div>
    <w:div w:id="357858676">
      <w:bodyDiv w:val="1"/>
      <w:marLeft w:val="0"/>
      <w:marRight w:val="0"/>
      <w:marTop w:val="0"/>
      <w:marBottom w:val="0"/>
      <w:divBdr>
        <w:top w:val="none" w:sz="0" w:space="0" w:color="auto"/>
        <w:left w:val="none" w:sz="0" w:space="0" w:color="auto"/>
        <w:bottom w:val="none" w:sz="0" w:space="0" w:color="auto"/>
        <w:right w:val="none" w:sz="0" w:space="0" w:color="auto"/>
      </w:divBdr>
    </w:div>
    <w:div w:id="397174666">
      <w:bodyDiv w:val="1"/>
      <w:marLeft w:val="0"/>
      <w:marRight w:val="0"/>
      <w:marTop w:val="0"/>
      <w:marBottom w:val="0"/>
      <w:divBdr>
        <w:top w:val="none" w:sz="0" w:space="0" w:color="auto"/>
        <w:left w:val="none" w:sz="0" w:space="0" w:color="auto"/>
        <w:bottom w:val="none" w:sz="0" w:space="0" w:color="auto"/>
        <w:right w:val="none" w:sz="0" w:space="0" w:color="auto"/>
      </w:divBdr>
    </w:div>
    <w:div w:id="464547040">
      <w:bodyDiv w:val="1"/>
      <w:marLeft w:val="0"/>
      <w:marRight w:val="0"/>
      <w:marTop w:val="0"/>
      <w:marBottom w:val="0"/>
      <w:divBdr>
        <w:top w:val="none" w:sz="0" w:space="0" w:color="auto"/>
        <w:left w:val="none" w:sz="0" w:space="0" w:color="auto"/>
        <w:bottom w:val="none" w:sz="0" w:space="0" w:color="auto"/>
        <w:right w:val="none" w:sz="0" w:space="0" w:color="auto"/>
      </w:divBdr>
    </w:div>
    <w:div w:id="476458165">
      <w:bodyDiv w:val="1"/>
      <w:marLeft w:val="0"/>
      <w:marRight w:val="0"/>
      <w:marTop w:val="0"/>
      <w:marBottom w:val="0"/>
      <w:divBdr>
        <w:top w:val="none" w:sz="0" w:space="0" w:color="auto"/>
        <w:left w:val="none" w:sz="0" w:space="0" w:color="auto"/>
        <w:bottom w:val="none" w:sz="0" w:space="0" w:color="auto"/>
        <w:right w:val="none" w:sz="0" w:space="0" w:color="auto"/>
      </w:divBdr>
    </w:div>
    <w:div w:id="496045244">
      <w:bodyDiv w:val="1"/>
      <w:marLeft w:val="0"/>
      <w:marRight w:val="0"/>
      <w:marTop w:val="0"/>
      <w:marBottom w:val="0"/>
      <w:divBdr>
        <w:top w:val="none" w:sz="0" w:space="0" w:color="auto"/>
        <w:left w:val="none" w:sz="0" w:space="0" w:color="auto"/>
        <w:bottom w:val="none" w:sz="0" w:space="0" w:color="auto"/>
        <w:right w:val="none" w:sz="0" w:space="0" w:color="auto"/>
      </w:divBdr>
    </w:div>
    <w:div w:id="561216670">
      <w:bodyDiv w:val="1"/>
      <w:marLeft w:val="0"/>
      <w:marRight w:val="0"/>
      <w:marTop w:val="0"/>
      <w:marBottom w:val="0"/>
      <w:divBdr>
        <w:top w:val="none" w:sz="0" w:space="0" w:color="auto"/>
        <w:left w:val="none" w:sz="0" w:space="0" w:color="auto"/>
        <w:bottom w:val="none" w:sz="0" w:space="0" w:color="auto"/>
        <w:right w:val="none" w:sz="0" w:space="0" w:color="auto"/>
      </w:divBdr>
    </w:div>
    <w:div w:id="577833649">
      <w:bodyDiv w:val="1"/>
      <w:marLeft w:val="0"/>
      <w:marRight w:val="0"/>
      <w:marTop w:val="0"/>
      <w:marBottom w:val="0"/>
      <w:divBdr>
        <w:top w:val="none" w:sz="0" w:space="0" w:color="auto"/>
        <w:left w:val="none" w:sz="0" w:space="0" w:color="auto"/>
        <w:bottom w:val="none" w:sz="0" w:space="0" w:color="auto"/>
        <w:right w:val="none" w:sz="0" w:space="0" w:color="auto"/>
      </w:divBdr>
    </w:div>
    <w:div w:id="675577055">
      <w:bodyDiv w:val="1"/>
      <w:marLeft w:val="0"/>
      <w:marRight w:val="0"/>
      <w:marTop w:val="0"/>
      <w:marBottom w:val="0"/>
      <w:divBdr>
        <w:top w:val="none" w:sz="0" w:space="0" w:color="auto"/>
        <w:left w:val="none" w:sz="0" w:space="0" w:color="auto"/>
        <w:bottom w:val="none" w:sz="0" w:space="0" w:color="auto"/>
        <w:right w:val="none" w:sz="0" w:space="0" w:color="auto"/>
      </w:divBdr>
    </w:div>
    <w:div w:id="677275371">
      <w:bodyDiv w:val="1"/>
      <w:marLeft w:val="0"/>
      <w:marRight w:val="0"/>
      <w:marTop w:val="0"/>
      <w:marBottom w:val="0"/>
      <w:divBdr>
        <w:top w:val="none" w:sz="0" w:space="0" w:color="auto"/>
        <w:left w:val="none" w:sz="0" w:space="0" w:color="auto"/>
        <w:bottom w:val="none" w:sz="0" w:space="0" w:color="auto"/>
        <w:right w:val="none" w:sz="0" w:space="0" w:color="auto"/>
      </w:divBdr>
    </w:div>
    <w:div w:id="678503700">
      <w:bodyDiv w:val="1"/>
      <w:marLeft w:val="0"/>
      <w:marRight w:val="0"/>
      <w:marTop w:val="0"/>
      <w:marBottom w:val="0"/>
      <w:divBdr>
        <w:top w:val="none" w:sz="0" w:space="0" w:color="auto"/>
        <w:left w:val="none" w:sz="0" w:space="0" w:color="auto"/>
        <w:bottom w:val="none" w:sz="0" w:space="0" w:color="auto"/>
        <w:right w:val="none" w:sz="0" w:space="0" w:color="auto"/>
      </w:divBdr>
    </w:div>
    <w:div w:id="718015551">
      <w:bodyDiv w:val="1"/>
      <w:marLeft w:val="0"/>
      <w:marRight w:val="0"/>
      <w:marTop w:val="0"/>
      <w:marBottom w:val="0"/>
      <w:divBdr>
        <w:top w:val="none" w:sz="0" w:space="0" w:color="auto"/>
        <w:left w:val="none" w:sz="0" w:space="0" w:color="auto"/>
        <w:bottom w:val="none" w:sz="0" w:space="0" w:color="auto"/>
        <w:right w:val="none" w:sz="0" w:space="0" w:color="auto"/>
      </w:divBdr>
    </w:div>
    <w:div w:id="744032463">
      <w:bodyDiv w:val="1"/>
      <w:marLeft w:val="0"/>
      <w:marRight w:val="0"/>
      <w:marTop w:val="0"/>
      <w:marBottom w:val="0"/>
      <w:divBdr>
        <w:top w:val="none" w:sz="0" w:space="0" w:color="auto"/>
        <w:left w:val="none" w:sz="0" w:space="0" w:color="auto"/>
        <w:bottom w:val="none" w:sz="0" w:space="0" w:color="auto"/>
        <w:right w:val="none" w:sz="0" w:space="0" w:color="auto"/>
      </w:divBdr>
    </w:div>
    <w:div w:id="749427126">
      <w:bodyDiv w:val="1"/>
      <w:marLeft w:val="0"/>
      <w:marRight w:val="0"/>
      <w:marTop w:val="0"/>
      <w:marBottom w:val="0"/>
      <w:divBdr>
        <w:top w:val="none" w:sz="0" w:space="0" w:color="auto"/>
        <w:left w:val="none" w:sz="0" w:space="0" w:color="auto"/>
        <w:bottom w:val="none" w:sz="0" w:space="0" w:color="auto"/>
        <w:right w:val="none" w:sz="0" w:space="0" w:color="auto"/>
      </w:divBdr>
    </w:div>
    <w:div w:id="812331469">
      <w:bodyDiv w:val="1"/>
      <w:marLeft w:val="0"/>
      <w:marRight w:val="0"/>
      <w:marTop w:val="0"/>
      <w:marBottom w:val="0"/>
      <w:divBdr>
        <w:top w:val="none" w:sz="0" w:space="0" w:color="auto"/>
        <w:left w:val="none" w:sz="0" w:space="0" w:color="auto"/>
        <w:bottom w:val="none" w:sz="0" w:space="0" w:color="auto"/>
        <w:right w:val="none" w:sz="0" w:space="0" w:color="auto"/>
      </w:divBdr>
    </w:div>
    <w:div w:id="843059387">
      <w:bodyDiv w:val="1"/>
      <w:marLeft w:val="0"/>
      <w:marRight w:val="0"/>
      <w:marTop w:val="0"/>
      <w:marBottom w:val="0"/>
      <w:divBdr>
        <w:top w:val="none" w:sz="0" w:space="0" w:color="auto"/>
        <w:left w:val="none" w:sz="0" w:space="0" w:color="auto"/>
        <w:bottom w:val="none" w:sz="0" w:space="0" w:color="auto"/>
        <w:right w:val="none" w:sz="0" w:space="0" w:color="auto"/>
      </w:divBdr>
    </w:div>
    <w:div w:id="970207779">
      <w:bodyDiv w:val="1"/>
      <w:marLeft w:val="0"/>
      <w:marRight w:val="0"/>
      <w:marTop w:val="0"/>
      <w:marBottom w:val="0"/>
      <w:divBdr>
        <w:top w:val="none" w:sz="0" w:space="0" w:color="auto"/>
        <w:left w:val="none" w:sz="0" w:space="0" w:color="auto"/>
        <w:bottom w:val="none" w:sz="0" w:space="0" w:color="auto"/>
        <w:right w:val="none" w:sz="0" w:space="0" w:color="auto"/>
      </w:divBdr>
    </w:div>
    <w:div w:id="979382949">
      <w:bodyDiv w:val="1"/>
      <w:marLeft w:val="0"/>
      <w:marRight w:val="0"/>
      <w:marTop w:val="0"/>
      <w:marBottom w:val="0"/>
      <w:divBdr>
        <w:top w:val="none" w:sz="0" w:space="0" w:color="auto"/>
        <w:left w:val="none" w:sz="0" w:space="0" w:color="auto"/>
        <w:bottom w:val="none" w:sz="0" w:space="0" w:color="auto"/>
        <w:right w:val="none" w:sz="0" w:space="0" w:color="auto"/>
      </w:divBdr>
    </w:div>
    <w:div w:id="1022050611">
      <w:bodyDiv w:val="1"/>
      <w:marLeft w:val="0"/>
      <w:marRight w:val="0"/>
      <w:marTop w:val="0"/>
      <w:marBottom w:val="0"/>
      <w:divBdr>
        <w:top w:val="none" w:sz="0" w:space="0" w:color="auto"/>
        <w:left w:val="none" w:sz="0" w:space="0" w:color="auto"/>
        <w:bottom w:val="none" w:sz="0" w:space="0" w:color="auto"/>
        <w:right w:val="none" w:sz="0" w:space="0" w:color="auto"/>
      </w:divBdr>
    </w:div>
    <w:div w:id="1067873756">
      <w:bodyDiv w:val="1"/>
      <w:marLeft w:val="0"/>
      <w:marRight w:val="0"/>
      <w:marTop w:val="0"/>
      <w:marBottom w:val="0"/>
      <w:divBdr>
        <w:top w:val="none" w:sz="0" w:space="0" w:color="auto"/>
        <w:left w:val="none" w:sz="0" w:space="0" w:color="auto"/>
        <w:bottom w:val="none" w:sz="0" w:space="0" w:color="auto"/>
        <w:right w:val="none" w:sz="0" w:space="0" w:color="auto"/>
      </w:divBdr>
    </w:div>
    <w:div w:id="1070998794">
      <w:bodyDiv w:val="1"/>
      <w:marLeft w:val="0"/>
      <w:marRight w:val="0"/>
      <w:marTop w:val="0"/>
      <w:marBottom w:val="0"/>
      <w:divBdr>
        <w:top w:val="none" w:sz="0" w:space="0" w:color="auto"/>
        <w:left w:val="none" w:sz="0" w:space="0" w:color="auto"/>
        <w:bottom w:val="none" w:sz="0" w:space="0" w:color="auto"/>
        <w:right w:val="none" w:sz="0" w:space="0" w:color="auto"/>
      </w:divBdr>
    </w:div>
    <w:div w:id="1081874765">
      <w:bodyDiv w:val="1"/>
      <w:marLeft w:val="0"/>
      <w:marRight w:val="0"/>
      <w:marTop w:val="0"/>
      <w:marBottom w:val="0"/>
      <w:divBdr>
        <w:top w:val="none" w:sz="0" w:space="0" w:color="auto"/>
        <w:left w:val="none" w:sz="0" w:space="0" w:color="auto"/>
        <w:bottom w:val="none" w:sz="0" w:space="0" w:color="auto"/>
        <w:right w:val="none" w:sz="0" w:space="0" w:color="auto"/>
      </w:divBdr>
    </w:div>
    <w:div w:id="1093744380">
      <w:bodyDiv w:val="1"/>
      <w:marLeft w:val="0"/>
      <w:marRight w:val="0"/>
      <w:marTop w:val="0"/>
      <w:marBottom w:val="0"/>
      <w:divBdr>
        <w:top w:val="none" w:sz="0" w:space="0" w:color="auto"/>
        <w:left w:val="none" w:sz="0" w:space="0" w:color="auto"/>
        <w:bottom w:val="none" w:sz="0" w:space="0" w:color="auto"/>
        <w:right w:val="none" w:sz="0" w:space="0" w:color="auto"/>
      </w:divBdr>
    </w:div>
    <w:div w:id="1098136991">
      <w:bodyDiv w:val="1"/>
      <w:marLeft w:val="0"/>
      <w:marRight w:val="0"/>
      <w:marTop w:val="0"/>
      <w:marBottom w:val="0"/>
      <w:divBdr>
        <w:top w:val="none" w:sz="0" w:space="0" w:color="auto"/>
        <w:left w:val="none" w:sz="0" w:space="0" w:color="auto"/>
        <w:bottom w:val="none" w:sz="0" w:space="0" w:color="auto"/>
        <w:right w:val="none" w:sz="0" w:space="0" w:color="auto"/>
      </w:divBdr>
    </w:div>
    <w:div w:id="1164736760">
      <w:bodyDiv w:val="1"/>
      <w:marLeft w:val="0"/>
      <w:marRight w:val="0"/>
      <w:marTop w:val="0"/>
      <w:marBottom w:val="0"/>
      <w:divBdr>
        <w:top w:val="none" w:sz="0" w:space="0" w:color="auto"/>
        <w:left w:val="none" w:sz="0" w:space="0" w:color="auto"/>
        <w:bottom w:val="none" w:sz="0" w:space="0" w:color="auto"/>
        <w:right w:val="none" w:sz="0" w:space="0" w:color="auto"/>
      </w:divBdr>
    </w:div>
    <w:div w:id="1196236977">
      <w:bodyDiv w:val="1"/>
      <w:marLeft w:val="0"/>
      <w:marRight w:val="0"/>
      <w:marTop w:val="0"/>
      <w:marBottom w:val="0"/>
      <w:divBdr>
        <w:top w:val="none" w:sz="0" w:space="0" w:color="auto"/>
        <w:left w:val="none" w:sz="0" w:space="0" w:color="auto"/>
        <w:bottom w:val="none" w:sz="0" w:space="0" w:color="auto"/>
        <w:right w:val="none" w:sz="0" w:space="0" w:color="auto"/>
      </w:divBdr>
    </w:div>
    <w:div w:id="1212108638">
      <w:bodyDiv w:val="1"/>
      <w:marLeft w:val="0"/>
      <w:marRight w:val="0"/>
      <w:marTop w:val="0"/>
      <w:marBottom w:val="0"/>
      <w:divBdr>
        <w:top w:val="none" w:sz="0" w:space="0" w:color="auto"/>
        <w:left w:val="none" w:sz="0" w:space="0" w:color="auto"/>
        <w:bottom w:val="none" w:sz="0" w:space="0" w:color="auto"/>
        <w:right w:val="none" w:sz="0" w:space="0" w:color="auto"/>
      </w:divBdr>
    </w:div>
    <w:div w:id="1238251363">
      <w:bodyDiv w:val="1"/>
      <w:marLeft w:val="0"/>
      <w:marRight w:val="0"/>
      <w:marTop w:val="0"/>
      <w:marBottom w:val="0"/>
      <w:divBdr>
        <w:top w:val="none" w:sz="0" w:space="0" w:color="auto"/>
        <w:left w:val="none" w:sz="0" w:space="0" w:color="auto"/>
        <w:bottom w:val="none" w:sz="0" w:space="0" w:color="auto"/>
        <w:right w:val="none" w:sz="0" w:space="0" w:color="auto"/>
      </w:divBdr>
    </w:div>
    <w:div w:id="1243445826">
      <w:bodyDiv w:val="1"/>
      <w:marLeft w:val="0"/>
      <w:marRight w:val="0"/>
      <w:marTop w:val="0"/>
      <w:marBottom w:val="0"/>
      <w:divBdr>
        <w:top w:val="none" w:sz="0" w:space="0" w:color="auto"/>
        <w:left w:val="none" w:sz="0" w:space="0" w:color="auto"/>
        <w:bottom w:val="none" w:sz="0" w:space="0" w:color="auto"/>
        <w:right w:val="none" w:sz="0" w:space="0" w:color="auto"/>
      </w:divBdr>
    </w:div>
    <w:div w:id="1253856275">
      <w:bodyDiv w:val="1"/>
      <w:marLeft w:val="0"/>
      <w:marRight w:val="0"/>
      <w:marTop w:val="0"/>
      <w:marBottom w:val="0"/>
      <w:divBdr>
        <w:top w:val="none" w:sz="0" w:space="0" w:color="auto"/>
        <w:left w:val="none" w:sz="0" w:space="0" w:color="auto"/>
        <w:bottom w:val="none" w:sz="0" w:space="0" w:color="auto"/>
        <w:right w:val="none" w:sz="0" w:space="0" w:color="auto"/>
      </w:divBdr>
    </w:div>
    <w:div w:id="1352533684">
      <w:bodyDiv w:val="1"/>
      <w:marLeft w:val="0"/>
      <w:marRight w:val="0"/>
      <w:marTop w:val="0"/>
      <w:marBottom w:val="0"/>
      <w:divBdr>
        <w:top w:val="none" w:sz="0" w:space="0" w:color="auto"/>
        <w:left w:val="none" w:sz="0" w:space="0" w:color="auto"/>
        <w:bottom w:val="none" w:sz="0" w:space="0" w:color="auto"/>
        <w:right w:val="none" w:sz="0" w:space="0" w:color="auto"/>
      </w:divBdr>
    </w:div>
    <w:div w:id="1371035222">
      <w:bodyDiv w:val="1"/>
      <w:marLeft w:val="0"/>
      <w:marRight w:val="0"/>
      <w:marTop w:val="0"/>
      <w:marBottom w:val="0"/>
      <w:divBdr>
        <w:top w:val="none" w:sz="0" w:space="0" w:color="auto"/>
        <w:left w:val="none" w:sz="0" w:space="0" w:color="auto"/>
        <w:bottom w:val="none" w:sz="0" w:space="0" w:color="auto"/>
        <w:right w:val="none" w:sz="0" w:space="0" w:color="auto"/>
      </w:divBdr>
    </w:div>
    <w:div w:id="1382630113">
      <w:bodyDiv w:val="1"/>
      <w:marLeft w:val="0"/>
      <w:marRight w:val="0"/>
      <w:marTop w:val="0"/>
      <w:marBottom w:val="0"/>
      <w:divBdr>
        <w:top w:val="none" w:sz="0" w:space="0" w:color="auto"/>
        <w:left w:val="none" w:sz="0" w:space="0" w:color="auto"/>
        <w:bottom w:val="none" w:sz="0" w:space="0" w:color="auto"/>
        <w:right w:val="none" w:sz="0" w:space="0" w:color="auto"/>
      </w:divBdr>
    </w:div>
    <w:div w:id="1451898959">
      <w:bodyDiv w:val="1"/>
      <w:marLeft w:val="0"/>
      <w:marRight w:val="0"/>
      <w:marTop w:val="0"/>
      <w:marBottom w:val="0"/>
      <w:divBdr>
        <w:top w:val="none" w:sz="0" w:space="0" w:color="auto"/>
        <w:left w:val="none" w:sz="0" w:space="0" w:color="auto"/>
        <w:bottom w:val="none" w:sz="0" w:space="0" w:color="auto"/>
        <w:right w:val="none" w:sz="0" w:space="0" w:color="auto"/>
      </w:divBdr>
    </w:div>
    <w:div w:id="1494644412">
      <w:bodyDiv w:val="1"/>
      <w:marLeft w:val="0"/>
      <w:marRight w:val="0"/>
      <w:marTop w:val="0"/>
      <w:marBottom w:val="0"/>
      <w:divBdr>
        <w:top w:val="none" w:sz="0" w:space="0" w:color="auto"/>
        <w:left w:val="none" w:sz="0" w:space="0" w:color="auto"/>
        <w:bottom w:val="none" w:sz="0" w:space="0" w:color="auto"/>
        <w:right w:val="none" w:sz="0" w:space="0" w:color="auto"/>
      </w:divBdr>
    </w:div>
    <w:div w:id="1592277472">
      <w:bodyDiv w:val="1"/>
      <w:marLeft w:val="0"/>
      <w:marRight w:val="0"/>
      <w:marTop w:val="0"/>
      <w:marBottom w:val="0"/>
      <w:divBdr>
        <w:top w:val="none" w:sz="0" w:space="0" w:color="auto"/>
        <w:left w:val="none" w:sz="0" w:space="0" w:color="auto"/>
        <w:bottom w:val="none" w:sz="0" w:space="0" w:color="auto"/>
        <w:right w:val="none" w:sz="0" w:space="0" w:color="auto"/>
      </w:divBdr>
    </w:div>
    <w:div w:id="1631587811">
      <w:bodyDiv w:val="1"/>
      <w:marLeft w:val="0"/>
      <w:marRight w:val="0"/>
      <w:marTop w:val="0"/>
      <w:marBottom w:val="0"/>
      <w:divBdr>
        <w:top w:val="none" w:sz="0" w:space="0" w:color="auto"/>
        <w:left w:val="none" w:sz="0" w:space="0" w:color="auto"/>
        <w:bottom w:val="none" w:sz="0" w:space="0" w:color="auto"/>
        <w:right w:val="none" w:sz="0" w:space="0" w:color="auto"/>
      </w:divBdr>
    </w:div>
    <w:div w:id="1638073414">
      <w:bodyDiv w:val="1"/>
      <w:marLeft w:val="0"/>
      <w:marRight w:val="0"/>
      <w:marTop w:val="0"/>
      <w:marBottom w:val="0"/>
      <w:divBdr>
        <w:top w:val="none" w:sz="0" w:space="0" w:color="auto"/>
        <w:left w:val="none" w:sz="0" w:space="0" w:color="auto"/>
        <w:bottom w:val="none" w:sz="0" w:space="0" w:color="auto"/>
        <w:right w:val="none" w:sz="0" w:space="0" w:color="auto"/>
      </w:divBdr>
    </w:div>
    <w:div w:id="1669290504">
      <w:bodyDiv w:val="1"/>
      <w:marLeft w:val="0"/>
      <w:marRight w:val="0"/>
      <w:marTop w:val="0"/>
      <w:marBottom w:val="0"/>
      <w:divBdr>
        <w:top w:val="none" w:sz="0" w:space="0" w:color="auto"/>
        <w:left w:val="none" w:sz="0" w:space="0" w:color="auto"/>
        <w:bottom w:val="none" w:sz="0" w:space="0" w:color="auto"/>
        <w:right w:val="none" w:sz="0" w:space="0" w:color="auto"/>
      </w:divBdr>
    </w:div>
    <w:div w:id="1727220405">
      <w:bodyDiv w:val="1"/>
      <w:marLeft w:val="0"/>
      <w:marRight w:val="0"/>
      <w:marTop w:val="0"/>
      <w:marBottom w:val="0"/>
      <w:divBdr>
        <w:top w:val="none" w:sz="0" w:space="0" w:color="auto"/>
        <w:left w:val="none" w:sz="0" w:space="0" w:color="auto"/>
        <w:bottom w:val="none" w:sz="0" w:space="0" w:color="auto"/>
        <w:right w:val="none" w:sz="0" w:space="0" w:color="auto"/>
      </w:divBdr>
    </w:div>
    <w:div w:id="1740210015">
      <w:bodyDiv w:val="1"/>
      <w:marLeft w:val="0"/>
      <w:marRight w:val="0"/>
      <w:marTop w:val="0"/>
      <w:marBottom w:val="0"/>
      <w:divBdr>
        <w:top w:val="none" w:sz="0" w:space="0" w:color="auto"/>
        <w:left w:val="none" w:sz="0" w:space="0" w:color="auto"/>
        <w:bottom w:val="none" w:sz="0" w:space="0" w:color="auto"/>
        <w:right w:val="none" w:sz="0" w:space="0" w:color="auto"/>
      </w:divBdr>
    </w:div>
    <w:div w:id="1793594564">
      <w:bodyDiv w:val="1"/>
      <w:marLeft w:val="0"/>
      <w:marRight w:val="0"/>
      <w:marTop w:val="0"/>
      <w:marBottom w:val="0"/>
      <w:divBdr>
        <w:top w:val="none" w:sz="0" w:space="0" w:color="auto"/>
        <w:left w:val="none" w:sz="0" w:space="0" w:color="auto"/>
        <w:bottom w:val="none" w:sz="0" w:space="0" w:color="auto"/>
        <w:right w:val="none" w:sz="0" w:space="0" w:color="auto"/>
      </w:divBdr>
    </w:div>
    <w:div w:id="1830750314">
      <w:bodyDiv w:val="1"/>
      <w:marLeft w:val="0"/>
      <w:marRight w:val="0"/>
      <w:marTop w:val="0"/>
      <w:marBottom w:val="0"/>
      <w:divBdr>
        <w:top w:val="none" w:sz="0" w:space="0" w:color="auto"/>
        <w:left w:val="none" w:sz="0" w:space="0" w:color="auto"/>
        <w:bottom w:val="none" w:sz="0" w:space="0" w:color="auto"/>
        <w:right w:val="none" w:sz="0" w:space="0" w:color="auto"/>
      </w:divBdr>
    </w:div>
    <w:div w:id="1900631264">
      <w:bodyDiv w:val="1"/>
      <w:marLeft w:val="0"/>
      <w:marRight w:val="0"/>
      <w:marTop w:val="0"/>
      <w:marBottom w:val="0"/>
      <w:divBdr>
        <w:top w:val="none" w:sz="0" w:space="0" w:color="auto"/>
        <w:left w:val="none" w:sz="0" w:space="0" w:color="auto"/>
        <w:bottom w:val="none" w:sz="0" w:space="0" w:color="auto"/>
        <w:right w:val="none" w:sz="0" w:space="0" w:color="auto"/>
      </w:divBdr>
    </w:div>
    <w:div w:id="1906918117">
      <w:bodyDiv w:val="1"/>
      <w:marLeft w:val="0"/>
      <w:marRight w:val="0"/>
      <w:marTop w:val="0"/>
      <w:marBottom w:val="0"/>
      <w:divBdr>
        <w:top w:val="none" w:sz="0" w:space="0" w:color="auto"/>
        <w:left w:val="none" w:sz="0" w:space="0" w:color="auto"/>
        <w:bottom w:val="none" w:sz="0" w:space="0" w:color="auto"/>
        <w:right w:val="none" w:sz="0" w:space="0" w:color="auto"/>
      </w:divBdr>
    </w:div>
    <w:div w:id="1910381200">
      <w:bodyDiv w:val="1"/>
      <w:marLeft w:val="0"/>
      <w:marRight w:val="0"/>
      <w:marTop w:val="0"/>
      <w:marBottom w:val="0"/>
      <w:divBdr>
        <w:top w:val="none" w:sz="0" w:space="0" w:color="auto"/>
        <w:left w:val="none" w:sz="0" w:space="0" w:color="auto"/>
        <w:bottom w:val="none" w:sz="0" w:space="0" w:color="auto"/>
        <w:right w:val="none" w:sz="0" w:space="0" w:color="auto"/>
      </w:divBdr>
    </w:div>
    <w:div w:id="1927419865">
      <w:bodyDiv w:val="1"/>
      <w:marLeft w:val="0"/>
      <w:marRight w:val="0"/>
      <w:marTop w:val="0"/>
      <w:marBottom w:val="0"/>
      <w:divBdr>
        <w:top w:val="none" w:sz="0" w:space="0" w:color="auto"/>
        <w:left w:val="none" w:sz="0" w:space="0" w:color="auto"/>
        <w:bottom w:val="none" w:sz="0" w:space="0" w:color="auto"/>
        <w:right w:val="none" w:sz="0" w:space="0" w:color="auto"/>
      </w:divBdr>
    </w:div>
    <w:div w:id="1971546033">
      <w:bodyDiv w:val="1"/>
      <w:marLeft w:val="0"/>
      <w:marRight w:val="0"/>
      <w:marTop w:val="0"/>
      <w:marBottom w:val="0"/>
      <w:divBdr>
        <w:top w:val="none" w:sz="0" w:space="0" w:color="auto"/>
        <w:left w:val="none" w:sz="0" w:space="0" w:color="auto"/>
        <w:bottom w:val="none" w:sz="0" w:space="0" w:color="auto"/>
        <w:right w:val="none" w:sz="0" w:space="0" w:color="auto"/>
      </w:divBdr>
    </w:div>
    <w:div w:id="2004238321">
      <w:bodyDiv w:val="1"/>
      <w:marLeft w:val="0"/>
      <w:marRight w:val="0"/>
      <w:marTop w:val="0"/>
      <w:marBottom w:val="0"/>
      <w:divBdr>
        <w:top w:val="none" w:sz="0" w:space="0" w:color="auto"/>
        <w:left w:val="none" w:sz="0" w:space="0" w:color="auto"/>
        <w:bottom w:val="none" w:sz="0" w:space="0" w:color="auto"/>
        <w:right w:val="none" w:sz="0" w:space="0" w:color="auto"/>
      </w:divBdr>
    </w:div>
    <w:div w:id="2008749602">
      <w:bodyDiv w:val="1"/>
      <w:marLeft w:val="0"/>
      <w:marRight w:val="0"/>
      <w:marTop w:val="0"/>
      <w:marBottom w:val="0"/>
      <w:divBdr>
        <w:top w:val="none" w:sz="0" w:space="0" w:color="auto"/>
        <w:left w:val="none" w:sz="0" w:space="0" w:color="auto"/>
        <w:bottom w:val="none" w:sz="0" w:space="0" w:color="auto"/>
        <w:right w:val="none" w:sz="0" w:space="0" w:color="auto"/>
      </w:divBdr>
    </w:div>
    <w:div w:id="2032754333">
      <w:bodyDiv w:val="1"/>
      <w:marLeft w:val="0"/>
      <w:marRight w:val="0"/>
      <w:marTop w:val="0"/>
      <w:marBottom w:val="0"/>
      <w:divBdr>
        <w:top w:val="none" w:sz="0" w:space="0" w:color="auto"/>
        <w:left w:val="none" w:sz="0" w:space="0" w:color="auto"/>
        <w:bottom w:val="none" w:sz="0" w:space="0" w:color="auto"/>
        <w:right w:val="none" w:sz="0" w:space="0" w:color="auto"/>
      </w:divBdr>
    </w:div>
    <w:div w:id="2041465679">
      <w:bodyDiv w:val="1"/>
      <w:marLeft w:val="0"/>
      <w:marRight w:val="0"/>
      <w:marTop w:val="0"/>
      <w:marBottom w:val="0"/>
      <w:divBdr>
        <w:top w:val="none" w:sz="0" w:space="0" w:color="auto"/>
        <w:left w:val="none" w:sz="0" w:space="0" w:color="auto"/>
        <w:bottom w:val="none" w:sz="0" w:space="0" w:color="auto"/>
        <w:right w:val="none" w:sz="0" w:space="0" w:color="auto"/>
      </w:divBdr>
    </w:div>
    <w:div w:id="2052337700">
      <w:bodyDiv w:val="1"/>
      <w:marLeft w:val="0"/>
      <w:marRight w:val="0"/>
      <w:marTop w:val="0"/>
      <w:marBottom w:val="0"/>
      <w:divBdr>
        <w:top w:val="none" w:sz="0" w:space="0" w:color="auto"/>
        <w:left w:val="none" w:sz="0" w:space="0" w:color="auto"/>
        <w:bottom w:val="none" w:sz="0" w:space="0" w:color="auto"/>
        <w:right w:val="none" w:sz="0" w:space="0" w:color="auto"/>
      </w:divBdr>
    </w:div>
    <w:div w:id="2073113909">
      <w:bodyDiv w:val="1"/>
      <w:marLeft w:val="0"/>
      <w:marRight w:val="0"/>
      <w:marTop w:val="0"/>
      <w:marBottom w:val="0"/>
      <w:divBdr>
        <w:top w:val="none" w:sz="0" w:space="0" w:color="auto"/>
        <w:left w:val="none" w:sz="0" w:space="0" w:color="auto"/>
        <w:bottom w:val="none" w:sz="0" w:space="0" w:color="auto"/>
        <w:right w:val="none" w:sz="0" w:space="0" w:color="auto"/>
      </w:divBdr>
    </w:div>
    <w:div w:id="208391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4.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jp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J\AppData\Roaming\Microsoft\Templates\Single%20spaced%20(blank)(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60CCF90A-12E4-4C33-9339-25932AA86D99}">
  <ds:schemaRefs>
    <ds:schemaRef ds:uri="http://schemas.openxmlformats.org/officeDocument/2006/bibliography"/>
  </ds:schemaRefs>
</ds:datastoreItem>
</file>

<file path=customXml/itemProps4.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Single spaced (blank)(2).dotx</Template>
  <TotalTime>1484</TotalTime>
  <Pages>53</Pages>
  <Words>5695</Words>
  <Characters>32467</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dc:creator>
  <cp:keywords/>
  <dc:description/>
  <cp:lastModifiedBy>Marc Oliver Gasta</cp:lastModifiedBy>
  <cp:revision>72</cp:revision>
  <cp:lastPrinted>2021-08-16T08:55:00Z</cp:lastPrinted>
  <dcterms:created xsi:type="dcterms:W3CDTF">2024-05-15T13:06:00Z</dcterms:created>
  <dcterms:modified xsi:type="dcterms:W3CDTF">2025-01-17T22:11:00Z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