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proofErr w:type="gramStart"/>
      <w:r w:rsidRPr="003E4320">
        <w:rPr>
          <w:rFonts w:ascii="Arial" w:hAnsi="Arial" w:cs="Arial"/>
          <w:bCs/>
          <w:sz w:val="24"/>
          <w:szCs w:val="21"/>
        </w:rPr>
        <w:t>by</w:t>
      </w:r>
      <w:proofErr w:type="gramEnd"/>
      <w:r w:rsidRPr="003E4320">
        <w:rPr>
          <w:rFonts w:ascii="Arial" w:hAnsi="Arial" w:cs="Arial"/>
          <w:bCs/>
          <w:sz w:val="24"/>
          <w:szCs w:val="21"/>
        </w:rPr>
        <w:t xml:space="preserve">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proofErr w:type="gramStart"/>
      <w:r w:rsidRPr="003E4320">
        <w:rPr>
          <w:rFonts w:ascii="Arial" w:hAnsi="Arial" w:cs="Arial"/>
          <w:bCs/>
          <w:sz w:val="24"/>
          <w:szCs w:val="21"/>
        </w:rPr>
        <w:t>and</w:t>
      </w:r>
      <w:proofErr w:type="gramEnd"/>
      <w:r w:rsidRPr="003E4320">
        <w:rPr>
          <w:rFonts w:ascii="Arial" w:hAnsi="Arial" w:cs="Arial"/>
          <w:bCs/>
          <w:sz w:val="24"/>
          <w:szCs w:val="21"/>
        </w:rPr>
        <w:t xml:space="preserve">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1.2.1 Theoretical Framework</w:t>
      </w:r>
      <w:bookmarkStart w:id="1" w:name="_GoBack"/>
      <w:bookmarkEnd w:id="1"/>
    </w:p>
    <w:p w14:paraId="7911F8F3" w14:textId="418870CC" w:rsidR="00EE1D08" w:rsidRDefault="0062262D" w:rsidP="0062262D">
      <w:pPr>
        <w:spacing w:line="480" w:lineRule="auto"/>
        <w:rPr>
          <w:rFonts w:ascii="Arial" w:hAnsi="Arial" w:cs="Arial"/>
          <w:b/>
          <w:bCs/>
        </w:rPr>
      </w:pPr>
      <w:r>
        <w:rPr>
          <w:rFonts w:ascii="Arial" w:hAnsi="Arial" w:cs="Arial"/>
          <w:b/>
          <w:bCs/>
        </w:rPr>
        <w:tab/>
        <w:t>1.2.2 Conceptual Framework</w:t>
      </w:r>
    </w:p>
    <w:p w14:paraId="4D58ADB5" w14:textId="77777777" w:rsidR="00EE1D08" w:rsidRPr="00EE1D08" w:rsidRDefault="00EE1D08" w:rsidP="00EE1D08">
      <w:pPr>
        <w:spacing w:line="480" w:lineRule="auto"/>
        <w:rPr>
          <w:rFonts w:ascii="Arial" w:hAnsi="Arial" w:cs="Arial"/>
          <w:bCs/>
        </w:rPr>
      </w:pPr>
      <w:r w:rsidRPr="00EE1D08">
        <w:rPr>
          <w:rFonts w:ascii="Arial" w:hAnsi="Arial" w:cs="Arial"/>
          <w:bCs/>
        </w:rPr>
        <w:t xml:space="preserve">The researchers used the Input-Output Process (IPO) Model to conceptualize all the variables within the system. Based on the information and client requirements, the researchers will analyze, design, and develop the Villa </w:t>
      </w:r>
      <w:proofErr w:type="spellStart"/>
      <w:r w:rsidRPr="00EE1D08">
        <w:rPr>
          <w:rFonts w:ascii="Arial" w:hAnsi="Arial" w:cs="Arial"/>
          <w:bCs/>
        </w:rPr>
        <w:t>Salud</w:t>
      </w:r>
      <w:proofErr w:type="spellEnd"/>
      <w:r w:rsidRPr="00EE1D08">
        <w:rPr>
          <w:rFonts w:ascii="Arial" w:hAnsi="Arial" w:cs="Arial"/>
          <w:bCs/>
        </w:rPr>
        <w:t xml:space="preserve"> Catering Reservation and Booking System during the process, </w:t>
      </w:r>
      <w:proofErr w:type="gramStart"/>
      <w:r w:rsidRPr="00EE1D08">
        <w:rPr>
          <w:rFonts w:ascii="Arial" w:hAnsi="Arial" w:cs="Arial"/>
          <w:bCs/>
        </w:rPr>
        <w:t>This</w:t>
      </w:r>
      <w:proofErr w:type="gramEnd"/>
      <w:r w:rsidRPr="00EE1D08">
        <w:rPr>
          <w:rFonts w:ascii="Arial" w:hAnsi="Arial" w:cs="Arial"/>
          <w:bCs/>
        </w:rPr>
        <w:t xml:space="preserve"> represents the system development phase.</w:t>
      </w:r>
    </w:p>
    <w:p w14:paraId="5E0CCA47" w14:textId="77777777" w:rsidR="00EE1D08" w:rsidRPr="00EE1D08" w:rsidRDefault="00EE1D08" w:rsidP="00EE1D08">
      <w:pPr>
        <w:spacing w:line="480" w:lineRule="auto"/>
        <w:rPr>
          <w:rFonts w:ascii="Arial" w:hAnsi="Arial" w:cs="Arial"/>
          <w:bCs/>
        </w:rPr>
      </w:pPr>
    </w:p>
    <w:p w14:paraId="2BB8E840" w14:textId="77777777" w:rsidR="00EE1D08" w:rsidRPr="00EE1D08" w:rsidRDefault="00EE1D08" w:rsidP="00EE1D08">
      <w:pPr>
        <w:spacing w:line="480" w:lineRule="auto"/>
        <w:rPr>
          <w:rFonts w:ascii="Arial" w:hAnsi="Arial" w:cs="Arial"/>
          <w:bCs/>
        </w:rPr>
      </w:pPr>
      <w:r w:rsidRPr="00EE1D08">
        <w:rPr>
          <w:rFonts w:ascii="Arial" w:hAnsi="Arial" w:cs="Arial"/>
          <w:bCs/>
        </w:rPr>
        <w:t xml:space="preserve">The system development follows the Agile Methodology, beginning with planning and data gathering to understand the needs of Villa </w:t>
      </w:r>
      <w:proofErr w:type="spellStart"/>
      <w:r w:rsidRPr="00EE1D08">
        <w:rPr>
          <w:rFonts w:ascii="Arial" w:hAnsi="Arial" w:cs="Arial"/>
          <w:bCs/>
        </w:rPr>
        <w:t>Salud</w:t>
      </w:r>
      <w:proofErr w:type="spellEnd"/>
      <w:r w:rsidRPr="00EE1D08">
        <w:rPr>
          <w:rFonts w:ascii="Arial" w:hAnsi="Arial" w:cs="Arial"/>
          <w:bCs/>
        </w:rPr>
        <w:t>. This will include designing a systematic database schema in the system design phase, thus ensuring that the flow of information is appropriate. In the development phase, core functionalities will be implemented and tested in several stages, for instance unit testing, integration testing, and acceptance testing, in order to ascertain system reliability. The tested system will then be deployed for real-world usage and put under review based on its performance.</w:t>
      </w:r>
    </w:p>
    <w:p w14:paraId="6FB2ACA6" w14:textId="77777777" w:rsidR="00EE1D08" w:rsidRPr="00EE1D08" w:rsidRDefault="00EE1D08" w:rsidP="00EE1D08">
      <w:pPr>
        <w:spacing w:line="480" w:lineRule="auto"/>
        <w:rPr>
          <w:rFonts w:ascii="Arial" w:hAnsi="Arial" w:cs="Arial"/>
          <w:bCs/>
        </w:rPr>
      </w:pPr>
    </w:p>
    <w:p w14:paraId="2A5C18F4" w14:textId="34964E7F" w:rsidR="00EE1D08" w:rsidRPr="00EE1D08" w:rsidRDefault="00EE1D08" w:rsidP="00EE1D08">
      <w:pPr>
        <w:spacing w:line="480" w:lineRule="auto"/>
        <w:rPr>
          <w:rFonts w:ascii="Arial" w:hAnsi="Arial" w:cs="Arial"/>
          <w:bCs/>
        </w:rPr>
      </w:pPr>
      <w:r w:rsidRPr="00EE1D08">
        <w:rPr>
          <w:rFonts w:ascii="Arial" w:hAnsi="Arial" w:cs="Arial"/>
          <w:bCs/>
        </w:rPr>
        <w:t xml:space="preserve">The output of this process is a fully functional and automated catering reservation and booking system for Villa </w:t>
      </w:r>
      <w:proofErr w:type="spellStart"/>
      <w:r w:rsidRPr="00EE1D08">
        <w:rPr>
          <w:rFonts w:ascii="Arial" w:hAnsi="Arial" w:cs="Arial"/>
          <w:bCs/>
        </w:rPr>
        <w:t>Salud</w:t>
      </w:r>
      <w:proofErr w:type="spellEnd"/>
      <w:r w:rsidRPr="00EE1D08">
        <w:rPr>
          <w:rFonts w:ascii="Arial" w:hAnsi="Arial" w:cs="Arial"/>
          <w:bCs/>
        </w:rPr>
        <w:t>. This system will improve the event reservations, make the scheduling process efficient, and ensure that the overall customer experience is enhanced. It will also give a better way of organizing bookings by the management so that manual workload and errors are reduced.</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62262D">
      <w:pPr>
        <w:spacing w:line="480" w:lineRule="auto"/>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can create serious problems. When client inquiries, event details, and menu choices are not recorded correctly, it can lead to confusion for both staff and customers. For instance, there may be double reservations or insufficient food prepared if a reservation is made incorrectly or if event changes are not updated. This could let customers down and damage Villa Salud's reputation as a trustworthy caterer. Customers expect clear 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lastRenderedPageBreak/>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this following question:</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P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3A97F08D" w14:textId="1810BFED" w:rsidR="001B1F6F" w:rsidRDefault="001B1F6F" w:rsidP="001B1F6F">
      <w:pPr>
        <w:spacing w:line="480" w:lineRule="auto"/>
        <w:rPr>
          <w:rFonts w:ascii="Arial" w:hAnsi="Arial" w:cs="Arial"/>
          <w:b/>
          <w:bCs/>
        </w:rPr>
      </w:pPr>
      <w:r>
        <w:rPr>
          <w:rFonts w:ascii="Arial" w:hAnsi="Arial" w:cs="Arial"/>
          <w:b/>
          <w:bCs/>
        </w:rPr>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lastRenderedPageBreak/>
        <w:drawing>
          <wp:inline distT="0" distB="0" distL="0" distR="0" wp14:anchorId="5A9882A2" wp14:editId="4E787B88">
            <wp:extent cx="5778569" cy="2934720"/>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27"/>
                    <pic:cNvPicPr/>
                  </pic:nvPicPr>
                  <pic:blipFill>
                    <a:blip r:embed="rId17" cstate="print">
                      <a:extLst>
                        <a:ext uri="{28A0092B-C50C-407E-A947-70E740481C1C}">
                          <a14:useLocalDpi xmlns:a14="http://schemas.microsoft.com/office/drawing/2010/main" val="0"/>
                        </a:ext>
                      </a:extLst>
                    </a:blip>
                    <a:srcRect t="5574" b="5574"/>
                    <a:stretch>
                      <a:fillRect/>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is the other half of the great contributor for the limitation. </w:t>
      </w:r>
      <w:r w:rsidRPr="00A32E04">
        <w:rPr>
          <w:rFonts w:ascii="Arial" w:hAnsi="Arial" w:cs="Arial"/>
        </w:rPr>
        <w:lastRenderedPageBreak/>
        <w:t>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695025F8" w14:textId="50E80FA8" w:rsidR="00235048"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lastRenderedPageBreak/>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4F5FFCDE" w:rsidR="00DB0A6B" w:rsidRPr="002E7679" w:rsidRDefault="00937EF1" w:rsidP="00DB0A6B">
      <w:pPr>
        <w:pStyle w:val="NormalWeb"/>
        <w:spacing w:line="480" w:lineRule="auto"/>
        <w:ind w:firstLine="360"/>
        <w:jc w:val="both"/>
        <w:rPr>
          <w:rFonts w:ascii="Arial" w:hAnsi="Arial" w:cs="Arial"/>
          <w:bCs/>
          <w:color w:val="000000"/>
          <w:sz w:val="22"/>
          <w:szCs w:val="22"/>
        </w:rPr>
      </w:pPr>
      <w:r>
        <w:rPr>
          <w:rFonts w:ascii="Arial" w:hAnsi="Arial" w:cs="Arial"/>
          <w:bCs/>
          <w:color w:val="000000"/>
          <w:sz w:val="22"/>
          <w:szCs w:val="22"/>
        </w:rPr>
        <w:t xml:space="preserve">Discussed by </w:t>
      </w:r>
      <w:r w:rsidR="00DB0A6B" w:rsidRPr="00DB0A6B">
        <w:rPr>
          <w:rFonts w:ascii="Arial" w:hAnsi="Arial" w:cs="Arial"/>
          <w:bCs/>
          <w:color w:val="000000"/>
          <w:sz w:val="22"/>
          <w:szCs w:val="22"/>
        </w:rPr>
        <w:t xml:space="preserve">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w:t>
      </w:r>
      <w:proofErr w:type="spellStart"/>
      <w:r w:rsidR="00DB0A6B" w:rsidRPr="00DB0A6B">
        <w:rPr>
          <w:rFonts w:ascii="Arial" w:hAnsi="Arial" w:cs="Arial"/>
          <w:bCs/>
          <w:color w:val="000000"/>
          <w:sz w:val="22"/>
          <w:szCs w:val="22"/>
        </w:rPr>
        <w:t>MarketMan</w:t>
      </w:r>
      <w:proofErr w:type="spellEnd"/>
      <w:r w:rsidR="00DB0A6B" w:rsidRPr="00DB0A6B">
        <w:rPr>
          <w:rFonts w:ascii="Arial" w:hAnsi="Arial" w:cs="Arial"/>
          <w:bCs/>
          <w:color w:val="000000"/>
          <w:sz w:val="22"/>
          <w:szCs w:val="22"/>
        </w:rPr>
        <w:t>.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the help of technological enhancements,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lastRenderedPageBreak/>
        <w:t xml:space="preserve">Catering </w:t>
      </w:r>
      <w:proofErr w:type="gramStart"/>
      <w:r w:rsidRPr="00DB0A6B">
        <w:rPr>
          <w:rFonts w:ascii="Arial" w:hAnsi="Arial" w:cs="Arial"/>
          <w:b/>
          <w:bCs/>
          <w:color w:val="000000"/>
          <w:sz w:val="22"/>
          <w:szCs w:val="22"/>
        </w:rPr>
        <w:t>And</w:t>
      </w:r>
      <w:proofErr w:type="gramEnd"/>
      <w:r w:rsidRPr="00DB0A6B">
        <w:rPr>
          <w:rFonts w:ascii="Arial" w:hAnsi="Arial" w:cs="Arial"/>
          <w:b/>
          <w:bCs/>
          <w:color w:val="000000"/>
          <w:sz w:val="22"/>
          <w:szCs w:val="22"/>
        </w:rPr>
        <w:t xml:space="preserve">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w:t>
      </w:r>
      <w:r w:rsidR="00A42498">
        <w:rPr>
          <w:rFonts w:ascii="Arial" w:hAnsi="Arial" w:cs="Arial"/>
          <w:bCs/>
          <w:color w:val="000000" w:themeColor="text1"/>
          <w:sz w:val="22"/>
          <w:szCs w:val="22"/>
        </w:rPr>
        <w:lastRenderedPageBreak/>
        <w:t>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 xml:space="preserve">Customer Satisfaction </w:t>
      </w:r>
      <w:proofErr w:type="gramStart"/>
      <w:r w:rsidRPr="00DB0A6B">
        <w:rPr>
          <w:rFonts w:ascii="Arial" w:hAnsi="Arial" w:cs="Arial"/>
          <w:b/>
          <w:bCs/>
          <w:color w:val="000000"/>
          <w:sz w:val="22"/>
          <w:szCs w:val="22"/>
        </w:rPr>
        <w:t>Through</w:t>
      </w:r>
      <w:proofErr w:type="gramEnd"/>
      <w:r w:rsidRPr="00DB0A6B">
        <w:rPr>
          <w:rFonts w:ascii="Arial" w:hAnsi="Arial" w:cs="Arial"/>
          <w:b/>
          <w:bCs/>
          <w:color w:val="000000"/>
          <w:sz w:val="22"/>
          <w:szCs w:val="22"/>
        </w:rPr>
        <w:t xml:space="preserve">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Verana (2024) claimed that as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Role of Technology in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 xml:space="preserve">Meanwhile, </w:t>
      </w:r>
      <w:proofErr w:type="spellStart"/>
      <w:r w:rsidRPr="0098123D">
        <w:rPr>
          <w:rFonts w:ascii="Arial" w:hAnsi="Arial" w:cs="Arial"/>
          <w:bCs/>
          <w:color w:val="000000"/>
          <w:sz w:val="22"/>
          <w:szCs w:val="22"/>
        </w:rPr>
        <w:t>ThaiJo</w:t>
      </w:r>
      <w:proofErr w:type="spellEnd"/>
      <w:r w:rsidRPr="0098123D">
        <w:rPr>
          <w:rFonts w:ascii="Arial" w:hAnsi="Arial" w:cs="Arial"/>
          <w:bCs/>
          <w:color w:val="000000"/>
          <w:sz w:val="22"/>
          <w:szCs w:val="22"/>
        </w:rPr>
        <w:t xml:space="preserve">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 xml:space="preserve">“How Manual Processes Are Hurting Your Business” an article developed in 2022 by Frank </w:t>
      </w:r>
      <w:proofErr w:type="spellStart"/>
      <w:r w:rsidRPr="008E3A3C">
        <w:rPr>
          <w:rFonts w:ascii="Arial" w:hAnsi="Arial" w:cs="Arial"/>
        </w:rPr>
        <w:t>Tilleli</w:t>
      </w:r>
      <w:proofErr w:type="spellEnd"/>
      <w:r w:rsidRPr="008E3A3C">
        <w:rPr>
          <w:rFonts w:ascii="Arial" w:hAnsi="Arial" w:cs="Arial"/>
        </w:rPr>
        <w:t xml:space="preserve">. Automation encompasses a wide range of easy-to-implement digital tools and platforms that can significantly streamline and improve various business processes, particularly tedious tasks like data entry and verification. If you haven't made the move to </w:t>
      </w:r>
      <w:r w:rsidRPr="008E3A3C">
        <w:rPr>
          <w:rFonts w:ascii="Arial" w:hAnsi="Arial" w:cs="Arial"/>
        </w:rPr>
        <w:lastRenderedPageBreak/>
        <w:t>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proofErr w:type="spellStart"/>
      <w:r w:rsidRPr="008E3A3C">
        <w:rPr>
          <w:rFonts w:ascii="Arial" w:hAnsi="Arial" w:cs="Arial"/>
        </w:rPr>
        <w:t>Khwunnak</w:t>
      </w:r>
      <w:proofErr w:type="spellEnd"/>
      <w:r w:rsidRPr="008E3A3C">
        <w:rPr>
          <w:rFonts w:ascii="Arial" w:hAnsi="Arial" w:cs="Arial"/>
        </w:rPr>
        <w:t xml:space="preserve"> et al</w:t>
      </w:r>
      <w:proofErr w:type="gramStart"/>
      <w:r w:rsidRPr="008E3A3C">
        <w:rPr>
          <w:rFonts w:ascii="Arial" w:hAnsi="Arial" w:cs="Arial"/>
        </w:rPr>
        <w:t>. 's</w:t>
      </w:r>
      <w:proofErr w:type="gramEnd"/>
      <w:r w:rsidRPr="008E3A3C">
        <w:rPr>
          <w:rFonts w:ascii="Arial" w:hAnsi="Arial" w:cs="Arial"/>
        </w:rPr>
        <w:t xml:space="preserve">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0AA785AD"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w:t>
      </w:r>
      <w:r w:rsidR="00BC4092">
        <w:rPr>
          <w:rFonts w:ascii="Arial" w:hAnsi="Arial" w:cs="Arial"/>
          <w:bCs/>
          <w:color w:val="000000"/>
          <w:sz w:val="22"/>
          <w:szCs w:val="22"/>
        </w:rPr>
        <w:t xml:space="preserve">The literatures </w:t>
      </w:r>
      <w:r w:rsidR="00BC4092">
        <w:rPr>
          <w:rFonts w:ascii="Arial" w:hAnsi="Arial" w:cs="Arial"/>
          <w:bCs/>
          <w:color w:val="000000"/>
          <w:sz w:val="22"/>
          <w:szCs w:val="22"/>
        </w:rPr>
        <w:lastRenderedPageBreak/>
        <w:t xml:space="preserve">mentioned and used in this chapter was able to determine different topics and factors needed to fully enhanced and develop the system for Villa Salud. Focusing on main ideas and topic to relate for research study, we are able to determine previous studies and use it as a guide and answer questions in developing the system. </w:t>
      </w:r>
      <w:r w:rsidR="0002045A" w:rsidRPr="002E7679">
        <w:rPr>
          <w:rFonts w:ascii="Arial" w:hAnsi="Arial" w:cs="Arial"/>
          <w:bCs/>
          <w:color w:val="000000"/>
          <w:sz w:val="22"/>
          <w:szCs w:val="22"/>
        </w:rPr>
        <w:t>This research seeks to bridge the gap in existing literature by developing a tailored platform that meets the unique needs of Villa Salud.</w:t>
      </w:r>
      <w:r w:rsidR="00BC4092">
        <w:rPr>
          <w:rFonts w:ascii="Arial" w:hAnsi="Arial" w:cs="Arial"/>
          <w:bCs/>
          <w:color w:val="000000"/>
          <w:sz w:val="22"/>
          <w:szCs w:val="22"/>
        </w:rPr>
        <w:t xml:space="preserve"> </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lastRenderedPageBreak/>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A4A5CB9" w14:textId="3CA8724D" w:rsidR="0012102F"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B847D7B" w14:textId="77777777" w:rsidR="003805EB" w:rsidRDefault="003805EB" w:rsidP="006B332E">
      <w:pPr>
        <w:spacing w:line="480" w:lineRule="auto"/>
        <w:rPr>
          <w:rFonts w:ascii="Arial" w:hAnsi="Arial" w:cs="Arial"/>
        </w:rPr>
      </w:pPr>
    </w:p>
    <w:p w14:paraId="1D7A0ECF" w14:textId="77777777" w:rsidR="003805EB" w:rsidRDefault="003805EB" w:rsidP="006B332E">
      <w:pPr>
        <w:spacing w:line="480" w:lineRule="auto"/>
        <w:rPr>
          <w:rFonts w:ascii="Arial" w:hAnsi="Arial" w:cs="Arial"/>
        </w:rPr>
      </w:pPr>
    </w:p>
    <w:p w14:paraId="088F3F81" w14:textId="77777777" w:rsidR="00F91D28" w:rsidRDefault="00F91D28" w:rsidP="006B332E">
      <w:pPr>
        <w:spacing w:line="480" w:lineRule="auto"/>
        <w:rPr>
          <w:rFonts w:ascii="Arial" w:hAnsi="Arial" w:cs="Arial"/>
        </w:rPr>
      </w:pPr>
    </w:p>
    <w:p w14:paraId="32FF0DBC" w14:textId="77777777" w:rsidR="00F91D28" w:rsidRDefault="00F91D28" w:rsidP="006B332E">
      <w:pPr>
        <w:spacing w:line="480" w:lineRule="auto"/>
        <w:rPr>
          <w:rFonts w:ascii="Arial" w:hAnsi="Arial" w:cs="Arial"/>
        </w:rPr>
      </w:pPr>
    </w:p>
    <w:p w14:paraId="173F0FD7" w14:textId="77777777" w:rsidR="00F91D28" w:rsidRDefault="00F91D28" w:rsidP="006B332E">
      <w:pPr>
        <w:spacing w:line="480" w:lineRule="auto"/>
        <w:rPr>
          <w:rFonts w:ascii="Arial" w:hAnsi="Arial" w:cs="Arial"/>
        </w:rPr>
      </w:pPr>
    </w:p>
    <w:p w14:paraId="2884226B" w14:textId="77777777" w:rsidR="00F91D28" w:rsidRPr="003805EB" w:rsidRDefault="00F91D28" w:rsidP="006B332E">
      <w:pPr>
        <w:spacing w:line="480" w:lineRule="auto"/>
        <w:rPr>
          <w:rFonts w:ascii="Arial" w:hAnsi="Arial" w:cs="Arial"/>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546E9362" w14:textId="39E23D92" w:rsidR="007078AC"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lastRenderedPageBreak/>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lastRenderedPageBreak/>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52E5208F" w14:textId="241353E9" w:rsidR="00975977" w:rsidRDefault="00BD4F40" w:rsidP="00BD4F40">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6D517468">
            <wp:extent cx="5759417" cy="2736272"/>
            <wp:effectExtent l="0" t="0" r="0" b="6985"/>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5490" cy="2743908"/>
                    </a:xfrm>
                    <a:prstGeom prst="rect">
                      <a:avLst/>
                    </a:prstGeom>
                    <a:noFill/>
                    <a:ln>
                      <a:noFill/>
                    </a:ln>
                  </pic:spPr>
                </pic:pic>
              </a:graphicData>
            </a:graphic>
          </wp:inline>
        </w:drawing>
      </w:r>
      <w:r w:rsidR="00841F76">
        <w:rPr>
          <w:rFonts w:ascii="Arial" w:hAnsi="Arial" w:cs="Arial"/>
        </w:rPr>
        <w:t xml:space="preserve"> </w:t>
      </w:r>
    </w:p>
    <w:p w14:paraId="0E838418" w14:textId="73AD1AAC" w:rsidR="00BD4F40" w:rsidRPr="00BD4F40" w:rsidRDefault="00BD4F40" w:rsidP="00BD4F40">
      <w:pPr>
        <w:spacing w:line="480" w:lineRule="auto"/>
        <w:rPr>
          <w:rFonts w:ascii="Arial" w:hAnsi="Arial" w:cs="Arial"/>
        </w:rPr>
      </w:pPr>
      <w:r>
        <w:rPr>
          <w:rFonts w:ascii="Arial" w:hAnsi="Arial" w:cs="Arial"/>
        </w:rPr>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lastRenderedPageBreak/>
        <w:drawing>
          <wp:anchor distT="0" distB="0" distL="114300" distR="114300" simplePos="0" relativeHeight="251658240" behindDoc="0" locked="0" layoutInCell="1" allowOverlap="1" wp14:anchorId="01CC1D0F" wp14:editId="471D6A01">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78E0245E" w14:textId="77777777" w:rsidR="008D278C" w:rsidRDefault="008D278C" w:rsidP="00712405">
      <w:pPr>
        <w:spacing w:line="480" w:lineRule="auto"/>
        <w:ind w:firstLine="720"/>
        <w:rPr>
          <w:rFonts w:ascii="Arial" w:hAnsi="Arial" w:cs="Arial"/>
        </w:rPr>
      </w:pPr>
    </w:p>
    <w:p w14:paraId="2F9E1CFC" w14:textId="737F6204"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50EA00A9" w14:textId="638CEA8B" w:rsidR="008D278C" w:rsidRDefault="00712405" w:rsidP="001F4641">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0A7F0CDE">
            <wp:extent cx="5760057" cy="3332019"/>
            <wp:effectExtent l="0" t="0" r="0" b="1905"/>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6006" cy="3335460"/>
                    </a:xfrm>
                    <a:prstGeom prst="rect">
                      <a:avLst/>
                    </a:prstGeom>
                    <a:noFill/>
                    <a:ln>
                      <a:noFill/>
                    </a:ln>
                  </pic:spPr>
                </pic:pic>
              </a:graphicData>
            </a:graphic>
          </wp:inline>
        </w:drawing>
      </w:r>
    </w:p>
    <w:p w14:paraId="7FD7A5B0" w14:textId="6D7231B6" w:rsidR="00A0120C" w:rsidRDefault="00712405" w:rsidP="001F4641">
      <w:pPr>
        <w:spacing w:line="480" w:lineRule="auto"/>
        <w:rPr>
          <w:rFonts w:ascii="Arial" w:hAnsi="Arial" w:cs="Arial"/>
        </w:rPr>
      </w:pPr>
      <w:r>
        <w:rPr>
          <w:rFonts w:ascii="Arial" w:hAnsi="Arial" w:cs="Arial"/>
        </w:rPr>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lastRenderedPageBreak/>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lastRenderedPageBreak/>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lastRenderedPageBreak/>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lastRenderedPageBreak/>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lastRenderedPageBreak/>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lastRenderedPageBreak/>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lastRenderedPageBreak/>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lastRenderedPageBreak/>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lastRenderedPageBreak/>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lastRenderedPageBreak/>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7A257825">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 xml:space="preserve">We applied the </w:t>
      </w:r>
      <w:proofErr w:type="gramStart"/>
      <w:r w:rsidRPr="0087774E">
        <w:rPr>
          <w:rFonts w:ascii="Arial" w:hAnsi="Arial" w:cs="Arial"/>
        </w:rPr>
        <w:t>Agile</w:t>
      </w:r>
      <w:proofErr w:type="gramEnd"/>
      <w:r w:rsidRPr="0087774E">
        <w:rPr>
          <w:rFonts w:ascii="Arial" w:hAnsi="Arial" w:cs="Arial"/>
        </w:rPr>
        <w:t xml:space="preserv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lastRenderedPageBreak/>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26B18DAF"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w:t>
      </w:r>
      <w:r w:rsidR="0092558A">
        <w:rPr>
          <w:rFonts w:ascii="Arial" w:hAnsi="Arial" w:cs="Arial"/>
        </w:rPr>
        <w:t>he system include managing catering</w:t>
      </w:r>
      <w:r w:rsidRPr="0087774E">
        <w:rPr>
          <w:rFonts w:ascii="Arial" w:hAnsi="Arial" w:cs="Arial"/>
        </w:rPr>
        <w:t xml:space="preserve">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lastRenderedPageBreak/>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lastRenderedPageBreak/>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D03B04" w14:textId="77777777" w:rsidR="00A6535C" w:rsidRDefault="00A6535C" w:rsidP="00A73AE0">
      <w:r>
        <w:separator/>
      </w:r>
    </w:p>
  </w:endnote>
  <w:endnote w:type="continuationSeparator" w:id="0">
    <w:p w14:paraId="38DB1746" w14:textId="77777777" w:rsidR="00A6535C" w:rsidRDefault="00A6535C"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6573D" w14:textId="77777777" w:rsidR="00A6535C" w:rsidRDefault="00A6535C" w:rsidP="00A73AE0">
      <w:r>
        <w:separator/>
      </w:r>
    </w:p>
  </w:footnote>
  <w:footnote w:type="continuationSeparator" w:id="0">
    <w:p w14:paraId="1A42CF57" w14:textId="77777777" w:rsidR="00A6535C" w:rsidRDefault="00A6535C" w:rsidP="00A73A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7"/>
  </w:num>
  <w:num w:numId="4">
    <w:abstractNumId w:val="9"/>
  </w:num>
  <w:num w:numId="5">
    <w:abstractNumId w:val="1"/>
  </w:num>
  <w:num w:numId="6">
    <w:abstractNumId w:val="3"/>
  </w:num>
  <w:num w:numId="7">
    <w:abstractNumId w:val="2"/>
  </w:num>
  <w:num w:numId="8">
    <w:abstractNumId w:val="0"/>
  </w:num>
  <w:num w:numId="9">
    <w:abstractNumId w:val="8"/>
  </w:num>
  <w:num w:numId="10">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AE0"/>
    <w:rsid w:val="00004B26"/>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0F7CDC"/>
    <w:rsid w:val="001001C2"/>
    <w:rsid w:val="001003B1"/>
    <w:rsid w:val="001023A2"/>
    <w:rsid w:val="00105EB7"/>
    <w:rsid w:val="00107382"/>
    <w:rsid w:val="001108E0"/>
    <w:rsid w:val="00114D9D"/>
    <w:rsid w:val="0012102F"/>
    <w:rsid w:val="00124666"/>
    <w:rsid w:val="001256C9"/>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1F64EB"/>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76E39"/>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068C"/>
    <w:rsid w:val="003532C8"/>
    <w:rsid w:val="00362213"/>
    <w:rsid w:val="00365E3B"/>
    <w:rsid w:val="003805EB"/>
    <w:rsid w:val="003819E5"/>
    <w:rsid w:val="003845F4"/>
    <w:rsid w:val="00386627"/>
    <w:rsid w:val="00386BB9"/>
    <w:rsid w:val="003960A4"/>
    <w:rsid w:val="003A13F0"/>
    <w:rsid w:val="003A268A"/>
    <w:rsid w:val="003B0C81"/>
    <w:rsid w:val="003B262F"/>
    <w:rsid w:val="003B305E"/>
    <w:rsid w:val="003B4025"/>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FA6"/>
    <w:rsid w:val="00461A24"/>
    <w:rsid w:val="004648CE"/>
    <w:rsid w:val="00470B70"/>
    <w:rsid w:val="004716CB"/>
    <w:rsid w:val="0047203F"/>
    <w:rsid w:val="00474606"/>
    <w:rsid w:val="00480FA0"/>
    <w:rsid w:val="00481380"/>
    <w:rsid w:val="004858E7"/>
    <w:rsid w:val="00493B74"/>
    <w:rsid w:val="00496FC3"/>
    <w:rsid w:val="004A1E99"/>
    <w:rsid w:val="004B337F"/>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32B8"/>
    <w:rsid w:val="0053411E"/>
    <w:rsid w:val="005438AF"/>
    <w:rsid w:val="00562A02"/>
    <w:rsid w:val="00570FA5"/>
    <w:rsid w:val="00572AA5"/>
    <w:rsid w:val="00576080"/>
    <w:rsid w:val="0057612B"/>
    <w:rsid w:val="00580C39"/>
    <w:rsid w:val="00584CE7"/>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1900"/>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6EAC"/>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8AC"/>
    <w:rsid w:val="00707C2A"/>
    <w:rsid w:val="00711293"/>
    <w:rsid w:val="00712405"/>
    <w:rsid w:val="007178DF"/>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B0399"/>
    <w:rsid w:val="007C4477"/>
    <w:rsid w:val="007C5889"/>
    <w:rsid w:val="007D1957"/>
    <w:rsid w:val="007D4427"/>
    <w:rsid w:val="007D622C"/>
    <w:rsid w:val="007E7DF0"/>
    <w:rsid w:val="008009D1"/>
    <w:rsid w:val="00803664"/>
    <w:rsid w:val="00813325"/>
    <w:rsid w:val="0081557E"/>
    <w:rsid w:val="00820312"/>
    <w:rsid w:val="00820679"/>
    <w:rsid w:val="0082094F"/>
    <w:rsid w:val="0082138F"/>
    <w:rsid w:val="00821AFD"/>
    <w:rsid w:val="00823F36"/>
    <w:rsid w:val="008244BD"/>
    <w:rsid w:val="00831A8F"/>
    <w:rsid w:val="00834D4C"/>
    <w:rsid w:val="0083630E"/>
    <w:rsid w:val="00841F76"/>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D278C"/>
    <w:rsid w:val="008E3A3C"/>
    <w:rsid w:val="008E46EA"/>
    <w:rsid w:val="008E58EF"/>
    <w:rsid w:val="008E7230"/>
    <w:rsid w:val="008F0CA6"/>
    <w:rsid w:val="008F4D69"/>
    <w:rsid w:val="00902F0A"/>
    <w:rsid w:val="009045D0"/>
    <w:rsid w:val="0091272B"/>
    <w:rsid w:val="00914EFD"/>
    <w:rsid w:val="0091648E"/>
    <w:rsid w:val="00917700"/>
    <w:rsid w:val="00922EA1"/>
    <w:rsid w:val="0092558A"/>
    <w:rsid w:val="00925B76"/>
    <w:rsid w:val="009268B0"/>
    <w:rsid w:val="009357FB"/>
    <w:rsid w:val="00937EF1"/>
    <w:rsid w:val="009416EA"/>
    <w:rsid w:val="009431E9"/>
    <w:rsid w:val="009466F4"/>
    <w:rsid w:val="00946B24"/>
    <w:rsid w:val="00947DFA"/>
    <w:rsid w:val="00955228"/>
    <w:rsid w:val="00956CDD"/>
    <w:rsid w:val="0096403B"/>
    <w:rsid w:val="00972497"/>
    <w:rsid w:val="00975977"/>
    <w:rsid w:val="0098123D"/>
    <w:rsid w:val="00981908"/>
    <w:rsid w:val="00996B8B"/>
    <w:rsid w:val="009A1A7A"/>
    <w:rsid w:val="009A32EA"/>
    <w:rsid w:val="009B32B6"/>
    <w:rsid w:val="009B3E98"/>
    <w:rsid w:val="009B4591"/>
    <w:rsid w:val="009C52B3"/>
    <w:rsid w:val="009C78E3"/>
    <w:rsid w:val="009D21F9"/>
    <w:rsid w:val="009D2567"/>
    <w:rsid w:val="009D6C54"/>
    <w:rsid w:val="009E01B9"/>
    <w:rsid w:val="009E2620"/>
    <w:rsid w:val="009F2250"/>
    <w:rsid w:val="009F56C7"/>
    <w:rsid w:val="00A0120C"/>
    <w:rsid w:val="00A05378"/>
    <w:rsid w:val="00A06B97"/>
    <w:rsid w:val="00A076BA"/>
    <w:rsid w:val="00A11B15"/>
    <w:rsid w:val="00A12785"/>
    <w:rsid w:val="00A156DF"/>
    <w:rsid w:val="00A203C1"/>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6535C"/>
    <w:rsid w:val="00A72A1A"/>
    <w:rsid w:val="00A73AE0"/>
    <w:rsid w:val="00A77082"/>
    <w:rsid w:val="00A80C02"/>
    <w:rsid w:val="00A81BAE"/>
    <w:rsid w:val="00A82D58"/>
    <w:rsid w:val="00A87869"/>
    <w:rsid w:val="00A91C47"/>
    <w:rsid w:val="00A9204E"/>
    <w:rsid w:val="00A9510D"/>
    <w:rsid w:val="00A96B57"/>
    <w:rsid w:val="00A97007"/>
    <w:rsid w:val="00A97380"/>
    <w:rsid w:val="00A97E30"/>
    <w:rsid w:val="00AA150B"/>
    <w:rsid w:val="00AA1BC2"/>
    <w:rsid w:val="00AA621E"/>
    <w:rsid w:val="00AB197F"/>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4092"/>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1804"/>
    <w:rsid w:val="00D04171"/>
    <w:rsid w:val="00D05118"/>
    <w:rsid w:val="00D071B5"/>
    <w:rsid w:val="00D21890"/>
    <w:rsid w:val="00D2398E"/>
    <w:rsid w:val="00D27662"/>
    <w:rsid w:val="00D27C4B"/>
    <w:rsid w:val="00D310E8"/>
    <w:rsid w:val="00D3164F"/>
    <w:rsid w:val="00D31CFC"/>
    <w:rsid w:val="00D36F58"/>
    <w:rsid w:val="00D37ED4"/>
    <w:rsid w:val="00D41E33"/>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2DA0"/>
    <w:rsid w:val="00E2468E"/>
    <w:rsid w:val="00E27EDA"/>
    <w:rsid w:val="00E306CB"/>
    <w:rsid w:val="00E3554B"/>
    <w:rsid w:val="00E36806"/>
    <w:rsid w:val="00E379FC"/>
    <w:rsid w:val="00E40C4A"/>
    <w:rsid w:val="00E43E2A"/>
    <w:rsid w:val="00E54748"/>
    <w:rsid w:val="00E61BF8"/>
    <w:rsid w:val="00E6277D"/>
    <w:rsid w:val="00E62CBA"/>
    <w:rsid w:val="00E6714D"/>
    <w:rsid w:val="00E67D9F"/>
    <w:rsid w:val="00E73EEA"/>
    <w:rsid w:val="00E835A1"/>
    <w:rsid w:val="00E836E9"/>
    <w:rsid w:val="00E86305"/>
    <w:rsid w:val="00EA40C1"/>
    <w:rsid w:val="00EA4BB9"/>
    <w:rsid w:val="00EB000D"/>
    <w:rsid w:val="00EB211C"/>
    <w:rsid w:val="00EB3FD5"/>
    <w:rsid w:val="00EB43E2"/>
    <w:rsid w:val="00EC601B"/>
    <w:rsid w:val="00EC6496"/>
    <w:rsid w:val="00EC6774"/>
    <w:rsid w:val="00EE0F84"/>
    <w:rsid w:val="00EE1D08"/>
    <w:rsid w:val="00EE6504"/>
    <w:rsid w:val="00EF1C0C"/>
    <w:rsid w:val="00EF36D7"/>
    <w:rsid w:val="00EF41E5"/>
    <w:rsid w:val="00EF5458"/>
    <w:rsid w:val="00F02D34"/>
    <w:rsid w:val="00F1498B"/>
    <w:rsid w:val="00F14B71"/>
    <w:rsid w:val="00F2427F"/>
    <w:rsid w:val="00F2489B"/>
    <w:rsid w:val="00F258BD"/>
    <w:rsid w:val="00F3224F"/>
    <w:rsid w:val="00F324D9"/>
    <w:rsid w:val="00F33C98"/>
    <w:rsid w:val="00F364BD"/>
    <w:rsid w:val="00F45134"/>
    <w:rsid w:val="00F56416"/>
    <w:rsid w:val="00F74B9F"/>
    <w:rsid w:val="00F7533A"/>
    <w:rsid w:val="00F80CF5"/>
    <w:rsid w:val="00F82569"/>
    <w:rsid w:val="00F91D28"/>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CCF90A-12E4-4C33-9339-25932AA86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(blank)(2)</Template>
  <TotalTime>1471</TotalTime>
  <Pages>52</Pages>
  <Words>5693</Words>
  <Characters>32453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Angelica G. Rosario</cp:lastModifiedBy>
  <cp:revision>64</cp:revision>
  <cp:lastPrinted>2021-08-16T08:55:00Z</cp:lastPrinted>
  <dcterms:created xsi:type="dcterms:W3CDTF">2024-05-15T13:06:00Z</dcterms:created>
  <dcterms:modified xsi:type="dcterms:W3CDTF">2025-01-17T21:49:00Z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