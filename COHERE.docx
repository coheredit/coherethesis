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7D38BE8A" w14:textId="77777777" w:rsidR="00C44E3C" w:rsidRDefault="00C44E3C" w:rsidP="0062262D">
      <w:pPr>
        <w:spacing w:line="480" w:lineRule="auto"/>
        <w:rPr>
          <w:rFonts w:ascii="Arial" w:hAnsi="Arial" w:cs="Arial"/>
          <w:b/>
          <w:bCs/>
        </w:rPr>
      </w:pPr>
    </w:p>
    <w:p w14:paraId="6BB2B35E" w14:textId="77777777" w:rsidR="00C44E3C" w:rsidRDefault="00C44E3C" w:rsidP="0062262D">
      <w:pPr>
        <w:spacing w:line="480" w:lineRule="auto"/>
        <w:rPr>
          <w:rFonts w:ascii="Arial" w:hAnsi="Arial" w:cs="Arial"/>
          <w:b/>
          <w:bCs/>
        </w:rPr>
      </w:pPr>
    </w:p>
    <w:p w14:paraId="042671F6" w14:textId="77777777" w:rsidR="00C44E3C" w:rsidRDefault="00C44E3C" w:rsidP="0062262D">
      <w:pPr>
        <w:spacing w:line="480" w:lineRule="auto"/>
        <w:rPr>
          <w:rFonts w:ascii="Arial" w:hAnsi="Arial" w:cs="Arial"/>
          <w:b/>
          <w:bCs/>
        </w:rPr>
      </w:pPr>
    </w:p>
    <w:p w14:paraId="48A06ADC" w14:textId="77777777" w:rsidR="00C44E3C" w:rsidRDefault="00C44E3C" w:rsidP="0062262D">
      <w:pPr>
        <w:spacing w:line="480" w:lineRule="auto"/>
        <w:rPr>
          <w:rFonts w:ascii="Arial" w:hAnsi="Arial" w:cs="Arial"/>
          <w:b/>
          <w:bCs/>
        </w:rPr>
      </w:pPr>
    </w:p>
    <w:p w14:paraId="5058250A" w14:textId="77777777" w:rsidR="00C44E3C" w:rsidRDefault="00C44E3C" w:rsidP="0062262D">
      <w:pPr>
        <w:spacing w:line="480" w:lineRule="auto"/>
        <w:rPr>
          <w:rFonts w:ascii="Arial" w:hAnsi="Arial" w:cs="Arial"/>
          <w:b/>
          <w:bCs/>
        </w:rPr>
      </w:pPr>
    </w:p>
    <w:p w14:paraId="5544E7CA" w14:textId="77777777" w:rsidR="00C44E3C" w:rsidRDefault="00C44E3C" w:rsidP="0062262D">
      <w:pPr>
        <w:spacing w:line="480" w:lineRule="auto"/>
        <w:rPr>
          <w:rFonts w:ascii="Arial" w:hAnsi="Arial" w:cs="Arial"/>
          <w:b/>
          <w:bCs/>
        </w:rPr>
      </w:pPr>
    </w:p>
    <w:p w14:paraId="0DD53DAA" w14:textId="77777777" w:rsidR="00C44E3C" w:rsidRDefault="00C44E3C" w:rsidP="0062262D">
      <w:pPr>
        <w:spacing w:line="480" w:lineRule="auto"/>
        <w:rPr>
          <w:rFonts w:ascii="Arial" w:hAnsi="Arial" w:cs="Arial"/>
          <w:b/>
          <w:bCs/>
        </w:rPr>
      </w:pPr>
    </w:p>
    <w:p w14:paraId="6F013A03" w14:textId="77777777" w:rsidR="00C44E3C" w:rsidRDefault="00C44E3C" w:rsidP="0062262D">
      <w:pPr>
        <w:spacing w:line="480" w:lineRule="auto"/>
        <w:rPr>
          <w:rFonts w:ascii="Arial" w:hAnsi="Arial" w:cs="Arial"/>
          <w:b/>
          <w:bCs/>
        </w:rPr>
      </w:pPr>
    </w:p>
    <w:p w14:paraId="406E671B" w14:textId="77777777" w:rsidR="00C44E3C" w:rsidRDefault="00C44E3C" w:rsidP="0062262D">
      <w:pPr>
        <w:spacing w:line="480" w:lineRule="auto"/>
        <w:rPr>
          <w:rFonts w:ascii="Arial" w:hAnsi="Arial" w:cs="Arial"/>
          <w:b/>
          <w:bCs/>
        </w:rPr>
      </w:pPr>
    </w:p>
    <w:p w14:paraId="615780A0" w14:textId="77777777" w:rsidR="00C44E3C" w:rsidRDefault="00C44E3C" w:rsidP="0062262D">
      <w:pPr>
        <w:spacing w:line="480" w:lineRule="auto"/>
        <w:rPr>
          <w:rFonts w:ascii="Arial" w:hAnsi="Arial" w:cs="Arial"/>
          <w:b/>
          <w:bCs/>
        </w:rPr>
      </w:pPr>
    </w:p>
    <w:p w14:paraId="78AA3EC9" w14:textId="77777777" w:rsidR="00C44E3C" w:rsidRDefault="00C44E3C" w:rsidP="0062262D">
      <w:pPr>
        <w:spacing w:line="480" w:lineRule="auto"/>
        <w:rPr>
          <w:rFonts w:ascii="Arial" w:hAnsi="Arial" w:cs="Arial"/>
          <w:b/>
          <w:bCs/>
        </w:rPr>
      </w:pPr>
    </w:p>
    <w:p w14:paraId="0C4975CF" w14:textId="77777777" w:rsidR="00C44E3C" w:rsidRDefault="00C44E3C" w:rsidP="0062262D">
      <w:pPr>
        <w:spacing w:line="480" w:lineRule="auto"/>
        <w:rPr>
          <w:rFonts w:ascii="Arial" w:hAnsi="Arial" w:cs="Arial"/>
          <w:b/>
          <w:bCs/>
        </w:rPr>
      </w:pPr>
    </w:p>
    <w:p w14:paraId="2197A858" w14:textId="77777777" w:rsidR="00C44E3C" w:rsidRDefault="00C44E3C" w:rsidP="0062262D">
      <w:pPr>
        <w:spacing w:line="480" w:lineRule="auto"/>
        <w:rPr>
          <w:rFonts w:ascii="Arial" w:hAnsi="Arial" w:cs="Arial"/>
          <w:b/>
          <w:bCs/>
        </w:rPr>
      </w:pPr>
    </w:p>
    <w:p w14:paraId="7911F8F3" w14:textId="418870CC" w:rsidR="00EE1D08" w:rsidRDefault="0062262D" w:rsidP="0062262D">
      <w:pPr>
        <w:spacing w:line="480" w:lineRule="auto"/>
        <w:rPr>
          <w:rFonts w:ascii="Arial" w:hAnsi="Arial" w:cs="Arial"/>
          <w:b/>
          <w:bCs/>
        </w:rPr>
      </w:pPr>
      <w:r>
        <w:rPr>
          <w:rFonts w:ascii="Arial" w:hAnsi="Arial" w:cs="Arial"/>
          <w:b/>
          <w:bCs/>
        </w:rPr>
        <w:lastRenderedPageBreak/>
        <w:tab/>
        <w:t>1.2.2 Conceptual Framework</w:t>
      </w:r>
    </w:p>
    <w:p w14:paraId="62C4688D" w14:textId="28C0964D" w:rsidR="00C44E3C" w:rsidRDefault="00C44E3C" w:rsidP="0062262D">
      <w:pPr>
        <w:spacing w:line="480" w:lineRule="auto"/>
        <w:rPr>
          <w:rFonts w:ascii="Arial" w:hAnsi="Arial" w:cs="Arial"/>
          <w:b/>
          <w:bCs/>
        </w:rPr>
      </w:pPr>
      <w:r>
        <w:rPr>
          <w:rFonts w:ascii="Arial" w:hAnsi="Arial" w:cs="Arial"/>
          <w:b/>
          <w:bCs/>
          <w:noProof/>
        </w:rPr>
        <w:drawing>
          <wp:inline distT="0" distB="0" distL="0" distR="0" wp14:anchorId="7F52DDFD" wp14:editId="49750A31">
            <wp:extent cx="5760720" cy="4428490"/>
            <wp:effectExtent l="0" t="0" r="0" b="0"/>
            <wp:docPr id="1619668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897" name="Picture 161966897"/>
                    <pic:cNvPicPr/>
                  </pic:nvPicPr>
                  <pic:blipFill>
                    <a:blip r:embed="rId17">
                      <a:extLst>
                        <a:ext uri="{28A0092B-C50C-407E-A947-70E740481C1C}">
                          <a14:useLocalDpi xmlns:a14="http://schemas.microsoft.com/office/drawing/2010/main" val="0"/>
                        </a:ext>
                      </a:extLst>
                    </a:blip>
                    <a:stretch>
                      <a:fillRect/>
                    </a:stretch>
                  </pic:blipFill>
                  <pic:spPr>
                    <a:xfrm>
                      <a:off x="0" y="0"/>
                      <a:ext cx="5760720" cy="4428490"/>
                    </a:xfrm>
                    <a:prstGeom prst="rect">
                      <a:avLst/>
                    </a:prstGeom>
                  </pic:spPr>
                </pic:pic>
              </a:graphicData>
            </a:graphic>
          </wp:inline>
        </w:drawing>
      </w:r>
    </w:p>
    <w:p w14:paraId="4D58ADB5" w14:textId="77777777" w:rsidR="00EE1D08" w:rsidRPr="00EE1D08" w:rsidRDefault="00EE1D08" w:rsidP="00EE1D08">
      <w:pPr>
        <w:spacing w:line="480" w:lineRule="auto"/>
        <w:rPr>
          <w:rFonts w:ascii="Arial" w:hAnsi="Arial" w:cs="Arial"/>
          <w:bCs/>
        </w:rPr>
      </w:pPr>
      <w:r w:rsidRPr="00EE1D08">
        <w:rPr>
          <w:rFonts w:ascii="Arial" w:hAnsi="Arial" w:cs="Arial"/>
          <w:bCs/>
        </w:rPr>
        <w:t xml:space="preserve">The researchers used the Input-Output Process (IPO) Model to conceptualize all the variables within the system. Based on the information and client requirements, the researchers will analyze, design, and develop the Villa Salud Catering Reservation and Booking System during the process, </w:t>
      </w:r>
      <w:proofErr w:type="gramStart"/>
      <w:r w:rsidRPr="00EE1D08">
        <w:rPr>
          <w:rFonts w:ascii="Arial" w:hAnsi="Arial" w:cs="Arial"/>
          <w:bCs/>
        </w:rPr>
        <w:t>This</w:t>
      </w:r>
      <w:proofErr w:type="gramEnd"/>
      <w:r w:rsidRPr="00EE1D08">
        <w:rPr>
          <w:rFonts w:ascii="Arial" w:hAnsi="Arial" w:cs="Arial"/>
          <w:bCs/>
        </w:rPr>
        <w:t xml:space="preserve"> represents the system development phase.</w:t>
      </w:r>
    </w:p>
    <w:p w14:paraId="5E0CCA47" w14:textId="77777777" w:rsidR="00EE1D08" w:rsidRPr="00EE1D08" w:rsidRDefault="00EE1D08" w:rsidP="00EE1D08">
      <w:pPr>
        <w:spacing w:line="480" w:lineRule="auto"/>
        <w:rPr>
          <w:rFonts w:ascii="Arial" w:hAnsi="Arial" w:cs="Arial"/>
          <w:bCs/>
        </w:rPr>
      </w:pPr>
    </w:p>
    <w:p w14:paraId="2BB8E840" w14:textId="77777777" w:rsidR="00EE1D08" w:rsidRPr="00EE1D08" w:rsidRDefault="00EE1D08" w:rsidP="00EE1D08">
      <w:pPr>
        <w:spacing w:line="480" w:lineRule="auto"/>
        <w:rPr>
          <w:rFonts w:ascii="Arial" w:hAnsi="Arial" w:cs="Arial"/>
          <w:bCs/>
        </w:rPr>
      </w:pPr>
      <w:r w:rsidRPr="00EE1D08">
        <w:rPr>
          <w:rFonts w:ascii="Arial" w:hAnsi="Arial" w:cs="Arial"/>
          <w:bCs/>
        </w:rPr>
        <w:t xml:space="preserve">The system development follows the Agile Methodology, beginning with planning and data gathering to understand the needs of Villa Salud. This will include designing a systematic database schema in the system design phase, thus ensuring that the flow of information is </w:t>
      </w:r>
      <w:r w:rsidRPr="00EE1D08">
        <w:rPr>
          <w:rFonts w:ascii="Arial" w:hAnsi="Arial" w:cs="Arial"/>
          <w:bCs/>
        </w:rPr>
        <w:lastRenderedPageBreak/>
        <w:t>appropriate. In the development phase, core functionalities will be implemented and tested in several stages, for instance unit testing, integration testing, and acceptance testing, in order to ascertain system reliability. The tested system will then be deployed for real-world usage and put under review based on its performance.</w:t>
      </w:r>
    </w:p>
    <w:p w14:paraId="6FB2ACA6" w14:textId="77777777" w:rsidR="00EE1D08" w:rsidRPr="00EE1D08" w:rsidRDefault="00EE1D08" w:rsidP="00EE1D08">
      <w:pPr>
        <w:spacing w:line="480" w:lineRule="auto"/>
        <w:rPr>
          <w:rFonts w:ascii="Arial" w:hAnsi="Arial" w:cs="Arial"/>
          <w:bCs/>
        </w:rPr>
      </w:pPr>
    </w:p>
    <w:p w14:paraId="2A5C18F4" w14:textId="34964E7F" w:rsidR="00EE1D08" w:rsidRPr="00EE1D08" w:rsidRDefault="00EE1D08" w:rsidP="00EE1D08">
      <w:pPr>
        <w:spacing w:line="480" w:lineRule="auto"/>
        <w:rPr>
          <w:rFonts w:ascii="Arial" w:hAnsi="Arial" w:cs="Arial"/>
          <w:bCs/>
        </w:rPr>
      </w:pPr>
      <w:r w:rsidRPr="00EE1D08">
        <w:rPr>
          <w:rFonts w:ascii="Arial" w:hAnsi="Arial" w:cs="Arial"/>
          <w:bCs/>
        </w:rPr>
        <w:t>The output of this process is a fully functional and automated catering reservation and booking system for Villa Salud. This system will improve the event reservations, make the scheduling process efficient, and ensure that the overall customer experience is enhanced. It will also give a better way of organizing bookings by the management so that manual workload and errors are reduced.</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w:t>
      </w:r>
      <w:r w:rsidRPr="00CA7790">
        <w:rPr>
          <w:rFonts w:ascii="Arial" w:eastAsia="Times New Roman" w:hAnsi="Arial" w:cs="Arial"/>
          <w:szCs w:val="24"/>
          <w:lang w:val="en-PH" w:eastAsia="en-PH"/>
        </w:rPr>
        <w:lastRenderedPageBreak/>
        <w:t>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lastRenderedPageBreak/>
        <w:drawing>
          <wp:inline distT="0" distB="0" distL="0" distR="0" wp14:anchorId="5A9882A2" wp14:editId="3943A282">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8"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w:t>
      </w:r>
      <w:r w:rsidRPr="00A32E04">
        <w:rPr>
          <w:rFonts w:ascii="Arial" w:hAnsi="Arial" w:cs="Arial"/>
        </w:rPr>
        <w:lastRenderedPageBreak/>
        <w:t>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1C13D7D6" w14:textId="77777777" w:rsidR="00C44E3C" w:rsidRDefault="00C44E3C" w:rsidP="009D2567">
      <w:pPr>
        <w:spacing w:line="480" w:lineRule="auto"/>
        <w:jc w:val="both"/>
        <w:rPr>
          <w:rFonts w:ascii="Arial" w:hAnsi="Arial" w:cs="Arial"/>
        </w:rPr>
      </w:pPr>
    </w:p>
    <w:p w14:paraId="78495BCA" w14:textId="77777777" w:rsidR="00C44E3C" w:rsidRPr="009D2567" w:rsidRDefault="00C44E3C" w:rsidP="009D2567">
      <w:pPr>
        <w:spacing w:line="480" w:lineRule="auto"/>
        <w:jc w:val="both"/>
        <w:rPr>
          <w:rFonts w:ascii="Arial" w:hAnsi="Arial" w:cs="Arial"/>
        </w:rPr>
      </w:pP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00DB0A6B" w:rsidRPr="00DB0A6B">
        <w:rPr>
          <w:rFonts w:ascii="Arial" w:hAnsi="Arial" w:cs="Arial"/>
          <w:bCs/>
          <w:color w:val="000000"/>
          <w:sz w:val="22"/>
          <w:szCs w:val="22"/>
        </w:rPr>
        <w:t>MarketMan</w:t>
      </w:r>
      <w:proofErr w:type="spellEnd"/>
      <w:r w:rsidR="00DB0A6B" w:rsidRPr="00DB0A6B">
        <w:rPr>
          <w:rFonts w:ascii="Arial" w:hAnsi="Arial" w:cs="Arial"/>
          <w:bCs/>
          <w:color w:val="000000"/>
          <w:sz w:val="22"/>
          <w:szCs w:val="22"/>
        </w:rPr>
        <w:t xml:space="preserve">.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00DB0A6B"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lastRenderedPageBreak/>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lastRenderedPageBreak/>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lastRenderedPageBreak/>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lastRenderedPageBreak/>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257FF76C">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7BF5F333">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lastRenderedPageBreak/>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8"/>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9"/>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30"/>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1"/>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2"/>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3"/>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4"/>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5"/>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6"/>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7"/>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5221F662">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9"/>
      <w:footerReference w:type="first" r:id="rId4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5FF5F" w14:textId="77777777" w:rsidR="006851BB" w:rsidRDefault="006851BB" w:rsidP="00A73AE0">
      <w:r>
        <w:separator/>
      </w:r>
    </w:p>
  </w:endnote>
  <w:endnote w:type="continuationSeparator" w:id="0">
    <w:p w14:paraId="3F0CBA5F" w14:textId="77777777" w:rsidR="006851BB" w:rsidRDefault="006851BB"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qZfgIAAGo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B7D87" w14:textId="77777777" w:rsidR="006851BB" w:rsidRDefault="006851BB" w:rsidP="00A73AE0">
      <w:r>
        <w:separator/>
      </w:r>
    </w:p>
  </w:footnote>
  <w:footnote w:type="continuationSeparator" w:id="0">
    <w:p w14:paraId="16AF0407" w14:textId="77777777" w:rsidR="006851BB" w:rsidRDefault="006851BB"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450326">
    <w:abstractNumId w:val="4"/>
  </w:num>
  <w:num w:numId="2" w16cid:durableId="1751542122">
    <w:abstractNumId w:val="5"/>
  </w:num>
  <w:num w:numId="3" w16cid:durableId="2082869774">
    <w:abstractNumId w:val="7"/>
  </w:num>
  <w:num w:numId="4" w16cid:durableId="864098042">
    <w:abstractNumId w:val="9"/>
  </w:num>
  <w:num w:numId="5" w16cid:durableId="1654600694">
    <w:abstractNumId w:val="1"/>
  </w:num>
  <w:num w:numId="6" w16cid:durableId="1505776551">
    <w:abstractNumId w:val="3"/>
  </w:num>
  <w:num w:numId="7" w16cid:durableId="572199000">
    <w:abstractNumId w:val="2"/>
  </w:num>
  <w:num w:numId="8" w16cid:durableId="216864766">
    <w:abstractNumId w:val="0"/>
  </w:num>
  <w:num w:numId="9" w16cid:durableId="879560745">
    <w:abstractNumId w:val="8"/>
  </w:num>
  <w:num w:numId="10" w16cid:durableId="147012392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B4025"/>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2FFD"/>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1BB"/>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6535C"/>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44E3C"/>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02AD"/>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1D08"/>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60CCF90A-12E4-4C33-9339-25932AA86D99}">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1472</TotalTime>
  <Pages>53</Pages>
  <Words>5695</Words>
  <Characters>32468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65</cp:revision>
  <cp:lastPrinted>2021-08-16T08:55:00Z</cp:lastPrinted>
  <dcterms:created xsi:type="dcterms:W3CDTF">2024-05-15T13:06:00Z</dcterms:created>
  <dcterms:modified xsi:type="dcterms:W3CDTF">2025-01-17T21:59:00Z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